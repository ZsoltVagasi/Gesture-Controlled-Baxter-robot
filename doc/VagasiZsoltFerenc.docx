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5F3C88" w14:textId="77777777" w:rsidR="00285A2A" w:rsidRPr="002239F2" w:rsidRDefault="00285A2A" w:rsidP="00285A2A">
      <w:pPr>
        <w:jc w:val="center"/>
        <w:rPr>
          <w:rFonts w:ascii="Times New Roman" w:hAnsi="Times New Roman" w:cs="Times New Roman"/>
          <w:b/>
          <w:sz w:val="36"/>
          <w:szCs w:val="32"/>
          <w:lang w:val="hu-HU" w:eastAsia="ar-SA"/>
        </w:rPr>
      </w:pPr>
      <w:r w:rsidRPr="002239F2">
        <w:rPr>
          <w:rFonts w:ascii="Times New Roman" w:hAnsi="Times New Roman" w:cs="Times New Roman"/>
          <w:b/>
          <w:sz w:val="36"/>
          <w:szCs w:val="32"/>
          <w:lang w:val="hu-HU" w:eastAsia="ar-SA"/>
        </w:rPr>
        <w:t>UNIVERSITATEA SAPIENTIA DIN CLUJ-NAPOCA</w:t>
      </w:r>
    </w:p>
    <w:p w14:paraId="50A20718" w14:textId="77777777" w:rsidR="00E630C2"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FACULTATEA DE ȘTIIN</w:t>
      </w:r>
      <w:r w:rsidR="00D64034" w:rsidRPr="002239F2">
        <w:rPr>
          <w:rFonts w:ascii="Times New Roman" w:hAnsi="Times New Roman" w:cs="Times New Roman"/>
          <w:b/>
          <w:sz w:val="32"/>
          <w:szCs w:val="32"/>
          <w:lang w:val="hu-HU" w:eastAsia="ar-SA"/>
        </w:rPr>
        <w:t>Ț</w:t>
      </w:r>
      <w:r w:rsidRPr="002239F2">
        <w:rPr>
          <w:rFonts w:ascii="Times New Roman" w:hAnsi="Times New Roman" w:cs="Times New Roman"/>
          <w:b/>
          <w:sz w:val="32"/>
          <w:szCs w:val="32"/>
          <w:lang w:val="hu-HU" w:eastAsia="ar-SA"/>
        </w:rPr>
        <w:t xml:space="preserve">E TEHNICE ȘI UMANISTE, </w:t>
      </w:r>
    </w:p>
    <w:p w14:paraId="72F70DD0" w14:textId="77777777" w:rsidR="00285A2A"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TÎRGU-MUREȘ</w:t>
      </w:r>
    </w:p>
    <w:p w14:paraId="0AD9EC90" w14:textId="77777777" w:rsidR="00285A2A" w:rsidRPr="002239F2" w:rsidRDefault="00E630C2"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 xml:space="preserve">SPECIALIZAREA </w:t>
      </w:r>
      <w:r w:rsidR="00285074" w:rsidRPr="002239F2">
        <w:rPr>
          <w:rFonts w:ascii="Times New Roman" w:hAnsi="Times New Roman" w:cs="Times New Roman"/>
          <w:b/>
          <w:sz w:val="32"/>
          <w:szCs w:val="32"/>
          <w:lang w:val="hu-HU" w:eastAsia="ar-SA"/>
        </w:rPr>
        <w:t>CAL</w:t>
      </w:r>
      <w:r w:rsidR="00322DC9" w:rsidRPr="002239F2">
        <w:rPr>
          <w:rFonts w:ascii="Times New Roman" w:hAnsi="Times New Roman" w:cs="Times New Roman"/>
          <w:b/>
          <w:sz w:val="32"/>
          <w:szCs w:val="32"/>
          <w:lang w:val="hu-HU" w:eastAsia="ar-SA"/>
        </w:rPr>
        <w:t>C</w:t>
      </w:r>
      <w:r w:rsidR="00285074" w:rsidRPr="002239F2">
        <w:rPr>
          <w:rFonts w:ascii="Times New Roman" w:hAnsi="Times New Roman" w:cs="Times New Roman"/>
          <w:b/>
          <w:sz w:val="32"/>
          <w:szCs w:val="32"/>
          <w:lang w:val="hu-HU" w:eastAsia="ar-SA"/>
        </w:rPr>
        <w:t>ULATOARE</w:t>
      </w:r>
    </w:p>
    <w:p w14:paraId="6554F780" w14:textId="77777777" w:rsidR="00285A2A" w:rsidRPr="002239F2" w:rsidRDefault="00285A2A" w:rsidP="00285A2A">
      <w:pPr>
        <w:ind w:left="-567"/>
        <w:jc w:val="center"/>
        <w:rPr>
          <w:rFonts w:ascii="Times New Roman" w:hAnsi="Times New Roman" w:cs="Times New Roman"/>
          <w:b/>
          <w:sz w:val="56"/>
          <w:lang w:val="hu-HU"/>
        </w:rPr>
      </w:pPr>
    </w:p>
    <w:p w14:paraId="07A7C345" w14:textId="77777777" w:rsidR="00285A2A" w:rsidRPr="002239F2" w:rsidRDefault="00285A2A" w:rsidP="00285A2A">
      <w:pPr>
        <w:ind w:left="-567"/>
        <w:jc w:val="center"/>
        <w:rPr>
          <w:rFonts w:ascii="Times New Roman" w:hAnsi="Times New Roman" w:cs="Times New Roman"/>
          <w:b/>
          <w:sz w:val="56"/>
          <w:lang w:val="hu-HU"/>
        </w:rPr>
      </w:pPr>
    </w:p>
    <w:p w14:paraId="49FAD268" w14:textId="77777777" w:rsidR="00285A2A" w:rsidRPr="002239F2" w:rsidRDefault="00285A2A" w:rsidP="00285A2A">
      <w:pPr>
        <w:ind w:left="-567"/>
        <w:jc w:val="center"/>
        <w:rPr>
          <w:rFonts w:ascii="Times New Roman" w:hAnsi="Times New Roman" w:cs="Times New Roman"/>
          <w:b/>
          <w:sz w:val="56"/>
          <w:lang w:val="hu-HU"/>
        </w:rPr>
      </w:pPr>
    </w:p>
    <w:p w14:paraId="3666BD4B" w14:textId="77777777" w:rsidR="00285A2A" w:rsidRPr="002239F2" w:rsidRDefault="00285A2A" w:rsidP="00285A2A">
      <w:pPr>
        <w:ind w:left="-567"/>
        <w:jc w:val="center"/>
        <w:rPr>
          <w:rFonts w:ascii="Times New Roman" w:hAnsi="Times New Roman" w:cs="Times New Roman"/>
          <w:b/>
          <w:sz w:val="40"/>
          <w:szCs w:val="40"/>
          <w:lang w:val="hu-HU"/>
        </w:rPr>
      </w:pPr>
    </w:p>
    <w:p w14:paraId="1E78B419" w14:textId="77777777" w:rsidR="00285A2A" w:rsidRPr="002239F2" w:rsidRDefault="00E1100E" w:rsidP="00285A2A">
      <w:pPr>
        <w:jc w:val="center"/>
        <w:rPr>
          <w:rFonts w:ascii="Times New Roman" w:hAnsi="Times New Roman" w:cs="Times New Roman"/>
          <w:b/>
          <w:sz w:val="44"/>
          <w:szCs w:val="44"/>
          <w:lang w:val="hu-HU"/>
        </w:rPr>
      </w:pPr>
      <w:r>
        <w:rPr>
          <w:rFonts w:ascii="Times New Roman" w:hAnsi="Times New Roman" w:cs="Times New Roman"/>
          <w:b/>
          <w:spacing w:val="20"/>
          <w:sz w:val="56"/>
          <w:szCs w:val="44"/>
          <w:lang w:val="hu-HU"/>
        </w:rPr>
        <w:t>COMANDA</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ROBOTULUI</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BAXTER</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FOLOSIND</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GESTURILE</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MÂINILOR</w:t>
      </w:r>
    </w:p>
    <w:p w14:paraId="17A1F25C" w14:textId="77777777" w:rsidR="00285A2A" w:rsidRPr="002239F2" w:rsidRDefault="00285A2A" w:rsidP="00285A2A">
      <w:pPr>
        <w:jc w:val="center"/>
        <w:rPr>
          <w:rFonts w:ascii="Times New Roman" w:hAnsi="Times New Roman" w:cs="Times New Roman"/>
          <w:b/>
          <w:sz w:val="44"/>
          <w:szCs w:val="44"/>
          <w:lang w:val="hu-HU"/>
        </w:rPr>
      </w:pPr>
    </w:p>
    <w:p w14:paraId="3ADB6DA4" w14:textId="77777777" w:rsidR="00285A2A" w:rsidRPr="00D61644" w:rsidRDefault="00285A2A" w:rsidP="00D61644">
      <w:pPr>
        <w:jc w:val="center"/>
        <w:rPr>
          <w:rFonts w:ascii="Times New Roman" w:hAnsi="Times New Roman" w:cs="Times New Roman"/>
          <w:b/>
          <w:caps/>
          <w:spacing w:val="20"/>
          <w:sz w:val="48"/>
          <w:szCs w:val="44"/>
          <w:lang w:val="hu-HU"/>
        </w:rPr>
      </w:pPr>
      <w:r w:rsidRPr="002239F2">
        <w:rPr>
          <w:rFonts w:ascii="Times New Roman" w:hAnsi="Times New Roman" w:cs="Times New Roman"/>
          <w:b/>
          <w:caps/>
          <w:spacing w:val="20"/>
          <w:sz w:val="48"/>
          <w:szCs w:val="44"/>
          <w:lang w:val="hu-HU"/>
        </w:rPr>
        <w:t>Proiect DE DIplomă</w:t>
      </w:r>
    </w:p>
    <w:p w14:paraId="0F0A0B97" w14:textId="77777777" w:rsidR="00285A2A" w:rsidRPr="002239F2" w:rsidRDefault="00285A2A" w:rsidP="00285A2A">
      <w:pPr>
        <w:ind w:left="-567"/>
        <w:jc w:val="center"/>
        <w:rPr>
          <w:rFonts w:ascii="Times New Roman" w:hAnsi="Times New Roman" w:cs="Times New Roman"/>
          <w:b/>
          <w:sz w:val="32"/>
          <w:lang w:val="hu-HU"/>
        </w:rPr>
      </w:pPr>
    </w:p>
    <w:p w14:paraId="0F6B5F9F" w14:textId="77777777" w:rsidR="00285A2A" w:rsidRPr="002239F2" w:rsidRDefault="00285A2A" w:rsidP="00285A2A">
      <w:pPr>
        <w:ind w:left="-567"/>
        <w:jc w:val="center"/>
        <w:rPr>
          <w:rFonts w:ascii="Times New Roman" w:hAnsi="Times New Roman" w:cs="Times New Roman"/>
          <w:b/>
          <w:sz w:val="32"/>
          <w:lang w:val="hu-HU"/>
        </w:rPr>
      </w:pPr>
    </w:p>
    <w:p w14:paraId="25402058" w14:textId="77777777" w:rsidR="00285A2A" w:rsidRPr="002239F2" w:rsidRDefault="00285A2A" w:rsidP="00285A2A">
      <w:pPr>
        <w:ind w:left="-567"/>
        <w:jc w:val="center"/>
        <w:rPr>
          <w:rFonts w:ascii="Times New Roman" w:hAnsi="Times New Roman" w:cs="Times New Roman"/>
          <w:b/>
          <w:sz w:val="32"/>
          <w:lang w:val="hu-HU"/>
        </w:rPr>
      </w:pPr>
    </w:p>
    <w:p w14:paraId="282591AF" w14:textId="77777777" w:rsidR="00285A2A" w:rsidRDefault="00285A2A" w:rsidP="00285A2A">
      <w:pPr>
        <w:ind w:left="-567"/>
        <w:jc w:val="center"/>
        <w:rPr>
          <w:rFonts w:ascii="Times New Roman" w:hAnsi="Times New Roman" w:cs="Times New Roman"/>
          <w:b/>
          <w:i/>
          <w:caps/>
          <w:sz w:val="36"/>
          <w:szCs w:val="36"/>
          <w:lang w:val="hu-HU"/>
        </w:rPr>
      </w:pPr>
    </w:p>
    <w:p w14:paraId="4452A584" w14:textId="77777777" w:rsidR="002239F2" w:rsidRPr="002239F2" w:rsidRDefault="002239F2" w:rsidP="00285A2A">
      <w:pPr>
        <w:ind w:left="-567"/>
        <w:jc w:val="center"/>
        <w:rPr>
          <w:rFonts w:ascii="Times New Roman" w:hAnsi="Times New Roman" w:cs="Times New Roman"/>
          <w:b/>
          <w:i/>
          <w:caps/>
          <w:sz w:val="36"/>
          <w:szCs w:val="36"/>
          <w:lang w:val="hu-HU"/>
        </w:rPr>
      </w:pPr>
    </w:p>
    <w:p w14:paraId="31A4829C" w14:textId="77777777" w:rsidR="00285A2A" w:rsidRPr="002239F2" w:rsidRDefault="00285A2A" w:rsidP="00285A2A">
      <w:pPr>
        <w:autoSpaceDE w:val="0"/>
        <w:autoSpaceDN w:val="0"/>
        <w:rPr>
          <w:rFonts w:ascii="Times New Roman" w:hAnsi="Times New Roman" w:cs="Times New Roman"/>
          <w:b/>
          <w:bCs/>
          <w:sz w:val="32"/>
          <w:szCs w:val="32"/>
          <w:lang w:val="hu-HU"/>
        </w:rPr>
      </w:pPr>
      <w:proofErr w:type="spellStart"/>
      <w:r w:rsidRPr="002239F2">
        <w:rPr>
          <w:rFonts w:ascii="Times New Roman" w:hAnsi="Times New Roman" w:cs="Times New Roman"/>
          <w:b/>
          <w:bCs/>
          <w:sz w:val="32"/>
          <w:szCs w:val="32"/>
          <w:lang w:val="hu-HU"/>
        </w:rPr>
        <w:t>Coordonator</w:t>
      </w:r>
      <w:proofErr w:type="spellEnd"/>
      <w:r w:rsidRPr="002239F2">
        <w:rPr>
          <w:rFonts w:ascii="Times New Roman" w:hAnsi="Times New Roman" w:cs="Times New Roman"/>
          <w:b/>
          <w:bCs/>
          <w:sz w:val="32"/>
          <w:szCs w:val="32"/>
          <w:lang w:val="hu-HU"/>
        </w:rPr>
        <w:t xml:space="preserve"> </w:t>
      </w:r>
      <w:proofErr w:type="spellStart"/>
      <w:r w:rsidRPr="002239F2">
        <w:rPr>
          <w:rFonts w:ascii="Times New Roman" w:hAnsi="Times New Roman" w:cs="Times New Roman"/>
          <w:b/>
          <w:bCs/>
          <w:sz w:val="32"/>
          <w:szCs w:val="32"/>
          <w:lang w:val="hu-HU"/>
        </w:rPr>
        <w:t>ştiin</w:t>
      </w:r>
      <w:r w:rsidR="00D64034" w:rsidRPr="002239F2">
        <w:rPr>
          <w:rFonts w:ascii="Times New Roman" w:hAnsi="Times New Roman" w:cs="Times New Roman"/>
          <w:b/>
          <w:bCs/>
          <w:sz w:val="32"/>
          <w:szCs w:val="32"/>
          <w:lang w:val="hu-HU"/>
        </w:rPr>
        <w:t>ț</w:t>
      </w:r>
      <w:r w:rsidRPr="002239F2">
        <w:rPr>
          <w:rFonts w:ascii="Times New Roman" w:hAnsi="Times New Roman" w:cs="Times New Roman"/>
          <w:b/>
          <w:bCs/>
          <w:sz w:val="32"/>
          <w:szCs w:val="32"/>
          <w:lang w:val="hu-HU"/>
        </w:rPr>
        <w:t>ific</w:t>
      </w:r>
      <w:proofErr w:type="spellEnd"/>
      <w:r w:rsidRPr="002239F2">
        <w:rPr>
          <w:rFonts w:ascii="Times New Roman" w:hAnsi="Times New Roman" w:cs="Times New Roman"/>
          <w:b/>
          <w:bCs/>
          <w:sz w:val="32"/>
          <w:szCs w:val="32"/>
          <w:lang w:val="hu-HU"/>
        </w:rPr>
        <w:t>:</w:t>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t xml:space="preserve">    </w:t>
      </w:r>
      <w:proofErr w:type="spellStart"/>
      <w:r w:rsidRPr="002239F2">
        <w:rPr>
          <w:rFonts w:ascii="Times New Roman" w:hAnsi="Times New Roman" w:cs="Times New Roman"/>
          <w:b/>
          <w:bCs/>
          <w:sz w:val="32"/>
          <w:szCs w:val="32"/>
          <w:lang w:val="hu-HU"/>
        </w:rPr>
        <w:t>Absolvent</w:t>
      </w:r>
      <w:proofErr w:type="spellEnd"/>
      <w:r w:rsidRPr="002239F2">
        <w:rPr>
          <w:rFonts w:ascii="Times New Roman" w:hAnsi="Times New Roman" w:cs="Times New Roman"/>
          <w:b/>
          <w:bCs/>
          <w:sz w:val="32"/>
          <w:szCs w:val="32"/>
          <w:lang w:val="hu-HU"/>
        </w:rPr>
        <w:t>:</w:t>
      </w:r>
    </w:p>
    <w:p w14:paraId="0F33635B" w14:textId="1F1FFFBB" w:rsidR="00285A2A" w:rsidRPr="002239F2" w:rsidRDefault="00D61644" w:rsidP="00735858">
      <w:pPr>
        <w:tabs>
          <w:tab w:val="right" w:pos="9000"/>
        </w:tabs>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Márton Lőrinc</w:t>
      </w:r>
      <w:r w:rsidR="00285A2A" w:rsidRPr="002239F2">
        <w:rPr>
          <w:rFonts w:ascii="Times New Roman" w:hAnsi="Times New Roman" w:cs="Times New Roman"/>
          <w:b/>
          <w:sz w:val="28"/>
          <w:szCs w:val="28"/>
          <w:lang w:val="hu-HU"/>
        </w:rPr>
        <w:tab/>
      </w:r>
      <w:r w:rsidR="0007258A">
        <w:rPr>
          <w:rFonts w:ascii="Times New Roman" w:hAnsi="Times New Roman" w:cs="Times New Roman"/>
          <w:b/>
          <w:sz w:val="28"/>
          <w:szCs w:val="28"/>
          <w:lang w:val="hu-HU"/>
        </w:rPr>
        <w:t>Vágási Zsolt-Ferenc</w:t>
      </w:r>
    </w:p>
    <w:p w14:paraId="417754E1" w14:textId="549ECC4D" w:rsidR="00285A2A" w:rsidRPr="002239F2" w:rsidRDefault="00D61644" w:rsidP="00285A2A">
      <w:pPr>
        <w:spacing w:line="360" w:lineRule="auto"/>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Szántó Zoltán</w:t>
      </w:r>
    </w:p>
    <w:p w14:paraId="1A0005C5" w14:textId="77777777" w:rsidR="00285A2A" w:rsidRPr="002239F2" w:rsidRDefault="00285A2A" w:rsidP="00285A2A">
      <w:pPr>
        <w:autoSpaceDE w:val="0"/>
        <w:autoSpaceDN w:val="0"/>
        <w:rPr>
          <w:rFonts w:ascii="Times New Roman" w:hAnsi="Times New Roman" w:cs="Times New Roman"/>
          <w:b/>
          <w:bCs/>
          <w:sz w:val="32"/>
          <w:szCs w:val="32"/>
          <w:lang w:val="hu-HU"/>
        </w:rPr>
      </w:pPr>
    </w:p>
    <w:p w14:paraId="0DEA1BBB" w14:textId="77777777" w:rsidR="00285A2A" w:rsidRPr="002239F2" w:rsidRDefault="00285A2A" w:rsidP="00285A2A">
      <w:pPr>
        <w:rPr>
          <w:rFonts w:ascii="Times New Roman" w:hAnsi="Times New Roman" w:cs="Times New Roman"/>
          <w:b/>
          <w:sz w:val="32"/>
          <w:szCs w:val="32"/>
          <w:lang w:val="hu-HU"/>
        </w:rPr>
      </w:pPr>
    </w:p>
    <w:p w14:paraId="69367B25" w14:textId="77777777" w:rsidR="00285A2A" w:rsidRPr="002239F2" w:rsidRDefault="00285A2A" w:rsidP="00285A2A">
      <w:pPr>
        <w:rPr>
          <w:rFonts w:ascii="Times New Roman" w:hAnsi="Times New Roman" w:cs="Times New Roman"/>
          <w:b/>
          <w:sz w:val="32"/>
          <w:szCs w:val="32"/>
          <w:lang w:val="hu-HU"/>
        </w:rPr>
      </w:pPr>
    </w:p>
    <w:p w14:paraId="6A1F2CB4" w14:textId="77777777" w:rsidR="00285A2A" w:rsidRPr="002239F2" w:rsidRDefault="00285A2A" w:rsidP="00285A2A">
      <w:pPr>
        <w:ind w:left="4320"/>
        <w:jc w:val="center"/>
        <w:rPr>
          <w:rFonts w:ascii="Times New Roman" w:hAnsi="Times New Roman" w:cs="Times New Roman"/>
          <w:b/>
          <w:sz w:val="28"/>
          <w:lang w:val="hu-HU"/>
        </w:rPr>
      </w:pPr>
    </w:p>
    <w:p w14:paraId="4902F5AB" w14:textId="77777777" w:rsidR="00285A2A" w:rsidRPr="002239F2" w:rsidRDefault="00285A2A" w:rsidP="00285A2A">
      <w:pPr>
        <w:ind w:left="4320"/>
        <w:jc w:val="center"/>
        <w:rPr>
          <w:rFonts w:ascii="Times New Roman" w:hAnsi="Times New Roman" w:cs="Times New Roman"/>
          <w:b/>
          <w:sz w:val="28"/>
          <w:lang w:val="hu-HU"/>
        </w:rPr>
      </w:pPr>
    </w:p>
    <w:p w14:paraId="119779C4" w14:textId="77777777" w:rsidR="00285A2A" w:rsidRPr="002239F2" w:rsidRDefault="00285A2A" w:rsidP="00285A2A">
      <w:pPr>
        <w:ind w:left="4320"/>
        <w:jc w:val="center"/>
        <w:rPr>
          <w:rFonts w:ascii="Times New Roman" w:hAnsi="Times New Roman" w:cs="Times New Roman"/>
          <w:b/>
          <w:sz w:val="28"/>
          <w:lang w:val="hu-HU"/>
        </w:rPr>
      </w:pPr>
    </w:p>
    <w:p w14:paraId="7B27031B" w14:textId="77777777" w:rsidR="00322DC9" w:rsidRPr="002239F2" w:rsidRDefault="00285A2A" w:rsidP="00285A2A">
      <w:pPr>
        <w:jc w:val="center"/>
        <w:rPr>
          <w:rFonts w:ascii="Times New Roman" w:hAnsi="Times New Roman" w:cs="Times New Roman"/>
          <w:b/>
          <w:sz w:val="56"/>
          <w:lang w:val="hu-HU"/>
        </w:rPr>
      </w:pPr>
      <w:r w:rsidRPr="002239F2">
        <w:rPr>
          <w:rFonts w:ascii="Times New Roman" w:hAnsi="Times New Roman" w:cs="Times New Roman"/>
          <w:b/>
          <w:sz w:val="56"/>
          <w:lang w:val="hu-HU"/>
        </w:rPr>
        <w:t>20</w:t>
      </w:r>
      <w:r w:rsidR="00D15431">
        <w:rPr>
          <w:rFonts w:ascii="Times New Roman" w:hAnsi="Times New Roman" w:cs="Times New Roman"/>
          <w:b/>
          <w:sz w:val="56"/>
          <w:lang w:val="hu-HU"/>
        </w:rPr>
        <w:t>2</w:t>
      </w:r>
      <w:r w:rsidR="0007258A">
        <w:rPr>
          <w:rFonts w:ascii="Times New Roman" w:hAnsi="Times New Roman" w:cs="Times New Roman"/>
          <w:b/>
          <w:sz w:val="56"/>
          <w:lang w:val="hu-HU"/>
        </w:rPr>
        <w:t>3</w:t>
      </w:r>
    </w:p>
    <w:p w14:paraId="22AF17C6" w14:textId="77777777" w:rsidR="00E1100E" w:rsidRPr="002239F2" w:rsidRDefault="00322DC9" w:rsidP="00285A2A">
      <w:pPr>
        <w:jc w:val="center"/>
        <w:rPr>
          <w:rFonts w:ascii="Times New Roman" w:hAnsi="Times New Roman" w:cs="Times New Roman"/>
          <w:b/>
          <w:sz w:val="16"/>
          <w:szCs w:val="16"/>
          <w:lang w:val="hu-HU"/>
        </w:rPr>
      </w:pPr>
      <w:r w:rsidRPr="002239F2">
        <w:rPr>
          <w:rFonts w:ascii="Times New Roman" w:hAnsi="Times New Roman" w:cs="Times New Roman"/>
          <w:b/>
          <w:sz w:val="56"/>
          <w:lang w:val="hu-HU"/>
        </w:rPr>
        <w:br w:type="page"/>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25"/>
        <w:gridCol w:w="90"/>
        <w:gridCol w:w="4230"/>
      </w:tblGrid>
      <w:tr w:rsidR="00E1100E" w14:paraId="33543814"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322FCF3D" w14:textId="77777777" w:rsidR="00E1100E" w:rsidRDefault="00E1100E">
            <w:pPr>
              <w:pStyle w:val="Normal1"/>
              <w:rPr>
                <w:rFonts w:ascii="Times New Roman" w:hAnsi="Times New Roman"/>
                <w:szCs w:val="24"/>
              </w:rPr>
            </w:pPr>
            <w:r>
              <w:rPr>
                <w:rFonts w:cs="Times New Roman"/>
                <w:b/>
                <w:sz w:val="56"/>
                <w:lang w:val="hu-HU"/>
              </w:rPr>
              <w:br w:type="page"/>
            </w:r>
            <w:r>
              <w:rPr>
                <w:b/>
                <w:sz w:val="56"/>
              </w:rPr>
              <w:br w:type="page"/>
            </w:r>
            <w:r>
              <w:rPr>
                <w:b/>
                <w:sz w:val="56"/>
              </w:rPr>
              <w:br w:type="page"/>
            </w:r>
            <w:r>
              <w:rPr>
                <w:szCs w:val="24"/>
              </w:rPr>
              <w:t xml:space="preserve">UNIVERSITATEA </w:t>
            </w:r>
            <w:r>
              <w:rPr>
                <w:szCs w:val="24"/>
                <w:lang w:eastAsia="ar-SA"/>
              </w:rPr>
              <w:t>„</w:t>
            </w:r>
            <w:r>
              <w:rPr>
                <w:szCs w:val="24"/>
              </w:rPr>
              <w:t xml:space="preserve">SAPIENTIA” din CLUJ-NAPOCA                                  </w:t>
            </w:r>
            <w:r>
              <w:rPr>
                <w:b/>
                <w:szCs w:val="24"/>
              </w:rPr>
              <w:t>Viza facultății:</w:t>
            </w:r>
          </w:p>
          <w:p w14:paraId="6F2E157F" w14:textId="77777777" w:rsidR="00E1100E" w:rsidRDefault="00E1100E">
            <w:pPr>
              <w:pStyle w:val="Normal1"/>
              <w:rPr>
                <w:szCs w:val="24"/>
              </w:rPr>
            </w:pPr>
            <w:r>
              <w:rPr>
                <w:szCs w:val="24"/>
              </w:rPr>
              <w:t>Facultatea de Științe Tehnice și Umaniste din Târgu Mureș</w:t>
            </w:r>
          </w:p>
          <w:p w14:paraId="55FBAE22" w14:textId="77777777" w:rsidR="00E1100E" w:rsidRDefault="00E1100E">
            <w:pPr>
              <w:pStyle w:val="Normal1"/>
              <w:rPr>
                <w:sz w:val="22"/>
              </w:rPr>
            </w:pPr>
            <w:r>
              <w:rPr>
                <w:szCs w:val="24"/>
              </w:rPr>
              <w:t>Specializarea: Calculatoare</w:t>
            </w:r>
          </w:p>
        </w:tc>
      </w:tr>
      <w:tr w:rsidR="00E1100E" w14:paraId="0872F92C"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40F8160E" w14:textId="77777777" w:rsidR="00E1100E" w:rsidRDefault="00E1100E">
            <w:pPr>
              <w:spacing w:before="120" w:after="120"/>
              <w:jc w:val="center"/>
              <w:rPr>
                <w:rFonts w:cs="Times New Roman"/>
                <w:b/>
                <w:lang w:val="ro-RO"/>
              </w:rPr>
            </w:pPr>
            <w:r>
              <w:rPr>
                <w:rFonts w:cs="Times New Roman"/>
                <w:b/>
                <w:lang w:val="ro-RO"/>
              </w:rPr>
              <w:t>LUCRARE DE DIPLOMĂ</w:t>
            </w:r>
          </w:p>
        </w:tc>
      </w:tr>
      <w:tr w:rsidR="00E1100E" w14:paraId="4CD8B061" w14:textId="77777777" w:rsidTr="00E1100E">
        <w:trPr>
          <w:jc w:val="center"/>
        </w:trPr>
        <w:tc>
          <w:tcPr>
            <w:tcW w:w="5215" w:type="dxa"/>
            <w:gridSpan w:val="2"/>
            <w:tcBorders>
              <w:top w:val="single" w:sz="4" w:space="0" w:color="auto"/>
              <w:left w:val="single" w:sz="4" w:space="0" w:color="auto"/>
              <w:bottom w:val="single" w:sz="4" w:space="0" w:color="auto"/>
              <w:right w:val="single" w:sz="4" w:space="0" w:color="auto"/>
            </w:tcBorders>
            <w:hideMark/>
          </w:tcPr>
          <w:p w14:paraId="3DCDB78B" w14:textId="77777777" w:rsidR="00E1100E" w:rsidRDefault="00E1100E">
            <w:pPr>
              <w:pStyle w:val="Normal1"/>
              <w:rPr>
                <w:b/>
              </w:rPr>
            </w:pPr>
            <w:r>
              <w:t xml:space="preserve">Coordonator științific: </w:t>
            </w:r>
          </w:p>
          <w:p w14:paraId="18072FEE" w14:textId="77777777" w:rsidR="00E1100E" w:rsidRDefault="00E1100E">
            <w:pPr>
              <w:pStyle w:val="Normal1"/>
              <w:rPr>
                <w:b/>
                <w:lang w:val="hu-HU"/>
              </w:rPr>
            </w:pPr>
            <w:r>
              <w:rPr>
                <w:b/>
              </w:rPr>
              <w:t>Prof. dr. ing. M</w:t>
            </w:r>
            <w:proofErr w:type="spellStart"/>
            <w:r>
              <w:rPr>
                <w:b/>
                <w:lang w:val="hu-HU"/>
              </w:rPr>
              <w:t>árton</w:t>
            </w:r>
            <w:proofErr w:type="spellEnd"/>
            <w:r>
              <w:rPr>
                <w:b/>
                <w:lang w:val="hu-HU"/>
              </w:rPr>
              <w:t xml:space="preserve"> Lőrinc, </w:t>
            </w:r>
          </w:p>
          <w:p w14:paraId="66C68E88" w14:textId="77777777" w:rsidR="00E1100E" w:rsidRDefault="00E1100E">
            <w:pPr>
              <w:pStyle w:val="Normal1"/>
              <w:rPr>
                <w:lang w:val="hu-HU"/>
              </w:rPr>
            </w:pPr>
            <w:r>
              <w:rPr>
                <w:b/>
                <w:lang w:val="hu-HU"/>
              </w:rPr>
              <w:t>Ș. l. dr. ing. Szántó Zoltán</w:t>
            </w:r>
          </w:p>
        </w:tc>
        <w:tc>
          <w:tcPr>
            <w:tcW w:w="4230" w:type="dxa"/>
            <w:tcBorders>
              <w:top w:val="single" w:sz="4" w:space="0" w:color="auto"/>
              <w:left w:val="single" w:sz="4" w:space="0" w:color="auto"/>
              <w:bottom w:val="single" w:sz="4" w:space="0" w:color="auto"/>
              <w:right w:val="single" w:sz="4" w:space="0" w:color="auto"/>
            </w:tcBorders>
            <w:hideMark/>
          </w:tcPr>
          <w:p w14:paraId="6A56E5C6" w14:textId="77777777" w:rsidR="00E1100E" w:rsidRDefault="00E1100E">
            <w:pPr>
              <w:pStyle w:val="Normal1"/>
              <w:rPr>
                <w:lang w:val="hu-HU"/>
              </w:rPr>
            </w:pPr>
            <w:r>
              <w:t xml:space="preserve">Candidat: </w:t>
            </w:r>
            <w:r>
              <w:rPr>
                <w:b/>
                <w:sz w:val="22"/>
              </w:rPr>
              <w:t>V</w:t>
            </w:r>
            <w:proofErr w:type="spellStart"/>
            <w:r>
              <w:rPr>
                <w:b/>
                <w:sz w:val="22"/>
                <w:lang w:val="hu-HU"/>
              </w:rPr>
              <w:t>ágási</w:t>
            </w:r>
            <w:proofErr w:type="spellEnd"/>
            <w:r>
              <w:rPr>
                <w:b/>
                <w:sz w:val="22"/>
                <w:lang w:val="hu-HU"/>
              </w:rPr>
              <w:t xml:space="preserve"> Zsolt-Ferenc</w:t>
            </w:r>
          </w:p>
          <w:p w14:paraId="22B9CC20" w14:textId="77777777" w:rsidR="00E1100E" w:rsidRDefault="00E1100E">
            <w:pPr>
              <w:pStyle w:val="Normal1"/>
            </w:pPr>
            <w:r>
              <w:t xml:space="preserve">Anul absolvirii: </w:t>
            </w:r>
            <w:r>
              <w:rPr>
                <w:b/>
              </w:rPr>
              <w:t>2023</w:t>
            </w:r>
          </w:p>
        </w:tc>
      </w:tr>
      <w:tr w:rsidR="00E1100E" w14:paraId="48F1D15A"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2FF36164" w14:textId="77777777" w:rsidR="00E1100E" w:rsidRDefault="00E1100E">
            <w:pPr>
              <w:pStyle w:val="Normal1"/>
              <w:rPr>
                <w:b/>
                <w:szCs w:val="24"/>
              </w:rPr>
            </w:pPr>
            <w:r>
              <w:rPr>
                <w:b/>
                <w:szCs w:val="24"/>
              </w:rPr>
              <w:t>a) Tema lucrării de licență:</w:t>
            </w:r>
          </w:p>
          <w:p w14:paraId="26EBFF3D" w14:textId="77777777" w:rsidR="00E1100E" w:rsidRDefault="00E1100E">
            <w:pPr>
              <w:pStyle w:val="Normal1"/>
              <w:rPr>
                <w:szCs w:val="24"/>
              </w:rPr>
            </w:pPr>
            <w:r>
              <w:rPr>
                <w:szCs w:val="24"/>
              </w:rPr>
              <w:t>Comanda robotului Baxter folosind gesturile mâinilor</w:t>
            </w:r>
          </w:p>
          <w:p w14:paraId="46AB8CB2" w14:textId="77777777" w:rsidR="00E1100E" w:rsidRDefault="00E1100E">
            <w:pPr>
              <w:pStyle w:val="Normal1"/>
              <w:rPr>
                <w:b/>
              </w:rPr>
            </w:pPr>
            <w:r>
              <w:rPr>
                <w:b/>
              </w:rPr>
              <w:t>b) Problemele principale tratate:</w:t>
            </w:r>
          </w:p>
          <w:p w14:paraId="3E4151B8" w14:textId="77777777" w:rsidR="00E1100E" w:rsidRDefault="00E1100E">
            <w:pPr>
              <w:pStyle w:val="Normal1"/>
              <w:rPr>
                <w:lang w:eastAsia="ar-SA"/>
              </w:rPr>
            </w:pPr>
            <w:r>
              <w:rPr>
                <w:lang w:eastAsia="ar-SA"/>
              </w:rPr>
              <w:t xml:space="preserve">- Comanda la distanță a robotului Baxter prin protocolul MQTT </w:t>
            </w:r>
          </w:p>
          <w:p w14:paraId="6AE8DD80" w14:textId="77777777" w:rsidR="00E1100E" w:rsidRDefault="00E1100E">
            <w:pPr>
              <w:pStyle w:val="Normal1"/>
              <w:rPr>
                <w:lang w:eastAsia="ar-SA"/>
              </w:rPr>
            </w:pPr>
            <w:r>
              <w:rPr>
                <w:lang w:eastAsia="ar-SA"/>
              </w:rPr>
              <w:t>- Metode de recunoaștere a gesturilor folosind senzorul Kinect</w:t>
            </w:r>
          </w:p>
          <w:p w14:paraId="028679A8" w14:textId="77777777" w:rsidR="00E1100E" w:rsidRDefault="00E1100E">
            <w:pPr>
              <w:pStyle w:val="Normal1"/>
              <w:rPr>
                <w:b/>
              </w:rPr>
            </w:pPr>
            <w:r>
              <w:rPr>
                <w:b/>
              </w:rPr>
              <w:t>c) Desene obligatorii:</w:t>
            </w:r>
          </w:p>
          <w:p w14:paraId="7BF5C2C6" w14:textId="77777777" w:rsidR="00E1100E" w:rsidRDefault="00E1100E">
            <w:pPr>
              <w:pStyle w:val="Normal1"/>
            </w:pPr>
            <w:r>
              <w:t>- Schema bloc a aplicației</w:t>
            </w:r>
          </w:p>
          <w:p w14:paraId="1E3E0E3C" w14:textId="77777777" w:rsidR="00E1100E" w:rsidRDefault="00E1100E">
            <w:pPr>
              <w:pStyle w:val="Normal1"/>
              <w:rPr>
                <w:bCs/>
              </w:rPr>
            </w:pPr>
            <w:r>
              <w:rPr>
                <w:bCs/>
              </w:rPr>
              <w:t>- Diagramele UML a aplicației</w:t>
            </w:r>
          </w:p>
          <w:p w14:paraId="4DB4D85B" w14:textId="77777777" w:rsidR="00E1100E" w:rsidRDefault="00E1100E">
            <w:pPr>
              <w:pStyle w:val="Normal1"/>
              <w:rPr>
                <w:lang w:eastAsia="ar-SA"/>
              </w:rPr>
            </w:pPr>
            <w:r>
              <w:rPr>
                <w:lang w:eastAsia="ar-SA"/>
              </w:rPr>
              <w:t>- Măsurători experimentale – Mișcarea robotului.</w:t>
            </w:r>
          </w:p>
          <w:p w14:paraId="2DDCFC9E" w14:textId="77777777" w:rsidR="00E1100E" w:rsidRDefault="00E1100E">
            <w:pPr>
              <w:pStyle w:val="Normal1"/>
              <w:rPr>
                <w:b/>
              </w:rPr>
            </w:pPr>
            <w:r>
              <w:rPr>
                <w:b/>
              </w:rPr>
              <w:t>d) Softuri obligatorii:</w:t>
            </w:r>
          </w:p>
          <w:p w14:paraId="11D3FFE9"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comunicare la distanță cu robotul Baxter.</w:t>
            </w:r>
          </w:p>
          <w:p w14:paraId="0D0D3E34"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recunoașterea gesturilor folosind senzor Kinect</w:t>
            </w:r>
          </w:p>
          <w:p w14:paraId="5017F8FA" w14:textId="77777777" w:rsidR="00E1100E" w:rsidRDefault="00E1100E">
            <w:pPr>
              <w:pStyle w:val="Normal1"/>
              <w:rPr>
                <w:b/>
              </w:rPr>
            </w:pPr>
            <w:r>
              <w:rPr>
                <w:b/>
              </w:rPr>
              <w:t>e) Bibliografia recomandată:</w:t>
            </w:r>
          </w:p>
          <w:p w14:paraId="42B76F7A" w14:textId="77777777" w:rsidR="00E1100E" w:rsidRDefault="00E1100E">
            <w:pPr>
              <w:pStyle w:val="Normal1"/>
            </w:pPr>
            <w:r>
              <w:t xml:space="preserve">[1] </w:t>
            </w:r>
            <w:proofErr w:type="spellStart"/>
            <w:r>
              <w:t>Fairchild</w:t>
            </w:r>
            <w:proofErr w:type="spellEnd"/>
            <w:r>
              <w:t xml:space="preserve">, Carol, </w:t>
            </w:r>
            <w:proofErr w:type="spellStart"/>
            <w:r>
              <w:t>and</w:t>
            </w:r>
            <w:proofErr w:type="spellEnd"/>
            <w:r>
              <w:t xml:space="preserve"> Thomas L. </w:t>
            </w:r>
            <w:proofErr w:type="spellStart"/>
            <w:r>
              <w:t>Harman</w:t>
            </w:r>
            <w:proofErr w:type="spellEnd"/>
            <w:r>
              <w:t xml:space="preserve">. ROS </w:t>
            </w:r>
            <w:proofErr w:type="spellStart"/>
            <w:r>
              <w:t>Robotics</w:t>
            </w:r>
            <w:proofErr w:type="spellEnd"/>
            <w:r>
              <w:t xml:space="preserve"> </w:t>
            </w:r>
            <w:proofErr w:type="spellStart"/>
            <w:r>
              <w:t>By</w:t>
            </w:r>
            <w:proofErr w:type="spellEnd"/>
            <w:r>
              <w:t xml:space="preserve"> </w:t>
            </w:r>
            <w:proofErr w:type="spellStart"/>
            <w:r>
              <w:t>Example</w:t>
            </w:r>
            <w:proofErr w:type="spellEnd"/>
            <w:r>
              <w:t xml:space="preserve">: </w:t>
            </w:r>
            <w:proofErr w:type="spellStart"/>
            <w:r>
              <w:t>Learning</w:t>
            </w:r>
            <w:proofErr w:type="spellEnd"/>
            <w:r>
              <w:t xml:space="preserve"> </w:t>
            </w:r>
            <w:proofErr w:type="spellStart"/>
            <w:r>
              <w:t>to</w:t>
            </w:r>
            <w:proofErr w:type="spellEnd"/>
            <w:r>
              <w:t xml:space="preserve"> control </w:t>
            </w:r>
            <w:proofErr w:type="spellStart"/>
            <w:r>
              <w:t>wheeled</w:t>
            </w:r>
            <w:proofErr w:type="spellEnd"/>
            <w:r>
              <w:t xml:space="preserve">, </w:t>
            </w:r>
            <w:proofErr w:type="spellStart"/>
            <w:r>
              <w:t>limbed</w:t>
            </w:r>
            <w:proofErr w:type="spellEnd"/>
            <w:r>
              <w:t xml:space="preserve">, </w:t>
            </w:r>
            <w:proofErr w:type="spellStart"/>
            <w:r>
              <w:t>and</w:t>
            </w:r>
            <w:proofErr w:type="spellEnd"/>
            <w:r>
              <w:t xml:space="preserve"> </w:t>
            </w:r>
            <w:proofErr w:type="spellStart"/>
            <w:r>
              <w:t>flying</w:t>
            </w:r>
            <w:proofErr w:type="spellEnd"/>
            <w:r>
              <w:t xml:space="preserve"> </w:t>
            </w:r>
            <w:proofErr w:type="spellStart"/>
            <w:r>
              <w:t>robots</w:t>
            </w:r>
            <w:proofErr w:type="spellEnd"/>
            <w:r>
              <w:t xml:space="preserve"> </w:t>
            </w:r>
            <w:proofErr w:type="spellStart"/>
            <w:r>
              <w:t>using</w:t>
            </w:r>
            <w:proofErr w:type="spellEnd"/>
            <w:r>
              <w:t xml:space="preserve"> ROS </w:t>
            </w:r>
            <w:proofErr w:type="spellStart"/>
            <w:r>
              <w:t>Kinetic</w:t>
            </w:r>
            <w:proofErr w:type="spellEnd"/>
            <w:r>
              <w:t xml:space="preserve"> </w:t>
            </w:r>
            <w:proofErr w:type="spellStart"/>
            <w:r>
              <w:t>Kame</w:t>
            </w:r>
            <w:proofErr w:type="spellEnd"/>
            <w:r>
              <w:t xml:space="preserve">. </w:t>
            </w:r>
            <w:proofErr w:type="spellStart"/>
            <w:r>
              <w:t>Packt</w:t>
            </w:r>
            <w:proofErr w:type="spellEnd"/>
            <w:r>
              <w:t xml:space="preserve"> </w:t>
            </w:r>
            <w:proofErr w:type="spellStart"/>
            <w:r>
              <w:t>Publishing</w:t>
            </w:r>
            <w:proofErr w:type="spellEnd"/>
            <w:r>
              <w:t xml:space="preserve"> Ltd, 2017.</w:t>
            </w:r>
          </w:p>
          <w:p w14:paraId="123C814D" w14:textId="77777777" w:rsidR="00E1100E" w:rsidRDefault="00E1100E">
            <w:pPr>
              <w:pStyle w:val="Normal1"/>
            </w:pPr>
            <w:r>
              <w:t xml:space="preserve">[2] </w:t>
            </w:r>
            <w:proofErr w:type="spellStart"/>
            <w:r>
              <w:t>Aggarwal</w:t>
            </w:r>
            <w:proofErr w:type="spellEnd"/>
            <w:r>
              <w:t xml:space="preserve">, Love &amp; </w:t>
            </w:r>
            <w:proofErr w:type="spellStart"/>
            <w:r>
              <w:t>Gaur</w:t>
            </w:r>
            <w:proofErr w:type="spellEnd"/>
            <w:r>
              <w:t xml:space="preserve">, </w:t>
            </w:r>
            <w:proofErr w:type="spellStart"/>
            <w:r>
              <w:t>Varnika</w:t>
            </w:r>
            <w:proofErr w:type="spellEnd"/>
            <w:r>
              <w:t xml:space="preserve"> &amp; </w:t>
            </w:r>
            <w:proofErr w:type="spellStart"/>
            <w:r>
              <w:t>Verma</w:t>
            </w:r>
            <w:proofErr w:type="spellEnd"/>
            <w:r>
              <w:t xml:space="preserve">, </w:t>
            </w:r>
            <w:proofErr w:type="spellStart"/>
            <w:r>
              <w:t>Puneet</w:t>
            </w:r>
            <w:proofErr w:type="spellEnd"/>
            <w:r>
              <w:t xml:space="preserve">, Design </w:t>
            </w:r>
            <w:proofErr w:type="spellStart"/>
            <w:r>
              <w:t>and</w:t>
            </w:r>
            <w:proofErr w:type="spellEnd"/>
            <w:r>
              <w:t xml:space="preserve"> </w:t>
            </w:r>
            <w:proofErr w:type="spellStart"/>
            <w:r>
              <w:t>Implementation</w:t>
            </w:r>
            <w:proofErr w:type="spellEnd"/>
            <w:r>
              <w:t xml:space="preserve"> of a Wireless </w:t>
            </w:r>
            <w:proofErr w:type="spellStart"/>
            <w:r>
              <w:t>Gesture</w:t>
            </w:r>
            <w:proofErr w:type="spellEnd"/>
            <w:r>
              <w:t xml:space="preserve"> </w:t>
            </w:r>
            <w:proofErr w:type="spellStart"/>
            <w:r>
              <w:t>Controlled</w:t>
            </w:r>
            <w:proofErr w:type="spellEnd"/>
            <w:r>
              <w:t xml:space="preserve"> Robotic Arm </w:t>
            </w:r>
            <w:proofErr w:type="spellStart"/>
            <w:r>
              <w:t>with</w:t>
            </w:r>
            <w:proofErr w:type="spellEnd"/>
            <w:r>
              <w:t xml:space="preserve"> Vision. International Journal of Computer </w:t>
            </w:r>
            <w:proofErr w:type="spellStart"/>
            <w:r>
              <w:t>Applications</w:t>
            </w:r>
            <w:proofErr w:type="spellEnd"/>
            <w:r>
              <w:t xml:space="preserve">. </w:t>
            </w:r>
            <w:proofErr w:type="spellStart"/>
            <w:r>
              <w:t>Vol</w:t>
            </w:r>
            <w:proofErr w:type="spellEnd"/>
            <w:r>
              <w:t xml:space="preserve"> 79, pp. 39-43, 2013.</w:t>
            </w:r>
          </w:p>
          <w:p w14:paraId="3639229E" w14:textId="77777777" w:rsidR="00E1100E" w:rsidRDefault="00E1100E">
            <w:pPr>
              <w:pStyle w:val="Normal1"/>
              <w:rPr>
                <w:noProof/>
                <w:snapToGrid w:val="0"/>
              </w:rPr>
            </w:pPr>
            <w:r>
              <w:t xml:space="preserve">[3] </w:t>
            </w:r>
            <w:proofErr w:type="spellStart"/>
            <w:r>
              <w:t>Yi</w:t>
            </w:r>
            <w:proofErr w:type="spellEnd"/>
            <w:r>
              <w:t xml:space="preserve"> Li, Hand </w:t>
            </w:r>
            <w:proofErr w:type="spellStart"/>
            <w:r>
              <w:t>gesture</w:t>
            </w:r>
            <w:proofErr w:type="spellEnd"/>
            <w:r>
              <w:t xml:space="preserve"> </w:t>
            </w:r>
            <w:proofErr w:type="spellStart"/>
            <w:r>
              <w:t>recognition</w:t>
            </w:r>
            <w:proofErr w:type="spellEnd"/>
            <w:r>
              <w:t xml:space="preserve"> </w:t>
            </w:r>
            <w:proofErr w:type="spellStart"/>
            <w:r>
              <w:t>using</w:t>
            </w:r>
            <w:proofErr w:type="spellEnd"/>
            <w:r>
              <w:t xml:space="preserve"> Kinect, IEEE International </w:t>
            </w:r>
            <w:proofErr w:type="spellStart"/>
            <w:r>
              <w:t>Conference</w:t>
            </w:r>
            <w:proofErr w:type="spellEnd"/>
            <w:r>
              <w:t xml:space="preserve"> on Computer </w:t>
            </w:r>
            <w:proofErr w:type="spellStart"/>
            <w:r>
              <w:t>Science</w:t>
            </w:r>
            <w:proofErr w:type="spellEnd"/>
            <w:r>
              <w:t xml:space="preserve"> </w:t>
            </w:r>
            <w:proofErr w:type="spellStart"/>
            <w:r>
              <w:t>and</w:t>
            </w:r>
            <w:proofErr w:type="spellEnd"/>
            <w:r>
              <w:t xml:space="preserve"> </w:t>
            </w:r>
            <w:proofErr w:type="spellStart"/>
            <w:r>
              <w:t>Automation</w:t>
            </w:r>
            <w:proofErr w:type="spellEnd"/>
            <w:r>
              <w:t xml:space="preserve"> Engineering, pp. 196-199, 2012.</w:t>
            </w:r>
          </w:p>
        </w:tc>
      </w:tr>
      <w:tr w:rsidR="00E1100E" w14:paraId="0941D22A" w14:textId="77777777" w:rsidTr="00E1100E">
        <w:trPr>
          <w:jc w:val="center"/>
        </w:trPr>
        <w:tc>
          <w:tcPr>
            <w:tcW w:w="9445" w:type="dxa"/>
            <w:gridSpan w:val="3"/>
            <w:tcBorders>
              <w:top w:val="single" w:sz="4" w:space="0" w:color="auto"/>
              <w:left w:val="single" w:sz="4" w:space="0" w:color="auto"/>
              <w:bottom w:val="nil"/>
              <w:right w:val="single" w:sz="4" w:space="0" w:color="auto"/>
            </w:tcBorders>
            <w:hideMark/>
          </w:tcPr>
          <w:p w14:paraId="7FF94E3F" w14:textId="77777777" w:rsidR="00E1100E" w:rsidRDefault="00E1100E">
            <w:pPr>
              <w:pStyle w:val="Normal1"/>
              <w:rPr>
                <w:b/>
              </w:rPr>
            </w:pPr>
            <w:r>
              <w:rPr>
                <w:b/>
              </w:rPr>
              <w:t>f) Termene obligatorii de consultații: săptămânal</w:t>
            </w:r>
          </w:p>
          <w:p w14:paraId="1A3BBDF3" w14:textId="77777777" w:rsidR="00E1100E" w:rsidRDefault="00E1100E">
            <w:pPr>
              <w:pStyle w:val="Normal1"/>
              <w:rPr>
                <w:lang w:eastAsia="ar-SA"/>
              </w:rPr>
            </w:pPr>
            <w:r>
              <w:rPr>
                <w:b/>
              </w:rPr>
              <w:t>g) Locul și durata practicii:</w:t>
            </w:r>
            <w:r>
              <w:t xml:space="preserve"> </w:t>
            </w:r>
            <w:r>
              <w:rPr>
                <w:lang w:eastAsia="ar-SA"/>
              </w:rPr>
              <w:t>Universitatea „</w:t>
            </w:r>
            <w:proofErr w:type="spellStart"/>
            <w:r>
              <w:rPr>
                <w:lang w:eastAsia="ar-SA"/>
              </w:rPr>
              <w:t>Sapientia</w:t>
            </w:r>
            <w:proofErr w:type="spellEnd"/>
            <w:r>
              <w:rPr>
                <w:lang w:eastAsia="ar-SA"/>
              </w:rPr>
              <w:t xml:space="preserve">” din Cluj-Napoca, </w:t>
            </w:r>
          </w:p>
          <w:p w14:paraId="00F2DEE2" w14:textId="77777777" w:rsidR="00E1100E" w:rsidRDefault="00E1100E">
            <w:pPr>
              <w:pStyle w:val="Normal1"/>
            </w:pPr>
            <w:r>
              <w:t>Facultatea de Științe Tehnice și Umaniste din Târgu Mureș, laborator 243.</w:t>
            </w:r>
          </w:p>
          <w:p w14:paraId="005D4225" w14:textId="77777777" w:rsidR="00E1100E" w:rsidRDefault="00E1100E">
            <w:pPr>
              <w:pStyle w:val="Normal1"/>
            </w:pPr>
            <w:r>
              <w:t>Primit tema la data de: 31.03.2022.</w:t>
            </w:r>
          </w:p>
          <w:p w14:paraId="14BF4835" w14:textId="77777777" w:rsidR="00E1100E" w:rsidRDefault="00E1100E">
            <w:pPr>
              <w:pStyle w:val="Normal1"/>
              <w:jc w:val="left"/>
            </w:pPr>
            <w:r>
              <w:t>Termen de predare: 27. 06. 2023.</w:t>
            </w:r>
            <w:r>
              <w:br/>
            </w:r>
          </w:p>
        </w:tc>
      </w:tr>
      <w:tr w:rsidR="00E1100E" w14:paraId="7307F80B" w14:textId="77777777" w:rsidTr="00E1100E">
        <w:trPr>
          <w:jc w:val="center"/>
        </w:trPr>
        <w:tc>
          <w:tcPr>
            <w:tcW w:w="5125" w:type="dxa"/>
            <w:tcBorders>
              <w:top w:val="nil"/>
              <w:left w:val="single" w:sz="4" w:space="0" w:color="auto"/>
              <w:bottom w:val="single" w:sz="4" w:space="0" w:color="auto"/>
              <w:right w:val="nil"/>
            </w:tcBorders>
          </w:tcPr>
          <w:p w14:paraId="3D28461D" w14:textId="77777777" w:rsidR="00E1100E" w:rsidRDefault="00E1100E">
            <w:pPr>
              <w:pStyle w:val="Normal1"/>
            </w:pPr>
            <w:r>
              <w:t>Semnătura Director Departament</w:t>
            </w:r>
          </w:p>
          <w:p w14:paraId="4D168A7F" w14:textId="77777777" w:rsidR="00E1100E" w:rsidRDefault="00E1100E">
            <w:pPr>
              <w:pStyle w:val="Normal1"/>
            </w:pPr>
          </w:p>
          <w:p w14:paraId="74CBFA4F" w14:textId="77777777" w:rsidR="00E1100E" w:rsidRDefault="00E1100E">
            <w:pPr>
              <w:pStyle w:val="Normal1"/>
            </w:pPr>
          </w:p>
          <w:p w14:paraId="504E902D" w14:textId="77777777" w:rsidR="00E1100E" w:rsidRDefault="00E1100E">
            <w:pPr>
              <w:pStyle w:val="Normal1"/>
            </w:pPr>
          </w:p>
          <w:p w14:paraId="70FDE257" w14:textId="77777777" w:rsidR="00E1100E" w:rsidRDefault="00E1100E">
            <w:pPr>
              <w:pStyle w:val="Normal1"/>
            </w:pPr>
            <w:r>
              <w:t>Semnătura responsabilului</w:t>
            </w:r>
          </w:p>
          <w:p w14:paraId="56E11532" w14:textId="77777777" w:rsidR="00E1100E" w:rsidRDefault="00E1100E">
            <w:pPr>
              <w:pStyle w:val="Normal1"/>
            </w:pPr>
            <w:r>
              <w:t>programului de studiu</w:t>
            </w:r>
          </w:p>
          <w:p w14:paraId="13F70718" w14:textId="77777777" w:rsidR="00E1100E" w:rsidRDefault="00E1100E">
            <w:pPr>
              <w:pStyle w:val="Normal1"/>
            </w:pPr>
          </w:p>
          <w:p w14:paraId="06D7D4BA" w14:textId="77777777" w:rsidR="00E1100E" w:rsidRDefault="00E1100E">
            <w:pPr>
              <w:pStyle w:val="Normal1"/>
            </w:pPr>
          </w:p>
          <w:p w14:paraId="21088F1B" w14:textId="77777777" w:rsidR="00E1100E" w:rsidRDefault="00E1100E">
            <w:pPr>
              <w:pStyle w:val="Normal1"/>
            </w:pPr>
          </w:p>
        </w:tc>
        <w:tc>
          <w:tcPr>
            <w:tcW w:w="4320" w:type="dxa"/>
            <w:gridSpan w:val="2"/>
            <w:tcBorders>
              <w:top w:val="nil"/>
              <w:left w:val="nil"/>
              <w:bottom w:val="single" w:sz="4" w:space="0" w:color="auto"/>
              <w:right w:val="single" w:sz="4" w:space="0" w:color="auto"/>
            </w:tcBorders>
          </w:tcPr>
          <w:p w14:paraId="6066C6BD" w14:textId="77777777" w:rsidR="00E1100E" w:rsidRDefault="00E1100E">
            <w:pPr>
              <w:pStyle w:val="Normal1"/>
              <w:rPr>
                <w:rFonts w:cs="Times New Roman"/>
              </w:rPr>
            </w:pPr>
            <w:r>
              <w:rPr>
                <w:rFonts w:cs="Times New Roman"/>
              </w:rPr>
              <w:t>Semnătura coordonatorului</w:t>
            </w:r>
          </w:p>
          <w:p w14:paraId="61E328E2" w14:textId="77777777" w:rsidR="00E1100E" w:rsidRDefault="00E1100E">
            <w:pPr>
              <w:pStyle w:val="Normal1"/>
              <w:rPr>
                <w:rFonts w:cs="Times New Roman"/>
              </w:rPr>
            </w:pPr>
          </w:p>
          <w:p w14:paraId="62A45957" w14:textId="77777777" w:rsidR="00E1100E" w:rsidRDefault="00E1100E">
            <w:pPr>
              <w:pStyle w:val="Normal1"/>
              <w:rPr>
                <w:rFonts w:cs="Times New Roman"/>
              </w:rPr>
            </w:pPr>
          </w:p>
          <w:p w14:paraId="56044661" w14:textId="77777777" w:rsidR="00E1100E" w:rsidRDefault="00E1100E">
            <w:pPr>
              <w:pStyle w:val="Normal1"/>
              <w:rPr>
                <w:rFonts w:cs="Times New Roman"/>
              </w:rPr>
            </w:pPr>
            <w:r>
              <w:rPr>
                <w:rFonts w:cs="Times New Roman"/>
              </w:rPr>
              <w:t>Semnătura candidatului</w:t>
            </w:r>
          </w:p>
          <w:p w14:paraId="7D0CE707" w14:textId="77777777" w:rsidR="00E1100E" w:rsidRDefault="00E1100E">
            <w:pPr>
              <w:pStyle w:val="Normal1"/>
              <w:rPr>
                <w:rFonts w:cs="Times New Roman"/>
              </w:rPr>
            </w:pPr>
          </w:p>
        </w:tc>
      </w:tr>
    </w:tbl>
    <w:p w14:paraId="13C3AB9F" w14:textId="77777777" w:rsidR="00322DC9" w:rsidRPr="002239F2" w:rsidRDefault="00322DC9" w:rsidP="00285A2A">
      <w:pPr>
        <w:jc w:val="center"/>
        <w:rPr>
          <w:rFonts w:ascii="Times New Roman" w:hAnsi="Times New Roman" w:cs="Times New Roman"/>
          <w:b/>
          <w:sz w:val="16"/>
          <w:szCs w:val="16"/>
          <w:lang w:val="hu-HU"/>
        </w:rPr>
      </w:pPr>
    </w:p>
    <w:p w14:paraId="549B9C59" w14:textId="77777777" w:rsidR="00E95F17" w:rsidRPr="00D15431" w:rsidRDefault="00322DC9" w:rsidP="00E95F17">
      <w:pPr>
        <w:spacing w:line="360" w:lineRule="auto"/>
        <w:jc w:val="right"/>
        <w:rPr>
          <w:rFonts w:ascii="Times New Roman" w:eastAsia="Times New Roman" w:hAnsi="Times New Roman" w:cs="Times New Roman"/>
          <w:b/>
          <w:szCs w:val="24"/>
          <w:lang w:eastAsia="en-US"/>
        </w:rPr>
      </w:pPr>
      <w:r w:rsidRPr="002239F2">
        <w:rPr>
          <w:rFonts w:ascii="Times New Roman" w:hAnsi="Times New Roman" w:cs="Times New Roman"/>
          <w:sz w:val="56"/>
          <w:szCs w:val="56"/>
          <w:lang w:val="hu-HU" w:eastAsia="ar-SA"/>
        </w:rPr>
        <w:br w:type="page"/>
      </w:r>
      <w:r w:rsidR="00E95F17" w:rsidRPr="00D15431">
        <w:rPr>
          <w:b/>
        </w:rPr>
        <w:lastRenderedPageBreak/>
        <w:t>Model tip a.</w:t>
      </w:r>
    </w:p>
    <w:p w14:paraId="70C9D4E6" w14:textId="77777777" w:rsidR="00E95F17" w:rsidRPr="00D15431" w:rsidRDefault="00E95F17" w:rsidP="00E95F17">
      <w:pPr>
        <w:spacing w:line="360" w:lineRule="auto"/>
        <w:jc w:val="center"/>
        <w:rPr>
          <w:b/>
        </w:rPr>
      </w:pPr>
    </w:p>
    <w:p w14:paraId="09F98234" w14:textId="77777777" w:rsidR="00E95F17" w:rsidRPr="00D15431" w:rsidRDefault="00E95F17" w:rsidP="00E95F17">
      <w:pPr>
        <w:spacing w:line="360" w:lineRule="auto"/>
        <w:jc w:val="center"/>
        <w:rPr>
          <w:b/>
        </w:rPr>
      </w:pPr>
    </w:p>
    <w:p w14:paraId="4404C81A" w14:textId="77777777" w:rsidR="00E95F17" w:rsidRPr="00D15431" w:rsidRDefault="00E95F17" w:rsidP="00E95F17">
      <w:pPr>
        <w:spacing w:line="360" w:lineRule="auto"/>
        <w:jc w:val="center"/>
        <w:rPr>
          <w:b/>
        </w:rPr>
      </w:pPr>
    </w:p>
    <w:p w14:paraId="067D64AA" w14:textId="77777777" w:rsidR="00E95F17" w:rsidRPr="00D15431" w:rsidRDefault="00E95F17" w:rsidP="00E95F17">
      <w:pPr>
        <w:spacing w:line="360" w:lineRule="auto"/>
        <w:jc w:val="center"/>
        <w:rPr>
          <w:b/>
        </w:rPr>
      </w:pPr>
      <w:proofErr w:type="spellStart"/>
      <w:r w:rsidRPr="00D15431">
        <w:rPr>
          <w:b/>
        </w:rPr>
        <w:t>Declaraţie</w:t>
      </w:r>
      <w:proofErr w:type="spellEnd"/>
    </w:p>
    <w:p w14:paraId="138B91B9" w14:textId="77777777" w:rsidR="00E95F17" w:rsidRPr="00D15431" w:rsidRDefault="00E95F17" w:rsidP="00E95F17">
      <w:pPr>
        <w:spacing w:line="360" w:lineRule="auto"/>
      </w:pPr>
    </w:p>
    <w:p w14:paraId="6C621004" w14:textId="77777777" w:rsidR="00E95F17" w:rsidRPr="00D15431" w:rsidRDefault="00E95F17" w:rsidP="00E95F17">
      <w:pPr>
        <w:spacing w:line="360" w:lineRule="auto"/>
      </w:pPr>
    </w:p>
    <w:p w14:paraId="090D50EF"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ul</w:t>
      </w:r>
      <w:proofErr w:type="spellEnd"/>
      <w:r w:rsidRPr="00D15431">
        <w:t xml:space="preserve"> </w:t>
      </w:r>
      <w:r w:rsidR="00A0024A">
        <w:t>Vágási Zsolt-Ferenc</w:t>
      </w:r>
      <w:r w:rsidRPr="00D15431">
        <w:t xml:space="preserve">, absolvent(ă) al/a </w:t>
      </w:r>
      <w:proofErr w:type="spellStart"/>
      <w:r w:rsidRPr="00D15431">
        <w:t>specializării</w:t>
      </w:r>
      <w:proofErr w:type="spellEnd"/>
      <w:r w:rsidR="00A0024A">
        <w:t xml:space="preserve"> </w:t>
      </w:r>
      <w:proofErr w:type="spellStart"/>
      <w:r w:rsidR="00A0024A">
        <w:t>calculatoare</w:t>
      </w:r>
      <w:proofErr w:type="spellEnd"/>
      <w:r w:rsidRPr="00D15431">
        <w:t xml:space="preserve">, </w:t>
      </w:r>
      <w:proofErr w:type="spellStart"/>
      <w:r w:rsidRPr="00D15431">
        <w:t>promoţia</w:t>
      </w:r>
      <w:proofErr w:type="spellEnd"/>
      <w:r w:rsidR="00A0024A">
        <w:t xml:space="preserve"> 2019-2023</w:t>
      </w:r>
      <w:r w:rsidRPr="00D15431">
        <w:t xml:space="preserve"> </w:t>
      </w:r>
      <w:proofErr w:type="spellStart"/>
      <w:r w:rsidRPr="00D15431">
        <w:t>cunoscând</w:t>
      </w:r>
      <w:proofErr w:type="spellEnd"/>
      <w:r w:rsidRPr="00D15431">
        <w:t xml:space="preserve"> </w:t>
      </w:r>
      <w:proofErr w:type="spellStart"/>
      <w:r w:rsidRPr="00D15431">
        <w:t>prevederile</w:t>
      </w:r>
      <w:proofErr w:type="spellEnd"/>
      <w:r w:rsidRPr="00D15431">
        <w:t xml:space="preserve"> </w:t>
      </w:r>
      <w:proofErr w:type="spellStart"/>
      <w:r w:rsidRPr="00D15431">
        <w:t>Legii</w:t>
      </w:r>
      <w:proofErr w:type="spellEnd"/>
      <w:r w:rsidRPr="00D15431">
        <w:t xml:space="preserve"> </w:t>
      </w:r>
      <w:proofErr w:type="spellStart"/>
      <w:r w:rsidRPr="00D15431">
        <w:t>Educaţiei</w:t>
      </w:r>
      <w:proofErr w:type="spellEnd"/>
      <w:r w:rsidRPr="00D15431">
        <w:t xml:space="preserve"> </w:t>
      </w:r>
      <w:proofErr w:type="spellStart"/>
      <w:r w:rsidRPr="00D15431">
        <w:t>Naţionale</w:t>
      </w:r>
      <w:proofErr w:type="spellEnd"/>
      <w:r w:rsidRPr="00D15431">
        <w:t xml:space="preserve"> 1/2011 </w:t>
      </w:r>
      <w:proofErr w:type="spellStart"/>
      <w:r w:rsidRPr="00D15431">
        <w:t>şi</w:t>
      </w:r>
      <w:proofErr w:type="spellEnd"/>
      <w:r w:rsidRPr="00D15431">
        <w:t xml:space="preserve"> a </w:t>
      </w:r>
      <w:proofErr w:type="spellStart"/>
      <w:r w:rsidRPr="00D15431">
        <w:t>Codului</w:t>
      </w:r>
      <w:proofErr w:type="spellEnd"/>
      <w:r w:rsidRPr="00D15431">
        <w:t xml:space="preserve"> de </w:t>
      </w:r>
      <w:proofErr w:type="spellStart"/>
      <w:r w:rsidRPr="00D15431">
        <w:t>etică</w:t>
      </w:r>
      <w:proofErr w:type="spellEnd"/>
      <w:r w:rsidRPr="00D15431">
        <w:t xml:space="preserve"> </w:t>
      </w:r>
      <w:proofErr w:type="spellStart"/>
      <w:r w:rsidRPr="00D15431">
        <w:t>şi</w:t>
      </w:r>
      <w:proofErr w:type="spellEnd"/>
      <w:r w:rsidRPr="00D15431">
        <w:t xml:space="preserve"> </w:t>
      </w:r>
      <w:proofErr w:type="spellStart"/>
      <w:r w:rsidRPr="00D15431">
        <w:t>deontologie</w:t>
      </w:r>
      <w:proofErr w:type="spellEnd"/>
      <w:r w:rsidRPr="00D15431">
        <w:t xml:space="preserve"> </w:t>
      </w:r>
      <w:proofErr w:type="spellStart"/>
      <w:r w:rsidRPr="00D15431">
        <w:t>profesională</w:t>
      </w:r>
      <w:proofErr w:type="spellEnd"/>
      <w:r w:rsidRPr="00D15431">
        <w:t xml:space="preserve"> a </w:t>
      </w:r>
      <w:proofErr w:type="spellStart"/>
      <w:r w:rsidRPr="00D15431">
        <w:t>Universităţii</w:t>
      </w:r>
      <w:proofErr w:type="spellEnd"/>
      <w:r w:rsidRPr="00D15431">
        <w:t xml:space="preserve"> </w:t>
      </w:r>
      <w:proofErr w:type="spellStart"/>
      <w:r w:rsidRPr="00D15431">
        <w:t>Sapientia</w:t>
      </w:r>
      <w:proofErr w:type="spellEnd"/>
      <w:r w:rsidRPr="00D15431">
        <w:t xml:space="preserve"> cu </w:t>
      </w:r>
      <w:proofErr w:type="spellStart"/>
      <w:r w:rsidRPr="00D15431">
        <w:t>privire</w:t>
      </w:r>
      <w:proofErr w:type="spellEnd"/>
      <w:r w:rsidRPr="00D15431">
        <w:t xml:space="preserve"> la </w:t>
      </w:r>
      <w:proofErr w:type="spellStart"/>
      <w:r w:rsidRPr="00D15431">
        <w:t>furt</w:t>
      </w:r>
      <w:proofErr w:type="spellEnd"/>
      <w:r w:rsidRPr="00D15431">
        <w:t xml:space="preserve"> </w:t>
      </w:r>
      <w:proofErr w:type="spellStart"/>
      <w:r w:rsidRPr="00D15431">
        <w:t>intelectual</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de </w:t>
      </w:r>
      <w:proofErr w:type="spellStart"/>
      <w:r w:rsidRPr="00D15431">
        <w:t>licenţă</w:t>
      </w:r>
      <w:proofErr w:type="spellEnd"/>
      <w:r w:rsidRPr="00D15431">
        <w:t>/</w:t>
      </w:r>
      <w:proofErr w:type="spellStart"/>
      <w:r w:rsidRPr="00D15431">
        <w:t>proiect</w:t>
      </w:r>
      <w:proofErr w:type="spellEnd"/>
      <w:r w:rsidRPr="00D15431">
        <w:t xml:space="preserve"> de </w:t>
      </w:r>
      <w:proofErr w:type="spellStart"/>
      <w:r w:rsidRPr="00D15431">
        <w:t>diplomă</w:t>
      </w:r>
      <w:proofErr w:type="spellEnd"/>
      <w:r w:rsidRPr="00D15431">
        <w:t>/</w:t>
      </w:r>
      <w:proofErr w:type="spellStart"/>
      <w:r w:rsidRPr="00D15431">
        <w:t>disertaţie</w:t>
      </w:r>
      <w:proofErr w:type="spellEnd"/>
      <w:r w:rsidRPr="00D15431">
        <w:t xml:space="preserve"> se </w:t>
      </w:r>
      <w:proofErr w:type="spellStart"/>
      <w:r w:rsidRPr="00D15431">
        <w:t>bazează</w:t>
      </w:r>
      <w:proofErr w:type="spellEnd"/>
      <w:r w:rsidRPr="00D15431">
        <w:t xml:space="preserve"> pe </w:t>
      </w:r>
      <w:proofErr w:type="spellStart"/>
      <w:r w:rsidRPr="00D15431">
        <w:t>activitatea</w:t>
      </w:r>
      <w:proofErr w:type="spellEnd"/>
      <w:r w:rsidRPr="00D15431">
        <w:t xml:space="preserve"> </w:t>
      </w:r>
      <w:proofErr w:type="spellStart"/>
      <w:r w:rsidRPr="00D15431">
        <w:t>personală</w:t>
      </w:r>
      <w:proofErr w:type="spellEnd"/>
      <w:r w:rsidRPr="00D15431">
        <w:t xml:space="preserve">, </w:t>
      </w:r>
      <w:proofErr w:type="spellStart"/>
      <w:r w:rsidRPr="00D15431">
        <w:t>cercetarea</w:t>
      </w:r>
      <w:proofErr w:type="spellEnd"/>
      <w:r w:rsidRPr="00D15431">
        <w:t>/</w:t>
      </w:r>
      <w:proofErr w:type="spellStart"/>
      <w:r w:rsidRPr="00D15431">
        <w:t>proiectarea</w:t>
      </w:r>
      <w:proofErr w:type="spellEnd"/>
      <w:r w:rsidRPr="00D15431">
        <w:t xml:space="preserve"> </w:t>
      </w:r>
      <w:proofErr w:type="spellStart"/>
      <w:r w:rsidRPr="00D15431">
        <w:t>este</w:t>
      </w:r>
      <w:proofErr w:type="spellEnd"/>
      <w:r w:rsidRPr="00D15431">
        <w:t xml:space="preserve"> </w:t>
      </w:r>
      <w:proofErr w:type="spellStart"/>
      <w:r w:rsidRPr="00D15431">
        <w:t>efectuată</w:t>
      </w:r>
      <w:proofErr w:type="spellEnd"/>
      <w:r w:rsidRPr="00D15431">
        <w:t xml:space="preserve"> de mine, </w:t>
      </w:r>
      <w:proofErr w:type="spellStart"/>
      <w:r w:rsidRPr="00D15431">
        <w:t>informaţiile</w:t>
      </w:r>
      <w:proofErr w:type="spellEnd"/>
      <w:r w:rsidRPr="00D15431">
        <w:t xml:space="preserve"> </w:t>
      </w:r>
      <w:proofErr w:type="spellStart"/>
      <w:r w:rsidRPr="00D15431">
        <w:t>şi</w:t>
      </w:r>
      <w:proofErr w:type="spellEnd"/>
      <w:r w:rsidRPr="00D15431">
        <w:t xml:space="preserve"> </w:t>
      </w:r>
      <w:proofErr w:type="spellStart"/>
      <w:r w:rsidRPr="00D15431">
        <w:t>datele</w:t>
      </w:r>
      <w:proofErr w:type="spellEnd"/>
      <w:r w:rsidRPr="00D15431">
        <w:t xml:space="preserve"> </w:t>
      </w:r>
      <w:proofErr w:type="spellStart"/>
      <w:r w:rsidRPr="00D15431">
        <w:t>preluate</w:t>
      </w:r>
      <w:proofErr w:type="spellEnd"/>
      <w:r w:rsidRPr="00D15431">
        <w:t xml:space="preserve"> din </w:t>
      </w:r>
      <w:proofErr w:type="spellStart"/>
      <w:r w:rsidRPr="00D15431">
        <w:t>literatura</w:t>
      </w:r>
      <w:proofErr w:type="spellEnd"/>
      <w:r w:rsidRPr="00D15431">
        <w:t xml:space="preserve"> de </w:t>
      </w:r>
      <w:proofErr w:type="spellStart"/>
      <w:r w:rsidRPr="00D15431">
        <w:t>specialitate</w:t>
      </w:r>
      <w:proofErr w:type="spellEnd"/>
      <w:r w:rsidRPr="00D15431">
        <w:t xml:space="preserve"> sunt citate </w:t>
      </w:r>
      <w:proofErr w:type="spellStart"/>
      <w:r w:rsidRPr="00D15431">
        <w:t>în</w:t>
      </w:r>
      <w:proofErr w:type="spellEnd"/>
      <w:r w:rsidRPr="00D15431">
        <w:t xml:space="preserve"> mod </w:t>
      </w:r>
      <w:proofErr w:type="spellStart"/>
      <w:r w:rsidRPr="00D15431">
        <w:t>corespunzător</w:t>
      </w:r>
      <w:proofErr w:type="spellEnd"/>
      <w:r w:rsidRPr="00D15431">
        <w:t xml:space="preserve">. </w:t>
      </w:r>
    </w:p>
    <w:p w14:paraId="5EE68E74" w14:textId="77777777" w:rsidR="00E95F17" w:rsidRPr="00D15431" w:rsidRDefault="00E95F17" w:rsidP="00E95F17">
      <w:pPr>
        <w:spacing w:line="360" w:lineRule="auto"/>
      </w:pPr>
    </w:p>
    <w:p w14:paraId="4DF3E9BB" w14:textId="77777777" w:rsidR="00E95F17" w:rsidRPr="00D15431" w:rsidRDefault="00E95F17" w:rsidP="00E95F17">
      <w:pPr>
        <w:spacing w:line="360" w:lineRule="auto"/>
      </w:pPr>
    </w:p>
    <w:p w14:paraId="215A92DD" w14:textId="77777777" w:rsidR="00E95F17" w:rsidRPr="00D15431" w:rsidRDefault="00E95F17" w:rsidP="00E95F17">
      <w:pPr>
        <w:spacing w:line="360" w:lineRule="auto"/>
      </w:pPr>
    </w:p>
    <w:p w14:paraId="2AC0D94A" w14:textId="77777777" w:rsidR="00E95F17" w:rsidRPr="00D15431" w:rsidRDefault="00E95F17" w:rsidP="00E95F17">
      <w:pPr>
        <w:spacing w:line="360" w:lineRule="auto"/>
      </w:pPr>
    </w:p>
    <w:p w14:paraId="435CBDC8" w14:textId="77777777" w:rsidR="00E95F17" w:rsidRPr="00D15431" w:rsidRDefault="00E95F17" w:rsidP="00E95F17">
      <w:pPr>
        <w:spacing w:line="360" w:lineRule="auto"/>
      </w:pPr>
    </w:p>
    <w:p w14:paraId="57E96996" w14:textId="77777777" w:rsidR="00E95F17" w:rsidRPr="00D15431" w:rsidRDefault="00E95F17" w:rsidP="00E95F17">
      <w:pPr>
        <w:spacing w:line="360" w:lineRule="auto"/>
      </w:pPr>
    </w:p>
    <w:p w14:paraId="308487B8" w14:textId="77777777" w:rsidR="00E95F17" w:rsidRPr="00D15431" w:rsidRDefault="00E95F17" w:rsidP="00E95F17">
      <w:pPr>
        <w:spacing w:line="360" w:lineRule="auto"/>
      </w:pPr>
    </w:p>
    <w:p w14:paraId="67576AB8" w14:textId="77777777" w:rsidR="00E95F17" w:rsidRPr="00D15431" w:rsidRDefault="00E95F17" w:rsidP="00E95F17">
      <w:pPr>
        <w:spacing w:line="360" w:lineRule="auto"/>
        <w:ind w:left="720"/>
      </w:pPr>
      <w:proofErr w:type="spellStart"/>
      <w:r w:rsidRPr="00D15431">
        <w:t>Localitatea</w:t>
      </w:r>
      <w:proofErr w:type="spellEnd"/>
      <w:r w:rsidRPr="00D15431">
        <w:t xml:space="preserve">, </w:t>
      </w:r>
    </w:p>
    <w:p w14:paraId="1FA5FC9F" w14:textId="77777777" w:rsidR="00E95F17" w:rsidRPr="00D15431" w:rsidRDefault="00E95F17" w:rsidP="00E95F17">
      <w:pPr>
        <w:spacing w:line="360" w:lineRule="auto"/>
        <w:ind w:left="720"/>
      </w:pPr>
      <w:r w:rsidRPr="00D15431">
        <w:t xml:space="preserve">Data: </w:t>
      </w:r>
      <w:r w:rsidRPr="00D15431">
        <w:tab/>
      </w:r>
      <w:r w:rsidRPr="00D15431">
        <w:tab/>
      </w:r>
      <w:r w:rsidRPr="00D15431">
        <w:tab/>
      </w:r>
      <w:r w:rsidRPr="00D15431">
        <w:tab/>
      </w:r>
      <w:r w:rsidRPr="00D15431">
        <w:tab/>
      </w:r>
      <w:r w:rsidRPr="00D15431">
        <w:tab/>
      </w:r>
      <w:r w:rsidRPr="00D15431">
        <w:tab/>
        <w:t xml:space="preserve">                  Absolvent</w:t>
      </w:r>
    </w:p>
    <w:p w14:paraId="3DD92931" w14:textId="77777777" w:rsidR="00E95F17" w:rsidRPr="00D15431" w:rsidRDefault="00E95F17" w:rsidP="00E95F17">
      <w:pPr>
        <w:spacing w:line="360" w:lineRule="auto"/>
      </w:pPr>
      <w:r w:rsidRPr="00D15431">
        <w:tab/>
      </w:r>
      <w:r w:rsidRPr="00D15431">
        <w:tab/>
      </w:r>
      <w:r w:rsidRPr="00D15431">
        <w:tab/>
      </w:r>
      <w:r w:rsidRPr="00D15431">
        <w:tab/>
      </w:r>
      <w:r w:rsidRPr="00D15431">
        <w:tab/>
      </w:r>
      <w:r w:rsidRPr="00D15431">
        <w:tab/>
      </w:r>
      <w:r w:rsidRPr="00D15431">
        <w:tab/>
      </w:r>
      <w:r w:rsidRPr="00D15431">
        <w:tab/>
      </w:r>
      <w:proofErr w:type="spellStart"/>
      <w:r w:rsidRPr="00D15431">
        <w:t>Semnătura</w:t>
      </w:r>
      <w:proofErr w:type="spellEnd"/>
      <w:r w:rsidRPr="00D15431">
        <w:t>………………………</w:t>
      </w:r>
    </w:p>
    <w:p w14:paraId="4F0E16F0" w14:textId="77777777" w:rsidR="00193B4A" w:rsidRPr="00D15431" w:rsidRDefault="00193B4A" w:rsidP="00E95F17">
      <w:pPr>
        <w:jc w:val="center"/>
        <w:rPr>
          <w:rFonts w:ascii="Times New Roman" w:hAnsi="Times New Roman" w:cs="Times New Roman"/>
        </w:rPr>
      </w:pP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p>
    <w:p w14:paraId="6A92E2BB" w14:textId="77777777" w:rsidR="00193B4A" w:rsidRPr="00D15431" w:rsidRDefault="00193B4A" w:rsidP="00193B4A">
      <w:pPr>
        <w:spacing w:line="360" w:lineRule="auto"/>
        <w:jc w:val="center"/>
        <w:rPr>
          <w:rFonts w:ascii="Times New Roman" w:hAnsi="Times New Roman" w:cs="Times New Roman"/>
        </w:rPr>
      </w:pPr>
    </w:p>
    <w:p w14:paraId="20110F34" w14:textId="77777777" w:rsidR="00193B4A" w:rsidRPr="00D15431" w:rsidRDefault="00193B4A" w:rsidP="00193B4A">
      <w:pPr>
        <w:spacing w:line="360" w:lineRule="auto"/>
        <w:jc w:val="center"/>
        <w:rPr>
          <w:rFonts w:ascii="Times New Roman" w:hAnsi="Times New Roman" w:cs="Times New Roman"/>
        </w:rPr>
      </w:pPr>
    </w:p>
    <w:p w14:paraId="49810D9D" w14:textId="77777777" w:rsidR="00193B4A" w:rsidRPr="00D15431" w:rsidRDefault="00193B4A" w:rsidP="00193B4A">
      <w:pPr>
        <w:spacing w:line="360" w:lineRule="auto"/>
        <w:jc w:val="center"/>
        <w:rPr>
          <w:rFonts w:ascii="Times New Roman" w:hAnsi="Times New Roman" w:cs="Times New Roman"/>
        </w:rPr>
      </w:pPr>
    </w:p>
    <w:p w14:paraId="76F42410" w14:textId="77777777" w:rsidR="00193B4A" w:rsidRPr="00D15431" w:rsidRDefault="00193B4A" w:rsidP="00193B4A">
      <w:pPr>
        <w:spacing w:line="360" w:lineRule="auto"/>
        <w:jc w:val="center"/>
        <w:rPr>
          <w:rFonts w:ascii="Times New Roman" w:hAnsi="Times New Roman" w:cs="Times New Roman"/>
        </w:rPr>
      </w:pPr>
    </w:p>
    <w:p w14:paraId="0F186676" w14:textId="77777777" w:rsidR="00193B4A" w:rsidRPr="00D15431" w:rsidRDefault="00193B4A" w:rsidP="00193B4A">
      <w:pPr>
        <w:spacing w:line="360" w:lineRule="auto"/>
        <w:jc w:val="center"/>
        <w:rPr>
          <w:rFonts w:ascii="Times New Roman" w:hAnsi="Times New Roman" w:cs="Times New Roman"/>
        </w:rPr>
      </w:pPr>
    </w:p>
    <w:p w14:paraId="361F7F08" w14:textId="77777777" w:rsidR="00193B4A" w:rsidRPr="00D15431" w:rsidRDefault="00193B4A" w:rsidP="00193B4A">
      <w:pPr>
        <w:spacing w:line="360" w:lineRule="auto"/>
        <w:jc w:val="center"/>
        <w:rPr>
          <w:rFonts w:ascii="Times New Roman" w:hAnsi="Times New Roman" w:cs="Times New Roman"/>
        </w:rPr>
      </w:pPr>
    </w:p>
    <w:p w14:paraId="7159184A" w14:textId="77777777" w:rsidR="00193B4A" w:rsidRPr="00D15431" w:rsidRDefault="00193B4A" w:rsidP="00193B4A">
      <w:pPr>
        <w:spacing w:line="360" w:lineRule="auto"/>
        <w:jc w:val="center"/>
        <w:rPr>
          <w:rFonts w:ascii="Times New Roman" w:hAnsi="Times New Roman" w:cs="Times New Roman"/>
        </w:rPr>
      </w:pPr>
    </w:p>
    <w:p w14:paraId="0205CC8B" w14:textId="77777777" w:rsidR="00193B4A" w:rsidRPr="00D15431" w:rsidRDefault="00193B4A" w:rsidP="00193B4A">
      <w:pPr>
        <w:tabs>
          <w:tab w:val="left" w:pos="1980"/>
          <w:tab w:val="left" w:pos="7020"/>
        </w:tabs>
        <w:spacing w:line="360" w:lineRule="auto"/>
        <w:jc w:val="center"/>
        <w:rPr>
          <w:rFonts w:ascii="Times New Roman" w:hAnsi="Times New Roman" w:cs="Times New Roman"/>
          <w:b/>
        </w:rPr>
      </w:pPr>
    </w:p>
    <w:p w14:paraId="33849523" w14:textId="77777777" w:rsidR="00E95F17" w:rsidRPr="00D15431" w:rsidRDefault="00E95F17" w:rsidP="00E95F17">
      <w:pPr>
        <w:spacing w:line="360" w:lineRule="auto"/>
        <w:jc w:val="right"/>
        <w:rPr>
          <w:rFonts w:ascii="Times New Roman" w:eastAsia="Times New Roman" w:hAnsi="Times New Roman" w:cs="Times New Roman"/>
          <w:b/>
          <w:szCs w:val="24"/>
          <w:lang w:eastAsia="en-US"/>
        </w:rPr>
      </w:pPr>
      <w:r w:rsidRPr="00D15431">
        <w:rPr>
          <w:b/>
        </w:rPr>
        <w:t>Model tip b.</w:t>
      </w:r>
    </w:p>
    <w:p w14:paraId="005A32BE" w14:textId="77777777" w:rsidR="00E95F17" w:rsidRPr="00D15431" w:rsidRDefault="00E95F17" w:rsidP="00E95F17">
      <w:pPr>
        <w:spacing w:line="360" w:lineRule="auto"/>
        <w:jc w:val="right"/>
      </w:pPr>
    </w:p>
    <w:p w14:paraId="1F595108" w14:textId="77777777" w:rsidR="00E95F17" w:rsidRPr="00D15431" w:rsidRDefault="00E95F17" w:rsidP="00E95F17">
      <w:pPr>
        <w:spacing w:line="360" w:lineRule="auto"/>
        <w:jc w:val="center"/>
      </w:pPr>
    </w:p>
    <w:p w14:paraId="4086679D" w14:textId="77777777" w:rsidR="00E95F17" w:rsidRPr="00D15431" w:rsidRDefault="00E95F17" w:rsidP="00E95F17">
      <w:pPr>
        <w:spacing w:line="360" w:lineRule="auto"/>
        <w:jc w:val="center"/>
      </w:pPr>
    </w:p>
    <w:p w14:paraId="7F41D3BD" w14:textId="77777777" w:rsidR="00E95F17" w:rsidRPr="00D15431" w:rsidRDefault="00E95F17" w:rsidP="00E95F17">
      <w:pPr>
        <w:spacing w:line="360" w:lineRule="auto"/>
        <w:jc w:val="center"/>
        <w:rPr>
          <w:b/>
          <w:sz w:val="32"/>
          <w:szCs w:val="32"/>
        </w:rPr>
      </w:pPr>
      <w:proofErr w:type="spellStart"/>
      <w:r w:rsidRPr="00D15431">
        <w:rPr>
          <w:b/>
          <w:sz w:val="32"/>
          <w:szCs w:val="32"/>
        </w:rPr>
        <w:t>Declaraţie</w:t>
      </w:r>
      <w:proofErr w:type="spellEnd"/>
      <w:r w:rsidRPr="00D15431">
        <w:rPr>
          <w:b/>
          <w:sz w:val="32"/>
          <w:szCs w:val="32"/>
        </w:rPr>
        <w:t xml:space="preserve"> </w:t>
      </w:r>
    </w:p>
    <w:p w14:paraId="1B64F478" w14:textId="77777777" w:rsidR="00E95F17" w:rsidRPr="00D15431" w:rsidRDefault="00E95F17" w:rsidP="00E95F17">
      <w:pPr>
        <w:spacing w:line="360" w:lineRule="auto"/>
        <w:jc w:val="center"/>
        <w:rPr>
          <w:szCs w:val="24"/>
        </w:rPr>
      </w:pPr>
    </w:p>
    <w:p w14:paraId="0B036E59" w14:textId="77777777" w:rsidR="00E95F17" w:rsidRPr="00D15431" w:rsidRDefault="00E95F17" w:rsidP="00E95F17">
      <w:pPr>
        <w:spacing w:line="360" w:lineRule="auto"/>
        <w:jc w:val="center"/>
      </w:pPr>
    </w:p>
    <w:p w14:paraId="1DACFC24"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Subsemnatul</w:t>
      </w:r>
      <w:proofErr w:type="spellEnd"/>
      <w:r w:rsidRPr="00D15431">
        <w:t xml:space="preserve"> .................................................., </w:t>
      </w:r>
      <w:proofErr w:type="spellStart"/>
      <w:r w:rsidRPr="00D15431">
        <w:t>funcţia</w:t>
      </w:r>
      <w:proofErr w:type="spellEnd"/>
      <w:r w:rsidRPr="00D15431">
        <w:t>…………………….,</w:t>
      </w:r>
    </w:p>
    <w:p w14:paraId="1051A036" w14:textId="77777777" w:rsidR="00E95F17" w:rsidRPr="00D15431" w:rsidRDefault="00E95F17" w:rsidP="00E95F17">
      <w:pPr>
        <w:spacing w:line="360" w:lineRule="auto"/>
        <w:jc w:val="both"/>
      </w:pPr>
      <w:proofErr w:type="spellStart"/>
      <w:r w:rsidRPr="00D15431">
        <w:t>titlul</w:t>
      </w:r>
      <w:proofErr w:type="spellEnd"/>
      <w:r w:rsidRPr="00D15431">
        <w:t xml:space="preserve"> </w:t>
      </w:r>
      <w:proofErr w:type="spellStart"/>
      <w:r w:rsidRPr="00D15431">
        <w:t>ştiinţific</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şi</w:t>
      </w:r>
      <w:proofErr w:type="spellEnd"/>
      <w:r w:rsidRPr="00D15431">
        <w:rPr>
          <w:color w:val="FF0000"/>
          <w:sz w:val="20"/>
          <w:szCs w:val="20"/>
        </w:rPr>
        <w:t xml:space="preserve"> </w:t>
      </w:r>
      <w:proofErr w:type="spellStart"/>
      <w:r w:rsidRPr="00D15431">
        <w:rPr>
          <w:color w:val="FF0000"/>
          <w:sz w:val="20"/>
          <w:szCs w:val="20"/>
        </w:rPr>
        <w:t>prenumele</w:t>
      </w:r>
      <w:proofErr w:type="spellEnd"/>
      <w:r w:rsidRPr="00D15431">
        <w:rPr>
          <w:color w:val="FF0000"/>
          <w:sz w:val="20"/>
          <w:szCs w:val="20"/>
        </w:rPr>
        <w:t xml:space="preserve"> </w:t>
      </w:r>
      <w:proofErr w:type="spellStart"/>
      <w:r w:rsidRPr="00D15431">
        <w:rPr>
          <w:color w:val="FF0000"/>
          <w:sz w:val="20"/>
          <w:szCs w:val="20"/>
        </w:rPr>
        <w:t>absolventului</w:t>
      </w:r>
      <w:proofErr w:type="spellEnd"/>
      <w:r w:rsidRPr="00D15431">
        <w:t xml:space="preserve">………, absolvent al </w:t>
      </w:r>
      <w:proofErr w:type="spellStart"/>
      <w:r w:rsidRPr="00D15431">
        <w:t>specializării</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specializării</w:t>
      </w:r>
      <w:proofErr w:type="spellEnd"/>
      <w:r w:rsidRPr="00D15431">
        <w:rPr>
          <w:color w:val="FF0000"/>
          <w:sz w:val="20"/>
          <w:szCs w:val="20"/>
        </w:rPr>
        <w:t xml:space="preserve"> conform HG</w:t>
      </w:r>
      <w:r w:rsidRPr="00D15431">
        <w:t xml:space="preserve">............................ a </w:t>
      </w:r>
      <w:proofErr w:type="spellStart"/>
      <w:r w:rsidRPr="00D15431">
        <w:t>întocmit</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sub </w:t>
      </w:r>
      <w:proofErr w:type="spellStart"/>
      <w:r w:rsidRPr="00D15431">
        <w:t>îndrumarea</w:t>
      </w:r>
      <w:proofErr w:type="spellEnd"/>
      <w:r w:rsidRPr="00D15431">
        <w:t xml:space="preserve"> </w:t>
      </w:r>
      <w:proofErr w:type="spellStart"/>
      <w:r w:rsidRPr="00D15431">
        <w:t>mea</w:t>
      </w:r>
      <w:proofErr w:type="spellEnd"/>
      <w:r w:rsidRPr="00D15431">
        <w:t>.</w:t>
      </w:r>
    </w:p>
    <w:p w14:paraId="267BF4C3" w14:textId="77777777" w:rsidR="00E95F17" w:rsidRPr="00D15431" w:rsidRDefault="00E95F17" w:rsidP="00E95F17">
      <w:pPr>
        <w:spacing w:line="360" w:lineRule="auto"/>
        <w:ind w:firstLine="454"/>
        <w:jc w:val="both"/>
        <w:rPr>
          <w:lang w:val="ro-RO"/>
        </w:rPr>
      </w:pPr>
      <w:r w:rsidRPr="00D15431">
        <w:rPr>
          <w:lang w:val="ro-RO"/>
        </w:rPr>
        <w:t xml:space="preserve">În urma verificării formei finale constat că lucrarea de </w:t>
      </w:r>
      <w:proofErr w:type="spellStart"/>
      <w:r w:rsidRPr="00D15431">
        <w:rPr>
          <w:lang w:val="ro-RO"/>
        </w:rPr>
        <w:t>licenţă</w:t>
      </w:r>
      <w:proofErr w:type="spellEnd"/>
      <w:r w:rsidRPr="00D15431">
        <w:rPr>
          <w:lang w:val="ro-RO"/>
        </w:rPr>
        <w:t>/proiectul de diplomă/</w:t>
      </w:r>
      <w:proofErr w:type="spellStart"/>
      <w:r w:rsidRPr="00D15431">
        <w:rPr>
          <w:lang w:val="ro-RO"/>
        </w:rPr>
        <w:t>disertaţia</w:t>
      </w:r>
      <w:proofErr w:type="spellEnd"/>
      <w:r w:rsidRPr="00D15431">
        <w:rPr>
          <w:lang w:val="ro-RO"/>
        </w:rPr>
        <w:t xml:space="preserve"> corespunde cerințelor de formă </w:t>
      </w:r>
      <w:proofErr w:type="spellStart"/>
      <w:r w:rsidRPr="00D15431">
        <w:rPr>
          <w:lang w:val="ro-RO"/>
        </w:rPr>
        <w:t>şi</w:t>
      </w:r>
      <w:proofErr w:type="spellEnd"/>
      <w:r w:rsidRPr="00D15431">
        <w:rPr>
          <w:lang w:val="ro-RO"/>
        </w:rPr>
        <w:t xml:space="preserve"> conținut aprobate de Consiliul </w:t>
      </w:r>
      <w:proofErr w:type="spellStart"/>
      <w:r w:rsidRPr="00D15431">
        <w:rPr>
          <w:lang w:val="ro-RO"/>
        </w:rPr>
        <w:t>Facultăţii</w:t>
      </w:r>
      <w:proofErr w:type="spellEnd"/>
      <w:r w:rsidRPr="00D15431">
        <w:rPr>
          <w:lang w:val="ro-RO"/>
        </w:rPr>
        <w:t xml:space="preserve"> de Științe Tehnice și Umaniste din Târgu Mureș în baza reglementărilor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Luând în considerare </w:t>
      </w:r>
      <w:proofErr w:type="spellStart"/>
      <w:r w:rsidRPr="00D15431">
        <w:rPr>
          <w:lang w:val="ro-RO"/>
        </w:rPr>
        <w:t>şi</w:t>
      </w:r>
      <w:proofErr w:type="spellEnd"/>
      <w:r w:rsidRPr="00D15431">
        <w:rPr>
          <w:lang w:val="ro-RO"/>
        </w:rPr>
        <w:t xml:space="preserve"> Raportul generat din </w:t>
      </w:r>
      <w:proofErr w:type="spellStart"/>
      <w:r w:rsidRPr="00D15431">
        <w:rPr>
          <w:lang w:val="ro-RO"/>
        </w:rPr>
        <w:t>aplicaţia</w:t>
      </w:r>
      <w:proofErr w:type="spellEnd"/>
      <w:r w:rsidRPr="00D15431">
        <w:rPr>
          <w:lang w:val="ro-RO"/>
        </w:rPr>
        <w:t xml:space="preserve"> </w:t>
      </w:r>
      <w:proofErr w:type="spellStart"/>
      <w:r w:rsidRPr="00D15431">
        <w:rPr>
          <w:lang w:val="ro-RO"/>
        </w:rPr>
        <w:t>antiplagiat</w:t>
      </w:r>
      <w:proofErr w:type="spellEnd"/>
      <w:r w:rsidRPr="00D15431">
        <w:rPr>
          <w:lang w:val="ro-RO"/>
        </w:rPr>
        <w:t xml:space="preserve"> „</w:t>
      </w:r>
      <w:proofErr w:type="spellStart"/>
      <w:r w:rsidRPr="00D15431">
        <w:rPr>
          <w:lang w:val="ro-RO"/>
        </w:rPr>
        <w:t>Turnitin</w:t>
      </w:r>
      <w:proofErr w:type="spellEnd"/>
      <w:r w:rsidRPr="00D15431">
        <w:rPr>
          <w:lang w:val="ro-RO"/>
        </w:rPr>
        <w:t>” consider că sunt îndeplinite</w:t>
      </w:r>
      <w:r w:rsidRPr="00D15431">
        <w:rPr>
          <w:color w:val="4472C4"/>
          <w:lang w:val="ro-RO"/>
        </w:rPr>
        <w:t xml:space="preserve"> </w:t>
      </w:r>
      <w:r w:rsidRPr="00D15431">
        <w:rPr>
          <w:lang w:val="ro-RO"/>
        </w:rPr>
        <w:t xml:space="preserve">cerințele referitoare la originalitatea lucrării impuse de Legea educației naționale nr. 1/2011 </w:t>
      </w:r>
      <w:proofErr w:type="spellStart"/>
      <w:r w:rsidRPr="00D15431">
        <w:rPr>
          <w:lang w:val="ro-RO"/>
        </w:rPr>
        <w:t>şi</w:t>
      </w:r>
      <w:proofErr w:type="spellEnd"/>
      <w:r w:rsidRPr="00D15431">
        <w:rPr>
          <w:lang w:val="ro-RO"/>
        </w:rPr>
        <w:t xml:space="preserve"> de Codul de etică </w:t>
      </w:r>
      <w:proofErr w:type="spellStart"/>
      <w:r w:rsidRPr="00D15431">
        <w:rPr>
          <w:lang w:val="ro-RO"/>
        </w:rPr>
        <w:t>şi</w:t>
      </w:r>
      <w:proofErr w:type="spellEnd"/>
      <w:r w:rsidRPr="00D15431">
        <w:rPr>
          <w:lang w:val="ro-RO"/>
        </w:rPr>
        <w:t xml:space="preserve"> deontologie profesională a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w:t>
      </w:r>
      <w:proofErr w:type="spellStart"/>
      <w:r w:rsidRPr="00D15431">
        <w:rPr>
          <w:lang w:val="ro-RO"/>
        </w:rPr>
        <w:t>şi</w:t>
      </w:r>
      <w:proofErr w:type="spellEnd"/>
      <w:r w:rsidRPr="00D15431">
        <w:rPr>
          <w:lang w:val="ro-RO"/>
        </w:rPr>
        <w:t xml:space="preserve"> ca atare sunt de acord cu prezentarea </w:t>
      </w:r>
      <w:proofErr w:type="spellStart"/>
      <w:r w:rsidRPr="00D15431">
        <w:rPr>
          <w:lang w:val="ro-RO"/>
        </w:rPr>
        <w:t>şi</w:t>
      </w:r>
      <w:proofErr w:type="spellEnd"/>
      <w:r w:rsidRPr="00D15431">
        <w:rPr>
          <w:lang w:val="ro-RO"/>
        </w:rPr>
        <w:t xml:space="preserve"> susținerea lucrării în fața comisiei de examen de licență/diplomă/</w:t>
      </w:r>
      <w:proofErr w:type="spellStart"/>
      <w:r w:rsidRPr="00D15431">
        <w:rPr>
          <w:lang w:val="ro-RO"/>
        </w:rPr>
        <w:t>disertaţie</w:t>
      </w:r>
      <w:proofErr w:type="spellEnd"/>
      <w:r w:rsidRPr="00D15431">
        <w:rPr>
          <w:lang w:val="ro-RO"/>
        </w:rPr>
        <w:t>.</w:t>
      </w:r>
    </w:p>
    <w:p w14:paraId="7C6998B4" w14:textId="77777777" w:rsidR="00E95F17" w:rsidRPr="00D15431" w:rsidRDefault="00E95F17" w:rsidP="00E95F17">
      <w:pPr>
        <w:spacing w:line="360" w:lineRule="auto"/>
        <w:ind w:firstLine="454"/>
        <w:jc w:val="both"/>
        <w:rPr>
          <w:lang w:val="ro-RO"/>
        </w:rPr>
      </w:pPr>
    </w:p>
    <w:p w14:paraId="7A14369C" w14:textId="77777777" w:rsidR="00E95F17" w:rsidRPr="00D15431" w:rsidRDefault="00E95F17" w:rsidP="00E95F17">
      <w:pPr>
        <w:spacing w:line="360" w:lineRule="auto"/>
        <w:ind w:firstLine="454"/>
        <w:jc w:val="both"/>
        <w:rPr>
          <w:sz w:val="28"/>
          <w:szCs w:val="28"/>
          <w:lang w:val="ro-RO"/>
        </w:rPr>
      </w:pPr>
    </w:p>
    <w:p w14:paraId="747FFD5F" w14:textId="77777777" w:rsidR="00E95F17" w:rsidRPr="00D15431" w:rsidRDefault="00E95F17" w:rsidP="00E95F17">
      <w:pPr>
        <w:spacing w:line="360" w:lineRule="auto"/>
        <w:jc w:val="both"/>
        <w:rPr>
          <w:szCs w:val="24"/>
        </w:rPr>
      </w:pPr>
      <w:proofErr w:type="spellStart"/>
      <w:r w:rsidRPr="00D15431">
        <w:t>Localitatea</w:t>
      </w:r>
      <w:proofErr w:type="spellEnd"/>
      <w:r w:rsidRPr="00D15431">
        <w:t xml:space="preserve">, </w:t>
      </w:r>
    </w:p>
    <w:p w14:paraId="6D282BB5" w14:textId="77777777" w:rsidR="00E95F17" w:rsidRDefault="00E95F17" w:rsidP="00E95F17">
      <w:pPr>
        <w:spacing w:line="360" w:lineRule="auto"/>
        <w:jc w:val="both"/>
      </w:pPr>
      <w:r w:rsidRPr="00D15431">
        <w:t xml:space="preserve">Data:                                                                                               </w:t>
      </w:r>
      <w:proofErr w:type="spellStart"/>
      <w:r w:rsidRPr="00D15431">
        <w:t>Semnătura</w:t>
      </w:r>
      <w:proofErr w:type="spellEnd"/>
      <w:r w:rsidRPr="00D15431">
        <w:t xml:space="preserve"> </w:t>
      </w:r>
      <w:proofErr w:type="spellStart"/>
      <w:r w:rsidRPr="00D15431">
        <w:t>îndrumătorului</w:t>
      </w:r>
      <w:proofErr w:type="spellEnd"/>
    </w:p>
    <w:p w14:paraId="3921A4E2" w14:textId="77777777" w:rsidR="00E95F17" w:rsidRDefault="00E95F17" w:rsidP="00E95F17">
      <w:pPr>
        <w:spacing w:line="360" w:lineRule="auto"/>
        <w:jc w:val="both"/>
      </w:pPr>
      <w:r>
        <w:br w:type="page"/>
      </w:r>
      <w:r>
        <w:lastRenderedPageBreak/>
        <w:t xml:space="preserve"> </w:t>
      </w:r>
      <w:r w:rsidRPr="00D15431">
        <w:t xml:space="preserve">Ide </w:t>
      </w:r>
      <w:proofErr w:type="spellStart"/>
      <w:r w:rsidRPr="00D15431">
        <w:t>kerül</w:t>
      </w:r>
      <w:proofErr w:type="spellEnd"/>
      <w:r w:rsidRPr="00D15431">
        <w:t xml:space="preserve"> </w:t>
      </w:r>
      <w:proofErr w:type="gramStart"/>
      <w:r w:rsidRPr="00D15431">
        <w:t>a  Turnitin</w:t>
      </w:r>
      <w:proofErr w:type="gramEnd"/>
      <w:r w:rsidRPr="00D15431">
        <w:t xml:space="preserve">  similarity report</w:t>
      </w:r>
    </w:p>
    <w:p w14:paraId="5ABF3BC1" w14:textId="77777777" w:rsidR="00E95F17" w:rsidRDefault="00E95F17" w:rsidP="00E95F17">
      <w:pPr>
        <w:spacing w:line="360" w:lineRule="auto"/>
        <w:jc w:val="both"/>
        <w:rPr>
          <w:sz w:val="28"/>
          <w:szCs w:val="28"/>
          <w:lang w:val="ro-RO"/>
        </w:rPr>
      </w:pPr>
      <w:r>
        <w:br w:type="page"/>
      </w:r>
    </w:p>
    <w:p w14:paraId="75644A27" w14:textId="77777777" w:rsidR="00322DC9" w:rsidRPr="002239F2" w:rsidRDefault="00283230">
      <w:pPr>
        <w:jc w:val="center"/>
        <w:rPr>
          <w:rFonts w:ascii="Times New Roman" w:eastAsia="Times New Roman" w:hAnsi="Times New Roman" w:cs="Times New Roman"/>
          <w:sz w:val="56"/>
          <w:szCs w:val="56"/>
          <w:lang w:val="hu-HU" w:eastAsia="ar-SA"/>
        </w:rPr>
      </w:pPr>
      <w:r w:rsidRPr="00283230">
        <w:rPr>
          <w:rFonts w:ascii="Times New Roman" w:hAnsi="Times New Roman" w:cs="Times New Roman"/>
          <w:sz w:val="56"/>
          <w:szCs w:val="56"/>
          <w:lang w:val="ro-RO" w:eastAsia="ar-SA"/>
        </w:rPr>
        <w:t>Comanda robotului Baxter folosind gesturile mâinilor</w:t>
      </w:r>
      <w:r w:rsidR="007F591F" w:rsidRPr="002239F2">
        <w:rPr>
          <w:rFonts w:ascii="Times New Roman" w:eastAsia="Times New Roman" w:hAnsi="Times New Roman" w:cs="Times New Roman"/>
          <w:sz w:val="56"/>
          <w:szCs w:val="56"/>
          <w:lang w:val="hu-HU" w:eastAsia="ar-SA"/>
        </w:rPr>
        <w:t xml:space="preserve"> </w:t>
      </w:r>
    </w:p>
    <w:p w14:paraId="237DC1B7" w14:textId="77777777" w:rsidR="007F591F" w:rsidRPr="002239F2" w:rsidRDefault="007F591F">
      <w:pPr>
        <w:jc w:val="center"/>
        <w:rPr>
          <w:rFonts w:ascii="Times New Roman" w:eastAsia="Times New Roman" w:hAnsi="Times New Roman" w:cs="Times New Roman"/>
          <w:sz w:val="56"/>
          <w:szCs w:val="56"/>
          <w:lang w:val="hu-HU" w:eastAsia="ar-SA"/>
        </w:rPr>
      </w:pPr>
    </w:p>
    <w:p w14:paraId="2A7D5396" w14:textId="77777777" w:rsidR="007F591F" w:rsidRDefault="007F591F">
      <w:pPr>
        <w:jc w:val="center"/>
        <w:rPr>
          <w:rFonts w:ascii="Times New Roman" w:hAnsi="Times New Roman" w:cs="Times New Roman"/>
          <w:sz w:val="56"/>
          <w:szCs w:val="56"/>
          <w:lang w:val="hu-HU" w:eastAsia="ar-SA"/>
        </w:rPr>
      </w:pPr>
      <w:r w:rsidRPr="00130640">
        <w:rPr>
          <w:rFonts w:ascii="Times New Roman" w:hAnsi="Times New Roman" w:cs="Times New Roman"/>
          <w:sz w:val="56"/>
          <w:szCs w:val="56"/>
          <w:lang w:val="ro-RO" w:eastAsia="ar-SA"/>
        </w:rPr>
        <w:t>Extras</w:t>
      </w:r>
    </w:p>
    <w:p w14:paraId="24FC6D9F" w14:textId="77777777" w:rsidR="00A84ADB" w:rsidRPr="00A84ADB" w:rsidRDefault="00A84ADB" w:rsidP="00A84ADB">
      <w:pPr>
        <w:rPr>
          <w:rFonts w:ascii="Times New Roman" w:hAnsi="Times New Roman" w:cs="Times New Roman"/>
          <w:lang w:val="hu-HU" w:eastAsia="ar-SA"/>
        </w:rPr>
      </w:pPr>
    </w:p>
    <w:p w14:paraId="03063539" w14:textId="77777777" w:rsidR="007F591F" w:rsidRDefault="00056154">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În ultimii ani, roboții industriali au cunoscut o evoluție semnificativă, având aplicații tot mai diverse. Această lucrare de licență se concentrează pe controlul roboților industriali, având ca obiectiv dezvoltarea unui sistem care să înregistreze mișcările utilizatorului și să le utilizeze pentru a controla un robot industrial. Accentul primar al acestei cercetării a fost pe controlul la distanță al unui robot industrial cu două brațe, prin intermediul mișcării brațului uman. </w:t>
      </w:r>
    </w:p>
    <w:p w14:paraId="2034719F" w14:textId="77777777" w:rsidR="00DD0D96"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Pentru a realiza controlul în timp real, am utilizat un senzor Kinect de a doua generație, capabil să urmărească mișcările și să le măsoare distanța. Datele obținute de acest senzor au fost convertite în semnale corespunzătoare pentru a controla brațul robotului. Pentru a controla mișcarea brațelor robotului industrial, am utilizat unghiurile articulațiilor utilizatorului.</w:t>
      </w:r>
    </w:p>
    <w:p w14:paraId="03469F7F" w14:textId="77777777" w:rsidR="00F73CEB"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Pentru implementare, am ales un robot cooperativ Baxter, care este un robot industrial montat pe o platformă fixă cu două brațe, fiecare </w:t>
      </w:r>
      <w:r w:rsidR="007B7E64">
        <w:rPr>
          <w:rFonts w:ascii="Times New Roman" w:hAnsi="Times New Roman" w:cs="Times New Roman"/>
          <w:lang w:val="ro-RO"/>
        </w:rPr>
        <w:t>având</w:t>
      </w:r>
      <w:r>
        <w:rPr>
          <w:rFonts w:ascii="Times New Roman" w:hAnsi="Times New Roman" w:cs="Times New Roman"/>
          <w:lang w:val="ro-RO"/>
        </w:rPr>
        <w:t xml:space="preserve"> șapte grade de libertate. Sistemul dezvoltat permite controlul robotului prin gesturi ale mâinii</w:t>
      </w:r>
      <w:r w:rsidR="00F73CEB">
        <w:rPr>
          <w:rFonts w:ascii="Times New Roman" w:hAnsi="Times New Roman" w:cs="Times New Roman"/>
          <w:lang w:val="ro-RO"/>
        </w:rPr>
        <w:t>.</w:t>
      </w:r>
    </w:p>
    <w:p w14:paraId="16F7B729" w14:textId="0A0A09E8" w:rsidR="00DD0D96" w:rsidRDefault="00F73CEB">
      <w:pPr>
        <w:spacing w:line="360" w:lineRule="auto"/>
        <w:ind w:firstLine="709"/>
        <w:jc w:val="both"/>
        <w:rPr>
          <w:rFonts w:ascii="Times New Roman" w:hAnsi="Times New Roman" w:cs="Times New Roman"/>
          <w:lang w:val="ro-RO"/>
        </w:rPr>
      </w:pPr>
      <w:r w:rsidRPr="00F73CEB">
        <w:rPr>
          <w:rFonts w:ascii="Times New Roman" w:hAnsi="Times New Roman" w:cs="Times New Roman"/>
          <w:lang w:val="ro-RO"/>
        </w:rPr>
        <w:t>Sistemul permite utilizatorului să controleze instrumentele de prindere ale brațului robotic prin gesturi ale mâinii, pe lângă mișcarea propriu-zisă a brațului. În funcție de starea mâinii, instrumentele de prindere ale robotului pot fi deschise sau închise.</w:t>
      </w:r>
      <w:r w:rsidR="00373544">
        <w:rPr>
          <w:rFonts w:ascii="Times New Roman" w:hAnsi="Times New Roman" w:cs="Times New Roman"/>
          <w:lang w:val="ro-RO"/>
        </w:rPr>
        <w:t xml:space="preserve"> </w:t>
      </w:r>
    </w:p>
    <w:p w14:paraId="383A5492" w14:textId="77777777" w:rsidR="00373544" w:rsidRPr="00373544" w:rsidRDefault="00373544">
      <w:pPr>
        <w:spacing w:line="360" w:lineRule="auto"/>
        <w:ind w:firstLine="709"/>
        <w:jc w:val="both"/>
        <w:rPr>
          <w:rFonts w:ascii="Times New Roman" w:hAnsi="Times New Roman" w:cs="Times New Roman"/>
          <w:lang w:val="ro-RO"/>
        </w:rPr>
      </w:pPr>
      <w:r>
        <w:rPr>
          <w:rFonts w:ascii="Times New Roman" w:hAnsi="Times New Roman" w:cs="Times New Roman"/>
          <w:b/>
          <w:bCs/>
          <w:i/>
          <w:iCs/>
          <w:lang w:val="ro-RO"/>
        </w:rPr>
        <w:t xml:space="preserve">Cuvinte-cheie: </w:t>
      </w:r>
      <w:r>
        <w:rPr>
          <w:rFonts w:ascii="Times New Roman" w:hAnsi="Times New Roman" w:cs="Times New Roman"/>
          <w:lang w:val="ro-RO"/>
        </w:rPr>
        <w:t>roboti industriali, control la distanță, gesturi, Kinect</w:t>
      </w:r>
    </w:p>
    <w:p w14:paraId="30CB331E" w14:textId="77777777" w:rsidR="00A33C6F" w:rsidRPr="002239F2" w:rsidRDefault="00000000" w:rsidP="00A33C6F">
      <w:pPr>
        <w:pageBreakBefore/>
        <w:spacing w:line="276" w:lineRule="auto"/>
        <w:jc w:val="center"/>
        <w:rPr>
          <w:rFonts w:ascii="Times New Roman" w:hAnsi="Times New Roman" w:cs="Times New Roman"/>
          <w:b/>
          <w:sz w:val="44"/>
          <w:szCs w:val="44"/>
          <w:lang w:val="hu-HU"/>
        </w:rPr>
      </w:pPr>
      <w:r>
        <w:rPr>
          <w:rFonts w:ascii="Times New Roman" w:hAnsi="Times New Roman" w:cs="Times New Roman"/>
          <w:b/>
          <w:noProof/>
          <w:sz w:val="44"/>
          <w:szCs w:val="44"/>
          <w:lang w:val="hu-HU"/>
        </w:rPr>
        <w:lastRenderedPageBreak/>
        <w:pict w14:anchorId="4C1BB12C">
          <v:shapetype id="_x0000_t202" coordsize="21600,21600" o:spt="202" path="m,l,21600r21600,l21600,xe">
            <v:stroke joinstyle="miter"/>
            <v:path gradientshapeok="t" o:connecttype="rect"/>
          </v:shapetype>
          <v:shape id="_x0000_s2055" type="#_x0000_t202" style="position:absolute;left:0;text-align:left;margin-left:-17.65pt;margin-top:-53.5pt;width:497.25pt;height:47.25pt;z-index:1;mso-width-relative:margin;mso-height-relative:margin" strokecolor="white">
            <v:textbox style="mso-next-textbox:#_x0000_s2055">
              <w:txbxContent>
                <w:p w14:paraId="544D1FF0" w14:textId="77777777" w:rsidR="00A33C6F" w:rsidRDefault="00A33C6F" w:rsidP="00A33C6F"/>
              </w:txbxContent>
            </v:textbox>
          </v:shape>
        </w:pict>
      </w:r>
      <w:r w:rsidR="00A33C6F" w:rsidRPr="002239F2">
        <w:rPr>
          <w:rFonts w:ascii="Times New Roman" w:hAnsi="Times New Roman" w:cs="Times New Roman"/>
          <w:b/>
          <w:sz w:val="44"/>
          <w:szCs w:val="44"/>
          <w:lang w:val="hu-HU"/>
        </w:rPr>
        <w:t>SAPIENTIA ERDÉLYI MAGYAR TUDOMÁNYEGYETEM</w:t>
      </w:r>
    </w:p>
    <w:p w14:paraId="7E74C3B6" w14:textId="77777777" w:rsidR="00A33C6F" w:rsidRPr="002239F2" w:rsidRDefault="00A33C6F" w:rsidP="00A33C6F">
      <w:pPr>
        <w:autoSpaceDE w:val="0"/>
        <w:autoSpaceDN w:val="0"/>
        <w:spacing w:line="276" w:lineRule="auto"/>
        <w:ind w:left="-142" w:right="-286"/>
        <w:jc w:val="center"/>
        <w:rPr>
          <w:rFonts w:ascii="Times New Roman" w:hAnsi="Times New Roman" w:cs="Times New Roman"/>
          <w:b/>
          <w:bCs/>
          <w:color w:val="000000"/>
          <w:sz w:val="32"/>
          <w:szCs w:val="32"/>
          <w:lang w:val="hu-HU"/>
        </w:rPr>
      </w:pPr>
      <w:r w:rsidRPr="002239F2">
        <w:rPr>
          <w:rFonts w:ascii="Times New Roman" w:hAnsi="Times New Roman" w:cs="Times New Roman"/>
          <w:b/>
          <w:bCs/>
          <w:color w:val="000000"/>
          <w:sz w:val="32"/>
          <w:szCs w:val="32"/>
          <w:lang w:val="hu-HU"/>
        </w:rPr>
        <w:t>MAROSVÁSÁRHELY</w:t>
      </w:r>
      <w:r w:rsidR="00322DC9" w:rsidRPr="002239F2">
        <w:rPr>
          <w:rFonts w:ascii="Times New Roman" w:hAnsi="Times New Roman" w:cs="Times New Roman"/>
          <w:b/>
          <w:bCs/>
          <w:color w:val="000000"/>
          <w:sz w:val="32"/>
          <w:szCs w:val="32"/>
          <w:lang w:val="hu-HU"/>
        </w:rPr>
        <w:t>I KAR</w:t>
      </w:r>
    </w:p>
    <w:p w14:paraId="608517B3" w14:textId="77777777" w:rsidR="00A33C6F" w:rsidRPr="002239F2" w:rsidRDefault="00285074" w:rsidP="00A33C6F">
      <w:pPr>
        <w:spacing w:line="276" w:lineRule="auto"/>
        <w:jc w:val="center"/>
        <w:rPr>
          <w:rFonts w:ascii="Times New Roman" w:hAnsi="Times New Roman" w:cs="Times New Roman"/>
          <w:b/>
          <w:color w:val="000000"/>
          <w:sz w:val="32"/>
          <w:szCs w:val="32"/>
          <w:lang w:val="hu-HU"/>
        </w:rPr>
      </w:pPr>
      <w:r w:rsidRPr="002239F2">
        <w:rPr>
          <w:rFonts w:ascii="Times New Roman" w:hAnsi="Times New Roman" w:cs="Times New Roman"/>
          <w:b/>
          <w:bCs/>
          <w:color w:val="000000"/>
          <w:sz w:val="32"/>
          <w:szCs w:val="32"/>
          <w:lang w:val="hu-HU"/>
        </w:rPr>
        <w:t xml:space="preserve">SZÁMÍTÁSTECHNIKA </w:t>
      </w:r>
      <w:r w:rsidR="00A33C6F" w:rsidRPr="002239F2">
        <w:rPr>
          <w:rFonts w:ascii="Times New Roman" w:hAnsi="Times New Roman" w:cs="Times New Roman"/>
          <w:b/>
          <w:bCs/>
          <w:color w:val="000000"/>
          <w:sz w:val="32"/>
          <w:szCs w:val="32"/>
          <w:lang w:val="hu-HU"/>
        </w:rPr>
        <w:t>SZAK</w:t>
      </w:r>
    </w:p>
    <w:p w14:paraId="6CEB0E28" w14:textId="77777777" w:rsidR="00A33C6F" w:rsidRPr="002239F2" w:rsidRDefault="00A33C6F" w:rsidP="00A33C6F">
      <w:pPr>
        <w:ind w:left="-567"/>
        <w:jc w:val="center"/>
        <w:rPr>
          <w:rFonts w:ascii="Times New Roman" w:hAnsi="Times New Roman" w:cs="Times New Roman"/>
          <w:b/>
          <w:sz w:val="56"/>
          <w:lang w:val="hu-HU"/>
        </w:rPr>
      </w:pPr>
    </w:p>
    <w:p w14:paraId="108B1676" w14:textId="77777777" w:rsidR="00A33C6F" w:rsidRPr="002239F2" w:rsidRDefault="00A33C6F" w:rsidP="00A33C6F">
      <w:pPr>
        <w:ind w:left="-567"/>
        <w:jc w:val="center"/>
        <w:rPr>
          <w:rFonts w:ascii="Times New Roman" w:hAnsi="Times New Roman" w:cs="Times New Roman"/>
          <w:b/>
          <w:sz w:val="40"/>
          <w:szCs w:val="40"/>
          <w:lang w:val="hu-HU"/>
        </w:rPr>
      </w:pPr>
    </w:p>
    <w:p w14:paraId="42E95F25" w14:textId="77777777" w:rsidR="00A33C6F" w:rsidRPr="002239F2" w:rsidRDefault="00A33C6F" w:rsidP="00A33C6F">
      <w:pPr>
        <w:ind w:left="-567"/>
        <w:jc w:val="center"/>
        <w:rPr>
          <w:rFonts w:ascii="Times New Roman" w:hAnsi="Times New Roman" w:cs="Times New Roman"/>
          <w:b/>
          <w:sz w:val="40"/>
          <w:szCs w:val="40"/>
          <w:lang w:val="hu-HU"/>
        </w:rPr>
      </w:pPr>
    </w:p>
    <w:p w14:paraId="0DF3E3B7" w14:textId="77777777" w:rsidR="00E630C2" w:rsidRPr="002239F2" w:rsidRDefault="00E630C2" w:rsidP="00A33C6F">
      <w:pPr>
        <w:ind w:left="-567"/>
        <w:jc w:val="center"/>
        <w:rPr>
          <w:rFonts w:ascii="Times New Roman" w:hAnsi="Times New Roman" w:cs="Times New Roman"/>
          <w:b/>
          <w:sz w:val="40"/>
          <w:szCs w:val="40"/>
          <w:lang w:val="hu-HU"/>
        </w:rPr>
      </w:pPr>
    </w:p>
    <w:p w14:paraId="60738BB7" w14:textId="77777777" w:rsidR="00A33C6F" w:rsidRPr="00F023F9" w:rsidRDefault="00E1100E" w:rsidP="00A33C6F">
      <w:pPr>
        <w:jc w:val="center"/>
        <w:rPr>
          <w:rFonts w:ascii="Times New Roman" w:hAnsi="Times New Roman" w:cs="Times New Roman"/>
          <w:b/>
          <w:sz w:val="44"/>
          <w:szCs w:val="44"/>
          <w:highlight w:val="yellow"/>
          <w:lang w:val="hu-HU"/>
        </w:rPr>
      </w:pPr>
      <w:r w:rsidRPr="00E1100E">
        <w:rPr>
          <w:rFonts w:ascii="Times New Roman" w:hAnsi="Times New Roman" w:cs="Times New Roman"/>
          <w:b/>
          <w:spacing w:val="20"/>
          <w:sz w:val="52"/>
          <w:szCs w:val="44"/>
          <w:lang w:val="hu-HU"/>
        </w:rPr>
        <w:t>Baxter robot kézgesztus alapú vezérlése</w:t>
      </w:r>
    </w:p>
    <w:p w14:paraId="4BC3DA13" w14:textId="77777777" w:rsidR="00A33C6F" w:rsidRPr="00F023F9" w:rsidRDefault="00A33C6F" w:rsidP="00A33C6F">
      <w:pPr>
        <w:jc w:val="center"/>
        <w:rPr>
          <w:rFonts w:ascii="Times New Roman" w:hAnsi="Times New Roman" w:cs="Times New Roman"/>
          <w:b/>
          <w:sz w:val="44"/>
          <w:szCs w:val="44"/>
          <w:highlight w:val="yellow"/>
          <w:lang w:val="hu-HU"/>
        </w:rPr>
      </w:pPr>
    </w:p>
    <w:p w14:paraId="3391E8A4" w14:textId="77777777" w:rsidR="00A33C6F" w:rsidRPr="00D15431" w:rsidRDefault="00A33C6F" w:rsidP="00A33C6F">
      <w:pPr>
        <w:jc w:val="center"/>
        <w:rPr>
          <w:rFonts w:ascii="Times New Roman" w:hAnsi="Times New Roman" w:cs="Times New Roman"/>
          <w:b/>
          <w:caps/>
          <w:spacing w:val="20"/>
          <w:sz w:val="48"/>
          <w:szCs w:val="44"/>
          <w:lang w:val="hu-HU"/>
        </w:rPr>
      </w:pPr>
      <w:r w:rsidRPr="00D15431">
        <w:rPr>
          <w:rFonts w:ascii="Times New Roman" w:hAnsi="Times New Roman" w:cs="Times New Roman"/>
          <w:b/>
          <w:spacing w:val="20"/>
          <w:sz w:val="48"/>
          <w:szCs w:val="44"/>
          <w:lang w:val="hu-HU"/>
        </w:rPr>
        <w:t>DIPLOMADOLGOZAT</w:t>
      </w:r>
    </w:p>
    <w:p w14:paraId="7F9697F7" w14:textId="77777777" w:rsidR="00A33C6F" w:rsidRPr="00F023F9" w:rsidRDefault="00A33C6F" w:rsidP="00A33C6F">
      <w:pPr>
        <w:ind w:left="-567"/>
        <w:jc w:val="center"/>
        <w:rPr>
          <w:rFonts w:ascii="Times New Roman" w:hAnsi="Times New Roman" w:cs="Times New Roman"/>
          <w:b/>
          <w:sz w:val="56"/>
          <w:highlight w:val="yellow"/>
          <w:lang w:val="hu-HU"/>
        </w:rPr>
      </w:pPr>
    </w:p>
    <w:p w14:paraId="4F50EE5E" w14:textId="77777777" w:rsidR="00A33C6F" w:rsidRPr="00F023F9" w:rsidRDefault="00A33C6F" w:rsidP="00A33C6F">
      <w:pPr>
        <w:ind w:left="-567"/>
        <w:jc w:val="center"/>
        <w:rPr>
          <w:rFonts w:ascii="Times New Roman" w:hAnsi="Times New Roman" w:cs="Times New Roman"/>
          <w:b/>
          <w:sz w:val="32"/>
          <w:highlight w:val="yellow"/>
          <w:lang w:val="hu-HU"/>
        </w:rPr>
      </w:pPr>
    </w:p>
    <w:p w14:paraId="6ED56DED" w14:textId="77777777" w:rsidR="00A33C6F" w:rsidRPr="00F023F9" w:rsidRDefault="00A33C6F" w:rsidP="00A33C6F">
      <w:pPr>
        <w:ind w:left="-567"/>
        <w:jc w:val="center"/>
        <w:rPr>
          <w:rFonts w:ascii="Times New Roman" w:hAnsi="Times New Roman" w:cs="Times New Roman"/>
          <w:b/>
          <w:sz w:val="32"/>
          <w:highlight w:val="yellow"/>
          <w:lang w:val="hu-HU"/>
        </w:rPr>
      </w:pPr>
    </w:p>
    <w:p w14:paraId="0CE71EE0" w14:textId="77777777" w:rsidR="00A33C6F" w:rsidRPr="00F023F9" w:rsidRDefault="00A33C6F" w:rsidP="00A33C6F">
      <w:pPr>
        <w:ind w:left="-567"/>
        <w:jc w:val="center"/>
        <w:rPr>
          <w:rFonts w:ascii="Times New Roman" w:hAnsi="Times New Roman" w:cs="Times New Roman"/>
          <w:b/>
          <w:sz w:val="32"/>
          <w:highlight w:val="yellow"/>
          <w:lang w:val="hu-HU"/>
        </w:rPr>
      </w:pPr>
    </w:p>
    <w:p w14:paraId="199841EE" w14:textId="77777777" w:rsidR="00A33C6F" w:rsidRPr="00F023F9" w:rsidRDefault="00A33C6F" w:rsidP="00A33C6F">
      <w:pPr>
        <w:ind w:left="-567"/>
        <w:jc w:val="center"/>
        <w:rPr>
          <w:rFonts w:ascii="Times New Roman" w:hAnsi="Times New Roman" w:cs="Times New Roman"/>
          <w:b/>
          <w:sz w:val="32"/>
          <w:highlight w:val="yellow"/>
          <w:lang w:val="hu-HU"/>
        </w:rPr>
      </w:pPr>
    </w:p>
    <w:p w14:paraId="0126170A" w14:textId="77777777" w:rsidR="00A33C6F" w:rsidRPr="00F023F9" w:rsidRDefault="00A33C6F" w:rsidP="00A33C6F">
      <w:pPr>
        <w:ind w:left="-567"/>
        <w:jc w:val="center"/>
        <w:rPr>
          <w:rFonts w:ascii="Times New Roman" w:hAnsi="Times New Roman" w:cs="Times New Roman"/>
          <w:b/>
          <w:sz w:val="32"/>
          <w:highlight w:val="yellow"/>
          <w:lang w:val="hu-HU"/>
        </w:rPr>
      </w:pPr>
    </w:p>
    <w:p w14:paraId="2D4E8A5D" w14:textId="77777777" w:rsidR="00A33C6F" w:rsidRPr="00D15431" w:rsidRDefault="00A33C6F" w:rsidP="00A33C6F">
      <w:pPr>
        <w:autoSpaceDE w:val="0"/>
        <w:autoSpaceDN w:val="0"/>
        <w:rPr>
          <w:rFonts w:ascii="Times New Roman" w:hAnsi="Times New Roman" w:cs="Times New Roman"/>
          <w:b/>
          <w:bCs/>
          <w:sz w:val="32"/>
          <w:szCs w:val="32"/>
          <w:lang w:val="hu-HU"/>
        </w:rPr>
      </w:pPr>
      <w:r w:rsidRPr="00D15431">
        <w:rPr>
          <w:rFonts w:ascii="Times New Roman" w:hAnsi="Times New Roman" w:cs="Times New Roman"/>
          <w:b/>
          <w:bCs/>
          <w:sz w:val="32"/>
          <w:szCs w:val="32"/>
          <w:lang w:val="hu-HU"/>
        </w:rPr>
        <w:t>Témavezető:</w:t>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t>Végzős hallgató:</w:t>
      </w:r>
    </w:p>
    <w:p w14:paraId="391EE050" w14:textId="77777777" w:rsidR="00900E0D" w:rsidRDefault="00E545A6" w:rsidP="009A2363">
      <w:pPr>
        <w:tabs>
          <w:tab w:val="right" w:pos="8757"/>
        </w:tabs>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Márton Lőrinc</w:t>
      </w:r>
      <w:r w:rsidR="00900E0D">
        <w:rPr>
          <w:rFonts w:ascii="Times New Roman" w:hAnsi="Times New Roman" w:cs="Times New Roman"/>
          <w:b/>
          <w:bCs/>
          <w:sz w:val="32"/>
          <w:szCs w:val="32"/>
          <w:lang w:val="hu-HU"/>
        </w:rPr>
        <w:tab/>
      </w:r>
      <w:r w:rsidR="00900E0D" w:rsidRPr="00E545A6">
        <w:rPr>
          <w:rFonts w:ascii="Times New Roman" w:hAnsi="Times New Roman" w:cs="Times New Roman"/>
          <w:b/>
          <w:sz w:val="28"/>
          <w:szCs w:val="28"/>
          <w:lang w:val="hu-HU"/>
        </w:rPr>
        <w:t>Vágási Zsolt-Ferenc</w:t>
      </w:r>
    </w:p>
    <w:p w14:paraId="709029D3" w14:textId="77777777" w:rsidR="00A33C6F" w:rsidRPr="00E545A6" w:rsidRDefault="00900E0D" w:rsidP="00A33C6F">
      <w:pPr>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Szántó Zoltán</w:t>
      </w:r>
      <w:r w:rsidR="00A33C6F" w:rsidRPr="00E545A6">
        <w:rPr>
          <w:rFonts w:ascii="Times New Roman" w:hAnsi="Times New Roman" w:cs="Times New Roman"/>
          <w:b/>
          <w:bCs/>
          <w:sz w:val="32"/>
          <w:szCs w:val="32"/>
          <w:lang w:val="hu-HU"/>
        </w:rPr>
        <w:tab/>
        <w:t xml:space="preserve">   </w:t>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p>
    <w:p w14:paraId="65A17431" w14:textId="77777777" w:rsidR="00A33C6F" w:rsidRPr="00F023F9" w:rsidRDefault="00A33C6F" w:rsidP="00A33C6F">
      <w:pPr>
        <w:ind w:left="4320"/>
        <w:jc w:val="center"/>
        <w:rPr>
          <w:rFonts w:ascii="Times New Roman" w:hAnsi="Times New Roman" w:cs="Times New Roman"/>
          <w:b/>
          <w:sz w:val="28"/>
          <w:highlight w:val="yellow"/>
          <w:lang w:val="hu-HU"/>
        </w:rPr>
      </w:pPr>
    </w:p>
    <w:p w14:paraId="7DF37568" w14:textId="77777777" w:rsidR="00A33C6F" w:rsidRPr="00F023F9" w:rsidRDefault="00A33C6F" w:rsidP="00A33C6F">
      <w:pPr>
        <w:ind w:left="4320"/>
        <w:jc w:val="center"/>
        <w:rPr>
          <w:rFonts w:ascii="Times New Roman" w:hAnsi="Times New Roman" w:cs="Times New Roman"/>
          <w:b/>
          <w:sz w:val="28"/>
          <w:highlight w:val="yellow"/>
          <w:lang w:val="hu-HU"/>
        </w:rPr>
      </w:pPr>
    </w:p>
    <w:p w14:paraId="7FEC0F6A" w14:textId="77777777" w:rsidR="00A33C6F" w:rsidRPr="00F023F9" w:rsidRDefault="00A33C6F" w:rsidP="00A33C6F">
      <w:pPr>
        <w:ind w:left="4320"/>
        <w:jc w:val="center"/>
        <w:rPr>
          <w:rFonts w:ascii="Times New Roman" w:hAnsi="Times New Roman" w:cs="Times New Roman"/>
          <w:b/>
          <w:sz w:val="28"/>
          <w:highlight w:val="yellow"/>
          <w:lang w:val="hu-HU"/>
        </w:rPr>
      </w:pPr>
    </w:p>
    <w:p w14:paraId="1E18406F" w14:textId="77777777" w:rsidR="00A33C6F" w:rsidRPr="00F023F9" w:rsidRDefault="00A33C6F" w:rsidP="00A33C6F">
      <w:pPr>
        <w:ind w:left="4320"/>
        <w:jc w:val="center"/>
        <w:rPr>
          <w:rFonts w:ascii="Times New Roman" w:hAnsi="Times New Roman" w:cs="Times New Roman"/>
          <w:b/>
          <w:sz w:val="28"/>
          <w:highlight w:val="yellow"/>
          <w:lang w:val="hu-HU"/>
        </w:rPr>
      </w:pPr>
    </w:p>
    <w:p w14:paraId="236C9D98" w14:textId="77777777" w:rsidR="00A33C6F" w:rsidRPr="00F023F9" w:rsidRDefault="00A33C6F" w:rsidP="00A33C6F">
      <w:pPr>
        <w:ind w:left="4320"/>
        <w:jc w:val="center"/>
        <w:rPr>
          <w:rFonts w:ascii="Times New Roman" w:hAnsi="Times New Roman" w:cs="Times New Roman"/>
          <w:b/>
          <w:sz w:val="28"/>
          <w:highlight w:val="yellow"/>
          <w:lang w:val="hu-HU"/>
        </w:rPr>
      </w:pPr>
    </w:p>
    <w:p w14:paraId="18E69DB3" w14:textId="77777777" w:rsidR="00322DC9" w:rsidRPr="002239F2" w:rsidRDefault="00A33C6F" w:rsidP="00A33C6F">
      <w:pPr>
        <w:jc w:val="center"/>
        <w:rPr>
          <w:rFonts w:ascii="Times New Roman" w:hAnsi="Times New Roman" w:cs="Times New Roman"/>
          <w:b/>
          <w:sz w:val="56"/>
          <w:lang w:val="hu-HU"/>
        </w:rPr>
      </w:pPr>
      <w:r w:rsidRPr="00E545A6">
        <w:rPr>
          <w:rFonts w:ascii="Times New Roman" w:hAnsi="Times New Roman" w:cs="Times New Roman"/>
          <w:b/>
          <w:sz w:val="56"/>
          <w:lang w:val="hu-HU"/>
        </w:rPr>
        <w:t>20</w:t>
      </w:r>
      <w:r w:rsidR="00D15431" w:rsidRPr="00E545A6">
        <w:rPr>
          <w:rFonts w:ascii="Times New Roman" w:hAnsi="Times New Roman" w:cs="Times New Roman"/>
          <w:b/>
          <w:sz w:val="56"/>
          <w:lang w:val="hu-HU"/>
        </w:rPr>
        <w:t>2</w:t>
      </w:r>
      <w:r w:rsidR="0007258A" w:rsidRPr="00E545A6">
        <w:rPr>
          <w:rFonts w:ascii="Times New Roman" w:hAnsi="Times New Roman" w:cs="Times New Roman"/>
          <w:b/>
          <w:sz w:val="56"/>
          <w:lang w:val="hu-HU"/>
        </w:rPr>
        <w:t>3</w:t>
      </w:r>
    </w:p>
    <w:p w14:paraId="623C8875" w14:textId="77777777" w:rsidR="007F591F" w:rsidRPr="002239F2" w:rsidRDefault="00322DC9" w:rsidP="00322DC9">
      <w:pPr>
        <w:jc w:val="center"/>
        <w:rPr>
          <w:rFonts w:ascii="Times New Roman" w:hAnsi="Times New Roman" w:cs="Times New Roman"/>
          <w:sz w:val="56"/>
          <w:szCs w:val="56"/>
          <w:lang w:val="hu-HU"/>
        </w:rPr>
      </w:pPr>
      <w:r w:rsidRPr="002239F2">
        <w:rPr>
          <w:rFonts w:ascii="Times New Roman" w:hAnsi="Times New Roman" w:cs="Times New Roman"/>
          <w:b/>
          <w:sz w:val="56"/>
          <w:lang w:val="hu-HU"/>
        </w:rPr>
        <w:br w:type="page"/>
      </w:r>
    </w:p>
    <w:p w14:paraId="474BE5B1" w14:textId="77777777" w:rsidR="007F591F" w:rsidRPr="002239F2" w:rsidRDefault="007F591F">
      <w:pPr>
        <w:spacing w:before="480" w:after="480" w:line="360" w:lineRule="auto"/>
        <w:jc w:val="center"/>
        <w:rPr>
          <w:rFonts w:ascii="Times New Roman" w:hAnsi="Times New Roman" w:cs="Times New Roman"/>
          <w:sz w:val="56"/>
          <w:szCs w:val="56"/>
          <w:lang w:val="hu-HU"/>
        </w:rPr>
      </w:pPr>
      <w:r w:rsidRPr="002239F2">
        <w:rPr>
          <w:rFonts w:ascii="Times New Roman" w:hAnsi="Times New Roman" w:cs="Times New Roman"/>
          <w:sz w:val="56"/>
          <w:szCs w:val="56"/>
          <w:lang w:val="hu-HU"/>
        </w:rPr>
        <w:t>Kivonat</w:t>
      </w:r>
    </w:p>
    <w:p w14:paraId="45B79470" w14:textId="77777777" w:rsidR="007F591F" w:rsidRPr="002239F2" w:rsidRDefault="007F591F">
      <w:pPr>
        <w:spacing w:line="360" w:lineRule="auto"/>
        <w:jc w:val="both"/>
        <w:rPr>
          <w:rFonts w:ascii="Times New Roman" w:hAnsi="Times New Roman" w:cs="Times New Roman"/>
          <w:lang w:val="hu-HU"/>
        </w:rPr>
      </w:pPr>
    </w:p>
    <w:p w14:paraId="2EC65E10" w14:textId="77777777" w:rsidR="007F591F" w:rsidRPr="002239F2" w:rsidRDefault="007F591F">
      <w:pPr>
        <w:spacing w:line="360" w:lineRule="auto"/>
        <w:jc w:val="both"/>
        <w:rPr>
          <w:rFonts w:ascii="Times New Roman" w:hAnsi="Times New Roman" w:cs="Times New Roman"/>
          <w:lang w:val="hu-HU"/>
        </w:rPr>
      </w:pPr>
    </w:p>
    <w:p w14:paraId="0B134955" w14:textId="77777777" w:rsidR="00367537" w:rsidRDefault="00B84681"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Az elmúlt időszakban jelentős növekedést tapasztalhattunk az ipari robotok terén és felhasználási területük is folyamatosan bővül. </w:t>
      </w:r>
      <w:r w:rsidR="00FB76A5">
        <w:rPr>
          <w:rFonts w:ascii="Times New Roman" w:hAnsi="Times New Roman" w:cs="Times New Roman"/>
          <w:szCs w:val="24"/>
          <w:lang w:val="hu-HU"/>
        </w:rPr>
        <w:t xml:space="preserve">Ezek a robotok egyre több funkcióval rendelkeznek és egyre szélesebb körben képesek emberi munkákat elvégezni. A kutatásunk során az ipari robotok vezérlésével foglalkoztunk, célunk egy rendszer kifejlesztése volt, amely rögzíti a felhasználó mozgását és ezek alapján számítja ki az ipari robot vezérléséhez szükséges jeleket. </w:t>
      </w:r>
    </w:p>
    <w:p w14:paraId="7DF0FA39" w14:textId="77777777" w:rsidR="00FB76A5"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Diplomadolgozatomban egy távoli vezérlésű kétkarú ipari robot vezérlésére alkalmas rendszer megoldását terveztük, amely az emberi kar mozgását használja alapul. A robot mindkét karját valós időben kellett vezéreljük, ezért a második generációs Kinect érzékelőt alkalmaztuk, amely alkalmas a mozgás követésére és távolság mérésére. A Kinect szenzor által nyújtott adatokat olyan formába alakítottuk át, ami alkalmas egy robotkar vezérlésére. Az ipari robot karjainak vezérléséhez a felhasználó végtagjainak és ízületeinek szögeit használtuk.</w:t>
      </w:r>
    </w:p>
    <w:p w14:paraId="380C47B7" w14:textId="77777777" w:rsidR="00591C91"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 kivitelezéshez egy fejlesztési célra tervezett Baxter kooperatív robotot használtunk, amely egy fix platformra rögzített </w:t>
      </w:r>
      <w:r w:rsidR="00056154">
        <w:rPr>
          <w:rFonts w:ascii="Times New Roman" w:hAnsi="Times New Roman" w:cs="Times New Roman"/>
          <w:szCs w:val="24"/>
          <w:lang w:val="hu-HU"/>
        </w:rPr>
        <w:t>robot, amely</w:t>
      </w:r>
      <w:r>
        <w:rPr>
          <w:rFonts w:ascii="Times New Roman" w:hAnsi="Times New Roman" w:cs="Times New Roman"/>
          <w:szCs w:val="24"/>
          <w:lang w:val="hu-HU"/>
        </w:rPr>
        <w:t xml:space="preserve"> két, egyenként hét szabadságfokkal rendelkező, robotkarral </w:t>
      </w:r>
      <w:r w:rsidR="00056154">
        <w:rPr>
          <w:rFonts w:ascii="Times New Roman" w:hAnsi="Times New Roman" w:cs="Times New Roman"/>
          <w:szCs w:val="24"/>
          <w:lang w:val="hu-HU"/>
        </w:rPr>
        <w:t>rendelkezik. A rendszer lehetővé teszi a robot kézmozdulatokkal való vezérlését</w:t>
      </w:r>
      <w:r w:rsidR="00591C91">
        <w:rPr>
          <w:rFonts w:ascii="Times New Roman" w:hAnsi="Times New Roman" w:cs="Times New Roman"/>
          <w:szCs w:val="24"/>
          <w:lang w:val="hu-HU"/>
        </w:rPr>
        <w:t xml:space="preserve">. </w:t>
      </w:r>
    </w:p>
    <w:p w14:paraId="20BC4D54" w14:textId="177636B6" w:rsidR="00FB76A5" w:rsidRDefault="00591C91"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 rendszer a robotkar mozgatása mellett lehetővé teszi a felhasználónak, hogy a robotkar megfogó eszközeit kézmozdulatokkal vezérelje. A kéz állapota alapján a robot megfogó eszközei kinyílnak vagy bezáródnak. </w:t>
      </w:r>
    </w:p>
    <w:p w14:paraId="72EF434A" w14:textId="77777777" w:rsidR="007F591F" w:rsidRPr="002239F2" w:rsidRDefault="007F591F">
      <w:pPr>
        <w:spacing w:line="360" w:lineRule="auto"/>
        <w:ind w:firstLine="709"/>
        <w:jc w:val="both"/>
        <w:rPr>
          <w:rFonts w:ascii="Times New Roman" w:hAnsi="Times New Roman" w:cs="Times New Roman"/>
          <w:lang w:val="hu-HU"/>
        </w:rPr>
      </w:pPr>
      <w:r w:rsidRPr="002239F2">
        <w:rPr>
          <w:rFonts w:ascii="Times New Roman" w:hAnsi="Times New Roman" w:cs="Times New Roman"/>
          <w:b/>
          <w:i/>
          <w:lang w:val="hu-HU"/>
        </w:rPr>
        <w:t>Kulcsszavak</w:t>
      </w:r>
      <w:r w:rsidRPr="002239F2">
        <w:rPr>
          <w:rFonts w:ascii="Times New Roman" w:hAnsi="Times New Roman" w:cs="Times New Roman"/>
          <w:lang w:val="hu-HU"/>
        </w:rPr>
        <w:t>:</w:t>
      </w:r>
      <w:r w:rsidRPr="002239F2">
        <w:rPr>
          <w:rFonts w:ascii="Times New Roman" w:eastAsia="Times New Roman" w:hAnsi="Times New Roman" w:cs="Times New Roman"/>
          <w:lang w:val="hu-HU"/>
        </w:rPr>
        <w:t xml:space="preserve"> </w:t>
      </w:r>
      <w:r w:rsidR="00B84681">
        <w:rPr>
          <w:rFonts w:ascii="Times New Roman" w:hAnsi="Times New Roman" w:cs="Times New Roman"/>
          <w:lang w:val="hu-HU"/>
        </w:rPr>
        <w:t>ipari robot, gesztusok, távvezérlés</w:t>
      </w:r>
      <w:r w:rsidR="00373544">
        <w:rPr>
          <w:rFonts w:ascii="Times New Roman" w:hAnsi="Times New Roman" w:cs="Times New Roman"/>
          <w:lang w:val="hu-HU"/>
        </w:rPr>
        <w:t>, Kinect</w:t>
      </w:r>
    </w:p>
    <w:p w14:paraId="5FF55B6D" w14:textId="77777777" w:rsidR="007F591F" w:rsidRPr="002239F2" w:rsidRDefault="007F591F">
      <w:pPr>
        <w:autoSpaceDE w:val="0"/>
        <w:spacing w:before="480" w:after="480" w:line="360" w:lineRule="auto"/>
        <w:jc w:val="center"/>
        <w:rPr>
          <w:rFonts w:ascii="Times New Roman" w:hAnsi="Times New Roman" w:cs="Times New Roman"/>
          <w:b/>
          <w:sz w:val="32"/>
          <w:szCs w:val="32"/>
          <w:lang w:val="hu-HU"/>
        </w:rPr>
      </w:pPr>
    </w:p>
    <w:p w14:paraId="62C15404" w14:textId="77777777" w:rsidR="007F591F" w:rsidRPr="002239F2" w:rsidRDefault="00D61644" w:rsidP="00D61644">
      <w:pPr>
        <w:autoSpaceDE w:val="0"/>
        <w:spacing w:after="480" w:line="360" w:lineRule="auto"/>
        <w:jc w:val="center"/>
        <w:rPr>
          <w:rFonts w:ascii="Times New Roman" w:hAnsi="Times New Roman" w:cs="Times New Roman"/>
          <w:sz w:val="56"/>
          <w:szCs w:val="56"/>
          <w:lang w:val="hu-HU"/>
        </w:rPr>
      </w:pPr>
      <w:r>
        <w:rPr>
          <w:rFonts w:ascii="Times New Roman" w:hAnsi="Times New Roman" w:cs="Times New Roman"/>
          <w:b/>
          <w:szCs w:val="24"/>
          <w:lang w:val="hu-HU"/>
        </w:rPr>
        <w:br w:type="page"/>
      </w:r>
      <w:r w:rsidR="007F591F" w:rsidRPr="00130640">
        <w:rPr>
          <w:rFonts w:ascii="Times New Roman" w:hAnsi="Times New Roman" w:cs="Times New Roman"/>
          <w:sz w:val="56"/>
          <w:szCs w:val="56"/>
        </w:rPr>
        <w:lastRenderedPageBreak/>
        <w:t>Abstract</w:t>
      </w:r>
    </w:p>
    <w:p w14:paraId="2DC0FB1D" w14:textId="77777777" w:rsidR="007F591F" w:rsidRPr="002239F2" w:rsidRDefault="007F591F">
      <w:pPr>
        <w:autoSpaceDE w:val="0"/>
        <w:spacing w:line="360" w:lineRule="auto"/>
        <w:jc w:val="both"/>
        <w:rPr>
          <w:rFonts w:ascii="Times New Roman" w:hAnsi="Times New Roman" w:cs="Times New Roman"/>
          <w:szCs w:val="24"/>
          <w:lang w:val="hu-HU"/>
        </w:rPr>
      </w:pPr>
    </w:p>
    <w:p w14:paraId="5F6E6352" w14:textId="77777777" w:rsidR="007F591F" w:rsidRPr="002239F2" w:rsidRDefault="007F591F">
      <w:pPr>
        <w:autoSpaceDE w:val="0"/>
        <w:spacing w:line="360" w:lineRule="auto"/>
        <w:jc w:val="both"/>
        <w:rPr>
          <w:rFonts w:ascii="Times New Roman" w:hAnsi="Times New Roman" w:cs="Times New Roman"/>
          <w:szCs w:val="24"/>
          <w:lang w:val="hu-HU"/>
        </w:rPr>
      </w:pPr>
    </w:p>
    <w:p w14:paraId="28E52E30" w14:textId="77777777" w:rsidR="007F591F" w:rsidRDefault="007F591F">
      <w:pPr>
        <w:autoSpaceDE w:val="0"/>
        <w:spacing w:line="360" w:lineRule="auto"/>
        <w:jc w:val="both"/>
        <w:rPr>
          <w:rFonts w:ascii="Times New Roman" w:hAnsi="Times New Roman" w:cs="Times New Roman"/>
          <w:szCs w:val="24"/>
        </w:rPr>
      </w:pPr>
      <w:r w:rsidRPr="002239F2">
        <w:rPr>
          <w:rFonts w:ascii="Times New Roman" w:hAnsi="Times New Roman" w:cs="Times New Roman"/>
          <w:szCs w:val="24"/>
          <w:lang w:val="hu-HU"/>
        </w:rPr>
        <w:tab/>
      </w:r>
      <w:r w:rsidR="00373544">
        <w:rPr>
          <w:rFonts w:ascii="Times New Roman" w:hAnsi="Times New Roman" w:cs="Times New Roman"/>
          <w:szCs w:val="24"/>
        </w:rPr>
        <w:t xml:space="preserve">In recent years, industrial robots have witnessed significant growth, with expanding applications and increasing functionality that enables them to perform a wider range of human tasks. In this thesis, our research focused on developing a system that records user movements and utilizes them to calculate the necessary control signals for an industrial robot. Specifically, we designed a solution for the remote control of a two-armed industrial robot based on human arm movements. </w:t>
      </w:r>
    </w:p>
    <w:p w14:paraId="7B29A267" w14:textId="77777777" w:rsidR="00373544" w:rsidRDefault="00373544" w:rsidP="00591C91">
      <w:pPr>
        <w:autoSpaceDE w:val="0"/>
        <w:spacing w:line="360" w:lineRule="auto"/>
        <w:ind w:firstLine="720"/>
        <w:jc w:val="both"/>
        <w:rPr>
          <w:rFonts w:ascii="Times New Roman" w:hAnsi="Times New Roman" w:cs="Times New Roman"/>
          <w:szCs w:val="24"/>
        </w:rPr>
      </w:pPr>
      <w:r>
        <w:rPr>
          <w:rFonts w:ascii="Times New Roman" w:hAnsi="Times New Roman" w:cs="Times New Roman"/>
          <w:szCs w:val="24"/>
        </w:rPr>
        <w:t xml:space="preserve">To achieve real-time control of both robot arms, we utilized a second-generation Kinect sensor, renowned for its movement tracking and distance measurement capabilities. The data captured by the Kinect sensor was </w:t>
      </w:r>
      <w:r w:rsidR="00130640">
        <w:rPr>
          <w:rFonts w:ascii="Times New Roman" w:hAnsi="Times New Roman" w:cs="Times New Roman"/>
          <w:szCs w:val="24"/>
        </w:rPr>
        <w:t xml:space="preserve">subsequently transformed into a suitable format for controlling the robot arm. The control mechanism relied on the angles of the users’ limbs and joints to manipulate the arms of the industrial robot. </w:t>
      </w:r>
    </w:p>
    <w:p w14:paraId="7995BA7D" w14:textId="77777777" w:rsidR="00591C91" w:rsidRDefault="00130640" w:rsidP="00591C91">
      <w:pPr>
        <w:autoSpaceDE w:val="0"/>
        <w:spacing w:line="360" w:lineRule="auto"/>
        <w:ind w:firstLine="720"/>
        <w:jc w:val="both"/>
        <w:rPr>
          <w:rFonts w:ascii="Times New Roman" w:hAnsi="Times New Roman" w:cs="Times New Roman"/>
          <w:szCs w:val="24"/>
        </w:rPr>
      </w:pPr>
      <w:r>
        <w:rPr>
          <w:rFonts w:ascii="Times New Roman" w:hAnsi="Times New Roman" w:cs="Times New Roman"/>
          <w:szCs w:val="24"/>
        </w:rPr>
        <w:t>Our implementation was centered on employing a Baxter cooperative robot. Baxter is a fixed platform robot, equipped with two robotic arms, featuring seven degrees of freedom each. The system provides control of the robotic arms through hand gestures</w:t>
      </w:r>
      <w:r w:rsidR="00591C91">
        <w:rPr>
          <w:rFonts w:ascii="Times New Roman" w:hAnsi="Times New Roman" w:cs="Times New Roman"/>
          <w:szCs w:val="24"/>
        </w:rPr>
        <w:t>.</w:t>
      </w:r>
    </w:p>
    <w:p w14:paraId="16D3117F" w14:textId="24A635D9" w:rsidR="00591C91" w:rsidRDefault="00591C91" w:rsidP="00591C91">
      <w:pPr>
        <w:autoSpaceDE w:val="0"/>
        <w:spacing w:line="360" w:lineRule="auto"/>
        <w:ind w:firstLine="720"/>
        <w:jc w:val="both"/>
        <w:rPr>
          <w:rFonts w:ascii="Times New Roman" w:hAnsi="Times New Roman" w:cs="Times New Roman"/>
          <w:szCs w:val="24"/>
        </w:rPr>
      </w:pPr>
      <w:r w:rsidRPr="00591C91">
        <w:rPr>
          <w:rFonts w:ascii="Times New Roman" w:hAnsi="Times New Roman" w:cs="Times New Roman"/>
          <w:szCs w:val="24"/>
        </w:rPr>
        <w:t>The system enables the user to control the gripping tools of the robot arm through hand gestures, in addition to moving the robot arm itself. Based on the state of the hand, the robot's gripping tools can open or close.</w:t>
      </w:r>
    </w:p>
    <w:p w14:paraId="074847C0" w14:textId="217DFE69" w:rsidR="007F591F" w:rsidRPr="00517B8D" w:rsidRDefault="00130640">
      <w:pPr>
        <w:autoSpaceDE w:val="0"/>
        <w:spacing w:line="360" w:lineRule="auto"/>
        <w:jc w:val="both"/>
        <w:rPr>
          <w:rFonts w:ascii="Times New Roman" w:hAnsi="Times New Roman" w:cs="Times New Roman"/>
          <w:szCs w:val="24"/>
        </w:rPr>
      </w:pPr>
      <w:r>
        <w:rPr>
          <w:rFonts w:ascii="Times New Roman" w:hAnsi="Times New Roman" w:cs="Times New Roman"/>
          <w:szCs w:val="24"/>
        </w:rPr>
        <w:t xml:space="preserve"> </w:t>
      </w:r>
    </w:p>
    <w:p w14:paraId="7AF54DD0" w14:textId="77777777" w:rsidR="007F591F" w:rsidRPr="00130640" w:rsidRDefault="007F591F">
      <w:pPr>
        <w:autoSpaceDE w:val="0"/>
        <w:spacing w:line="360" w:lineRule="auto"/>
        <w:ind w:firstLine="709"/>
        <w:jc w:val="both"/>
        <w:rPr>
          <w:rFonts w:ascii="Times New Roman" w:hAnsi="Times New Roman" w:cs="Times New Roman"/>
        </w:rPr>
      </w:pPr>
      <w:r w:rsidRPr="00130640">
        <w:rPr>
          <w:rFonts w:ascii="Times New Roman" w:hAnsi="Times New Roman" w:cs="Times New Roman"/>
          <w:b/>
          <w:i/>
        </w:rPr>
        <w:t>Keywords</w:t>
      </w:r>
      <w:r w:rsidRPr="002239F2">
        <w:rPr>
          <w:rFonts w:ascii="Times New Roman" w:hAnsi="Times New Roman" w:cs="Times New Roman"/>
          <w:lang w:val="hu-HU"/>
        </w:rPr>
        <w:t>:</w:t>
      </w:r>
      <w:r w:rsidR="00130640">
        <w:rPr>
          <w:rFonts w:ascii="Times New Roman" w:eastAsia="Times New Roman" w:hAnsi="Times New Roman" w:cs="Times New Roman"/>
          <w:lang w:val="hu-HU"/>
        </w:rPr>
        <w:t xml:space="preserve"> </w:t>
      </w:r>
      <w:r w:rsidR="00130640" w:rsidRPr="00130640">
        <w:rPr>
          <w:rFonts w:ascii="Times New Roman" w:eastAsia="Times New Roman" w:hAnsi="Times New Roman" w:cs="Times New Roman"/>
        </w:rPr>
        <w:t>industrial</w:t>
      </w:r>
      <w:r w:rsidR="00130640">
        <w:rPr>
          <w:rFonts w:ascii="Times New Roman" w:eastAsia="Times New Roman" w:hAnsi="Times New Roman" w:cs="Times New Roman"/>
          <w:lang w:val="hu-HU"/>
        </w:rPr>
        <w:t xml:space="preserve"> robot, </w:t>
      </w:r>
      <w:r w:rsidR="00130640">
        <w:rPr>
          <w:rFonts w:ascii="Times New Roman" w:eastAsia="Times New Roman" w:hAnsi="Times New Roman" w:cs="Times New Roman"/>
        </w:rPr>
        <w:t>remote control, gestures, Kinect</w:t>
      </w:r>
    </w:p>
    <w:p w14:paraId="2FB72631" w14:textId="77777777" w:rsidR="007F591F" w:rsidRPr="002239F2" w:rsidRDefault="007F591F">
      <w:pPr>
        <w:autoSpaceDE w:val="0"/>
        <w:spacing w:line="360" w:lineRule="auto"/>
        <w:ind w:firstLine="709"/>
        <w:jc w:val="both"/>
        <w:rPr>
          <w:rFonts w:ascii="Times New Roman" w:hAnsi="Times New Roman" w:cs="Times New Roman"/>
          <w:lang w:val="hu-HU"/>
        </w:rPr>
      </w:pPr>
    </w:p>
    <w:p w14:paraId="2040E292" w14:textId="77777777" w:rsidR="007F591F" w:rsidRPr="002239F2" w:rsidRDefault="007F591F">
      <w:pPr>
        <w:autoSpaceDE w:val="0"/>
        <w:spacing w:line="360" w:lineRule="auto"/>
        <w:ind w:firstLine="709"/>
        <w:jc w:val="both"/>
        <w:rPr>
          <w:rFonts w:ascii="Times New Roman" w:hAnsi="Times New Roman" w:cs="Times New Roman"/>
          <w:lang w:val="hu-HU"/>
        </w:rPr>
      </w:pPr>
    </w:p>
    <w:p w14:paraId="7440BA6D" w14:textId="77777777" w:rsidR="007F591F" w:rsidRPr="002239F2" w:rsidRDefault="007F591F">
      <w:pPr>
        <w:autoSpaceDE w:val="0"/>
        <w:spacing w:line="360" w:lineRule="auto"/>
        <w:ind w:firstLine="709"/>
        <w:jc w:val="both"/>
        <w:rPr>
          <w:rFonts w:ascii="Times New Roman" w:hAnsi="Times New Roman" w:cs="Times New Roman"/>
          <w:lang w:val="hu-HU"/>
        </w:rPr>
      </w:pPr>
    </w:p>
    <w:p w14:paraId="723CDB0F" w14:textId="77777777" w:rsidR="007F591F" w:rsidRPr="002239F2" w:rsidRDefault="007F591F">
      <w:pPr>
        <w:autoSpaceDE w:val="0"/>
        <w:spacing w:line="360" w:lineRule="auto"/>
        <w:ind w:firstLine="709"/>
        <w:jc w:val="both"/>
        <w:rPr>
          <w:rFonts w:ascii="Times New Roman" w:hAnsi="Times New Roman" w:cs="Times New Roman"/>
          <w:lang w:val="hu-HU"/>
        </w:rPr>
      </w:pPr>
    </w:p>
    <w:p w14:paraId="23ACCB35" w14:textId="77777777" w:rsidR="007F591F" w:rsidRPr="002239F2" w:rsidRDefault="007F591F">
      <w:pPr>
        <w:autoSpaceDE w:val="0"/>
        <w:spacing w:line="360" w:lineRule="auto"/>
        <w:ind w:firstLine="709"/>
        <w:jc w:val="both"/>
        <w:rPr>
          <w:rFonts w:ascii="Times New Roman" w:hAnsi="Times New Roman" w:cs="Times New Roman"/>
          <w:lang w:val="hu-HU"/>
        </w:rPr>
      </w:pPr>
    </w:p>
    <w:p w14:paraId="36FC745D" w14:textId="77777777" w:rsidR="00E95F17" w:rsidRDefault="00E95F17" w:rsidP="00E95F17">
      <w:pPr>
        <w:pageBreakBefore/>
        <w:autoSpaceDE w:val="0"/>
        <w:spacing w:line="360" w:lineRule="auto"/>
        <w:jc w:val="both"/>
        <w:rPr>
          <w:rFonts w:ascii="Times New Roman" w:hAnsi="Times New Roman" w:cs="Times New Roman"/>
          <w:lang w:val="hu-HU"/>
        </w:rPr>
        <w:sectPr w:rsidR="00E95F17">
          <w:headerReference w:type="default" r:id="rId8"/>
          <w:footerReference w:type="default" r:id="rId9"/>
          <w:pgSz w:w="11906" w:h="16838"/>
          <w:pgMar w:top="1134" w:right="1134" w:bottom="1134" w:left="1418" w:header="709" w:footer="709" w:gutter="0"/>
          <w:cols w:space="720"/>
          <w:docGrid w:linePitch="360"/>
        </w:sectPr>
      </w:pPr>
    </w:p>
    <w:p w14:paraId="0E08F1E6" w14:textId="77777777" w:rsidR="007F591F" w:rsidRPr="002239F2" w:rsidRDefault="00D61644" w:rsidP="00D61644">
      <w:pPr>
        <w:autoSpaceDE w:val="0"/>
        <w:spacing w:line="360" w:lineRule="auto"/>
        <w:jc w:val="center"/>
        <w:rPr>
          <w:rFonts w:ascii="Times New Roman" w:hAnsi="Times New Roman" w:cs="Times New Roman"/>
          <w:sz w:val="56"/>
          <w:szCs w:val="56"/>
          <w:lang w:val="hu-HU"/>
        </w:rPr>
      </w:pPr>
      <w:r>
        <w:rPr>
          <w:rFonts w:ascii="Times New Roman" w:hAnsi="Times New Roman" w:cs="Times New Roman"/>
          <w:lang w:val="hu-HU"/>
        </w:rPr>
        <w:br w:type="page"/>
      </w:r>
      <w:r w:rsidR="007F591F" w:rsidRPr="002239F2">
        <w:rPr>
          <w:rFonts w:ascii="Times New Roman" w:hAnsi="Times New Roman" w:cs="Times New Roman"/>
          <w:sz w:val="56"/>
          <w:szCs w:val="56"/>
          <w:lang w:val="hu-HU"/>
        </w:rPr>
        <w:lastRenderedPageBreak/>
        <w:t>Tartalomjegyzék</w:t>
      </w:r>
    </w:p>
    <w:p w14:paraId="0834BD6E" w14:textId="77777777" w:rsidR="007F591F" w:rsidRPr="002239F2" w:rsidRDefault="007F591F">
      <w:pPr>
        <w:autoSpaceDE w:val="0"/>
        <w:spacing w:line="360" w:lineRule="auto"/>
        <w:jc w:val="both"/>
        <w:rPr>
          <w:rFonts w:ascii="Times New Roman" w:hAnsi="Times New Roman" w:cs="Times New Roman"/>
          <w:szCs w:val="24"/>
          <w:lang w:val="hu-HU"/>
        </w:rPr>
      </w:pPr>
    </w:p>
    <w:p w14:paraId="6A53D344" w14:textId="77777777" w:rsidR="007F591F" w:rsidRPr="002239F2" w:rsidRDefault="007F591F">
      <w:pPr>
        <w:rPr>
          <w:rFonts w:ascii="Times New Roman" w:hAnsi="Times New Roman" w:cs="Times New Roman"/>
          <w:lang w:val="hu-HU"/>
        </w:rPr>
        <w:sectPr w:rsidR="007F591F" w:rsidRPr="002239F2" w:rsidSect="00E95F17">
          <w:footerReference w:type="default" r:id="rId10"/>
          <w:type w:val="continuous"/>
          <w:pgSz w:w="11906" w:h="16838"/>
          <w:pgMar w:top="1134" w:right="1134" w:bottom="1134" w:left="1418" w:header="709" w:footer="709" w:gutter="0"/>
          <w:cols w:space="720"/>
          <w:docGrid w:linePitch="360"/>
        </w:sectPr>
      </w:pPr>
    </w:p>
    <w:p w14:paraId="7F7B0FF9" w14:textId="5B0DDFA8" w:rsidR="00793829" w:rsidRDefault="00751539">
      <w:pPr>
        <w:pStyle w:val="TOC1"/>
        <w:tabs>
          <w:tab w:val="left" w:pos="566"/>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\o "1-3" \h \z </w:instrText>
      </w:r>
      <w:r>
        <w:rPr>
          <w:rFonts w:ascii="Times New Roman" w:hAnsi="Times New Roman" w:cs="Times New Roman"/>
          <w:lang w:val="hu-HU"/>
        </w:rPr>
        <w:fldChar w:fldCharType="separate"/>
      </w:r>
      <w:hyperlink w:anchor="_Toc138603892" w:history="1">
        <w:r w:rsidR="00793829" w:rsidRPr="00887BF0">
          <w:rPr>
            <w:rStyle w:val="Hyperlink"/>
            <w:noProof/>
            <w:lang w:val="hu-HU"/>
          </w:rPr>
          <w:t>1.</w:t>
        </w:r>
        <w:r w:rsidR="00793829">
          <w:rPr>
            <w:rFonts w:eastAsia="Times New Roman" w:cs="Times New Roman"/>
            <w:noProof/>
            <w:kern w:val="2"/>
            <w:sz w:val="22"/>
            <w:lang w:eastAsia="en-US"/>
          </w:rPr>
          <w:tab/>
        </w:r>
        <w:r w:rsidR="00793829" w:rsidRPr="00887BF0">
          <w:rPr>
            <w:rStyle w:val="Hyperlink"/>
            <w:noProof/>
            <w:lang w:val="hu-HU"/>
          </w:rPr>
          <w:t>Bevezető</w:t>
        </w:r>
        <w:r w:rsidR="00793829">
          <w:rPr>
            <w:noProof/>
            <w:webHidden/>
          </w:rPr>
          <w:tab/>
        </w:r>
        <w:r w:rsidR="00793829">
          <w:rPr>
            <w:noProof/>
            <w:webHidden/>
          </w:rPr>
          <w:fldChar w:fldCharType="begin"/>
        </w:r>
        <w:r w:rsidR="00793829">
          <w:rPr>
            <w:noProof/>
            <w:webHidden/>
          </w:rPr>
          <w:instrText xml:space="preserve"> PAGEREF _Toc138603892 \h </w:instrText>
        </w:r>
        <w:r w:rsidR="00793829">
          <w:rPr>
            <w:noProof/>
            <w:webHidden/>
          </w:rPr>
        </w:r>
        <w:r w:rsidR="00793829">
          <w:rPr>
            <w:noProof/>
            <w:webHidden/>
          </w:rPr>
          <w:fldChar w:fldCharType="separate"/>
        </w:r>
        <w:r w:rsidR="00420F61">
          <w:rPr>
            <w:noProof/>
            <w:webHidden/>
          </w:rPr>
          <w:t>12</w:t>
        </w:r>
        <w:r w:rsidR="00793829">
          <w:rPr>
            <w:noProof/>
            <w:webHidden/>
          </w:rPr>
          <w:fldChar w:fldCharType="end"/>
        </w:r>
      </w:hyperlink>
    </w:p>
    <w:p w14:paraId="2F20BD71" w14:textId="3E8DE842" w:rsidR="00793829" w:rsidRDefault="00793829">
      <w:pPr>
        <w:pStyle w:val="TOC1"/>
        <w:tabs>
          <w:tab w:val="left" w:pos="566"/>
          <w:tab w:val="right" w:leader="dot" w:pos="9344"/>
        </w:tabs>
        <w:rPr>
          <w:rFonts w:eastAsia="Times New Roman" w:cs="Times New Roman"/>
          <w:noProof/>
          <w:kern w:val="2"/>
          <w:sz w:val="22"/>
          <w:lang w:eastAsia="en-US"/>
        </w:rPr>
      </w:pPr>
      <w:hyperlink w:anchor="_Toc138603893" w:history="1">
        <w:r w:rsidRPr="00887BF0">
          <w:rPr>
            <w:rStyle w:val="Hyperlink"/>
            <w:noProof/>
            <w:lang w:val="hu-HU"/>
          </w:rPr>
          <w:t>2.</w:t>
        </w:r>
        <w:r>
          <w:rPr>
            <w:rFonts w:eastAsia="Times New Roman" w:cs="Times New Roman"/>
            <w:noProof/>
            <w:kern w:val="2"/>
            <w:sz w:val="22"/>
            <w:lang w:eastAsia="en-US"/>
          </w:rPr>
          <w:tab/>
        </w:r>
        <w:r w:rsidRPr="00887BF0">
          <w:rPr>
            <w:rStyle w:val="Hyperlink"/>
            <w:noProof/>
            <w:lang w:val="hu-HU"/>
          </w:rPr>
          <w:t>Célkitűzések</w:t>
        </w:r>
        <w:r>
          <w:rPr>
            <w:noProof/>
            <w:webHidden/>
          </w:rPr>
          <w:tab/>
        </w:r>
        <w:r>
          <w:rPr>
            <w:noProof/>
            <w:webHidden/>
          </w:rPr>
          <w:fldChar w:fldCharType="begin"/>
        </w:r>
        <w:r>
          <w:rPr>
            <w:noProof/>
            <w:webHidden/>
          </w:rPr>
          <w:instrText xml:space="preserve"> PAGEREF _Toc138603893 \h </w:instrText>
        </w:r>
        <w:r>
          <w:rPr>
            <w:noProof/>
            <w:webHidden/>
          </w:rPr>
        </w:r>
        <w:r>
          <w:rPr>
            <w:noProof/>
            <w:webHidden/>
          </w:rPr>
          <w:fldChar w:fldCharType="separate"/>
        </w:r>
        <w:r w:rsidR="00420F61">
          <w:rPr>
            <w:noProof/>
            <w:webHidden/>
          </w:rPr>
          <w:t>14</w:t>
        </w:r>
        <w:r>
          <w:rPr>
            <w:noProof/>
            <w:webHidden/>
          </w:rPr>
          <w:fldChar w:fldCharType="end"/>
        </w:r>
      </w:hyperlink>
    </w:p>
    <w:p w14:paraId="161066CE" w14:textId="48C8FBC8" w:rsidR="00793829" w:rsidRDefault="00793829">
      <w:pPr>
        <w:pStyle w:val="TOC1"/>
        <w:tabs>
          <w:tab w:val="left" w:pos="566"/>
          <w:tab w:val="right" w:leader="dot" w:pos="9344"/>
        </w:tabs>
        <w:rPr>
          <w:rFonts w:eastAsia="Times New Roman" w:cs="Times New Roman"/>
          <w:noProof/>
          <w:kern w:val="2"/>
          <w:sz w:val="22"/>
          <w:lang w:eastAsia="en-US"/>
        </w:rPr>
      </w:pPr>
      <w:hyperlink w:anchor="_Toc138603894" w:history="1">
        <w:r w:rsidRPr="00887BF0">
          <w:rPr>
            <w:rStyle w:val="Hyperlink"/>
            <w:noProof/>
            <w:lang w:val="hu-HU"/>
          </w:rPr>
          <w:t>3.</w:t>
        </w:r>
        <w:r>
          <w:rPr>
            <w:rFonts w:eastAsia="Times New Roman" w:cs="Times New Roman"/>
            <w:noProof/>
            <w:kern w:val="2"/>
            <w:sz w:val="22"/>
            <w:lang w:eastAsia="en-US"/>
          </w:rPr>
          <w:tab/>
        </w:r>
        <w:r w:rsidRPr="00887BF0">
          <w:rPr>
            <w:rStyle w:val="Hyperlink"/>
            <w:noProof/>
            <w:lang w:val="hu-HU"/>
          </w:rPr>
          <w:t>Irodalomkutatás</w:t>
        </w:r>
        <w:r>
          <w:rPr>
            <w:noProof/>
            <w:webHidden/>
          </w:rPr>
          <w:tab/>
        </w:r>
        <w:r>
          <w:rPr>
            <w:noProof/>
            <w:webHidden/>
          </w:rPr>
          <w:fldChar w:fldCharType="begin"/>
        </w:r>
        <w:r>
          <w:rPr>
            <w:noProof/>
            <w:webHidden/>
          </w:rPr>
          <w:instrText xml:space="preserve"> PAGEREF _Toc138603894 \h </w:instrText>
        </w:r>
        <w:r>
          <w:rPr>
            <w:noProof/>
            <w:webHidden/>
          </w:rPr>
        </w:r>
        <w:r>
          <w:rPr>
            <w:noProof/>
            <w:webHidden/>
          </w:rPr>
          <w:fldChar w:fldCharType="separate"/>
        </w:r>
        <w:r w:rsidR="00420F61">
          <w:rPr>
            <w:noProof/>
            <w:webHidden/>
          </w:rPr>
          <w:t>15</w:t>
        </w:r>
        <w:r>
          <w:rPr>
            <w:noProof/>
            <w:webHidden/>
          </w:rPr>
          <w:fldChar w:fldCharType="end"/>
        </w:r>
      </w:hyperlink>
    </w:p>
    <w:p w14:paraId="0E449CA5" w14:textId="240CB33F" w:rsidR="00793829" w:rsidRDefault="00793829">
      <w:pPr>
        <w:pStyle w:val="TOC1"/>
        <w:tabs>
          <w:tab w:val="left" w:pos="566"/>
          <w:tab w:val="right" w:leader="dot" w:pos="9344"/>
        </w:tabs>
        <w:rPr>
          <w:rFonts w:eastAsia="Times New Roman" w:cs="Times New Roman"/>
          <w:noProof/>
          <w:kern w:val="2"/>
          <w:sz w:val="22"/>
          <w:lang w:eastAsia="en-US"/>
        </w:rPr>
      </w:pPr>
      <w:hyperlink w:anchor="_Toc138603895" w:history="1">
        <w:r w:rsidRPr="00887BF0">
          <w:rPr>
            <w:rStyle w:val="Hyperlink"/>
            <w:noProof/>
            <w:lang w:val="hu-HU"/>
          </w:rPr>
          <w:t>4.</w:t>
        </w:r>
        <w:r>
          <w:rPr>
            <w:rFonts w:eastAsia="Times New Roman" w:cs="Times New Roman"/>
            <w:noProof/>
            <w:kern w:val="2"/>
            <w:sz w:val="22"/>
            <w:lang w:eastAsia="en-US"/>
          </w:rPr>
          <w:tab/>
        </w:r>
        <w:r w:rsidRPr="00887BF0">
          <w:rPr>
            <w:rStyle w:val="Hyperlink"/>
            <w:noProof/>
            <w:lang w:val="hu-HU"/>
          </w:rPr>
          <w:t>Követelmény specifikáció.</w:t>
        </w:r>
        <w:r>
          <w:rPr>
            <w:noProof/>
            <w:webHidden/>
          </w:rPr>
          <w:tab/>
        </w:r>
        <w:r>
          <w:rPr>
            <w:noProof/>
            <w:webHidden/>
          </w:rPr>
          <w:fldChar w:fldCharType="begin"/>
        </w:r>
        <w:r>
          <w:rPr>
            <w:noProof/>
            <w:webHidden/>
          </w:rPr>
          <w:instrText xml:space="preserve"> PAGEREF _Toc138603895 \h </w:instrText>
        </w:r>
        <w:r>
          <w:rPr>
            <w:noProof/>
            <w:webHidden/>
          </w:rPr>
        </w:r>
        <w:r>
          <w:rPr>
            <w:noProof/>
            <w:webHidden/>
          </w:rPr>
          <w:fldChar w:fldCharType="separate"/>
        </w:r>
        <w:r w:rsidR="00420F61">
          <w:rPr>
            <w:noProof/>
            <w:webHidden/>
          </w:rPr>
          <w:t>17</w:t>
        </w:r>
        <w:r>
          <w:rPr>
            <w:noProof/>
            <w:webHidden/>
          </w:rPr>
          <w:fldChar w:fldCharType="end"/>
        </w:r>
      </w:hyperlink>
    </w:p>
    <w:p w14:paraId="793A1511" w14:textId="792FA2D7" w:rsidR="00793829" w:rsidRDefault="00793829">
      <w:pPr>
        <w:pStyle w:val="TOC1"/>
        <w:tabs>
          <w:tab w:val="left" w:pos="849"/>
          <w:tab w:val="right" w:leader="dot" w:pos="9344"/>
        </w:tabs>
        <w:rPr>
          <w:rFonts w:eastAsia="Times New Roman" w:cs="Times New Roman"/>
          <w:noProof/>
          <w:kern w:val="2"/>
          <w:sz w:val="22"/>
          <w:lang w:eastAsia="en-US"/>
        </w:rPr>
      </w:pPr>
      <w:hyperlink w:anchor="_Toc138603896" w:history="1">
        <w:r w:rsidRPr="00887BF0">
          <w:rPr>
            <w:rStyle w:val="Hyperlink"/>
            <w:noProof/>
            <w:lang w:val="hu-HU"/>
          </w:rPr>
          <w:t>4.1.1.</w:t>
        </w:r>
        <w:r>
          <w:rPr>
            <w:rFonts w:eastAsia="Times New Roman" w:cs="Times New Roman"/>
            <w:noProof/>
            <w:kern w:val="2"/>
            <w:sz w:val="22"/>
            <w:lang w:eastAsia="en-US"/>
          </w:rPr>
          <w:tab/>
        </w:r>
        <w:r w:rsidRPr="00887BF0">
          <w:rPr>
            <w:rStyle w:val="Hyperlink"/>
            <w:noProof/>
            <w:lang w:val="hu-HU"/>
          </w:rPr>
          <w:t>Felhasználói követelmények</w:t>
        </w:r>
        <w:r>
          <w:rPr>
            <w:noProof/>
            <w:webHidden/>
          </w:rPr>
          <w:tab/>
        </w:r>
        <w:r>
          <w:rPr>
            <w:noProof/>
            <w:webHidden/>
          </w:rPr>
          <w:fldChar w:fldCharType="begin"/>
        </w:r>
        <w:r>
          <w:rPr>
            <w:noProof/>
            <w:webHidden/>
          </w:rPr>
          <w:instrText xml:space="preserve"> PAGEREF _Toc138603896 \h </w:instrText>
        </w:r>
        <w:r>
          <w:rPr>
            <w:noProof/>
            <w:webHidden/>
          </w:rPr>
        </w:r>
        <w:r>
          <w:rPr>
            <w:noProof/>
            <w:webHidden/>
          </w:rPr>
          <w:fldChar w:fldCharType="separate"/>
        </w:r>
        <w:r w:rsidR="00420F61">
          <w:rPr>
            <w:noProof/>
            <w:webHidden/>
          </w:rPr>
          <w:t>17</w:t>
        </w:r>
        <w:r>
          <w:rPr>
            <w:noProof/>
            <w:webHidden/>
          </w:rPr>
          <w:fldChar w:fldCharType="end"/>
        </w:r>
      </w:hyperlink>
    </w:p>
    <w:p w14:paraId="4447370B" w14:textId="5C527B00" w:rsidR="00793829" w:rsidRDefault="00793829">
      <w:pPr>
        <w:pStyle w:val="TOC1"/>
        <w:tabs>
          <w:tab w:val="left" w:pos="849"/>
          <w:tab w:val="right" w:leader="dot" w:pos="9344"/>
        </w:tabs>
        <w:rPr>
          <w:rFonts w:eastAsia="Times New Roman" w:cs="Times New Roman"/>
          <w:noProof/>
          <w:kern w:val="2"/>
          <w:sz w:val="22"/>
          <w:lang w:eastAsia="en-US"/>
        </w:rPr>
      </w:pPr>
      <w:hyperlink w:anchor="_Toc138603897" w:history="1">
        <w:r w:rsidRPr="00887BF0">
          <w:rPr>
            <w:rStyle w:val="Hyperlink"/>
            <w:noProof/>
            <w:lang w:val="hu-HU"/>
          </w:rPr>
          <w:t>4.1.2.</w:t>
        </w:r>
        <w:r>
          <w:rPr>
            <w:rFonts w:eastAsia="Times New Roman" w:cs="Times New Roman"/>
            <w:noProof/>
            <w:kern w:val="2"/>
            <w:sz w:val="22"/>
            <w:lang w:eastAsia="en-US"/>
          </w:rPr>
          <w:tab/>
        </w:r>
        <w:r w:rsidRPr="00887BF0">
          <w:rPr>
            <w:rStyle w:val="Hyperlink"/>
            <w:noProof/>
            <w:lang w:val="hu-HU"/>
          </w:rPr>
          <w:t>Rendszer követelmények</w:t>
        </w:r>
        <w:r>
          <w:rPr>
            <w:noProof/>
            <w:webHidden/>
          </w:rPr>
          <w:tab/>
        </w:r>
        <w:r>
          <w:rPr>
            <w:noProof/>
            <w:webHidden/>
          </w:rPr>
          <w:fldChar w:fldCharType="begin"/>
        </w:r>
        <w:r>
          <w:rPr>
            <w:noProof/>
            <w:webHidden/>
          </w:rPr>
          <w:instrText xml:space="preserve"> PAGEREF _Toc138603897 \h </w:instrText>
        </w:r>
        <w:r>
          <w:rPr>
            <w:noProof/>
            <w:webHidden/>
          </w:rPr>
        </w:r>
        <w:r>
          <w:rPr>
            <w:noProof/>
            <w:webHidden/>
          </w:rPr>
          <w:fldChar w:fldCharType="separate"/>
        </w:r>
        <w:r w:rsidR="00420F61">
          <w:rPr>
            <w:noProof/>
            <w:webHidden/>
          </w:rPr>
          <w:t>18</w:t>
        </w:r>
        <w:r>
          <w:rPr>
            <w:noProof/>
            <w:webHidden/>
          </w:rPr>
          <w:fldChar w:fldCharType="end"/>
        </w:r>
      </w:hyperlink>
    </w:p>
    <w:p w14:paraId="7B178339" w14:textId="7D7A1375" w:rsidR="00793829" w:rsidRDefault="00793829">
      <w:pPr>
        <w:pStyle w:val="TOC1"/>
        <w:tabs>
          <w:tab w:val="left" w:pos="566"/>
          <w:tab w:val="right" w:leader="dot" w:pos="9344"/>
        </w:tabs>
        <w:rPr>
          <w:rFonts w:eastAsia="Times New Roman" w:cs="Times New Roman"/>
          <w:noProof/>
          <w:kern w:val="2"/>
          <w:sz w:val="22"/>
          <w:lang w:eastAsia="en-US"/>
        </w:rPr>
      </w:pPr>
      <w:hyperlink w:anchor="_Toc138603898" w:history="1">
        <w:r w:rsidRPr="00887BF0">
          <w:rPr>
            <w:rStyle w:val="Hyperlink"/>
            <w:noProof/>
            <w:lang w:val="hu-HU"/>
          </w:rPr>
          <w:t>a.)</w:t>
        </w:r>
        <w:r>
          <w:rPr>
            <w:rFonts w:eastAsia="Times New Roman" w:cs="Times New Roman"/>
            <w:noProof/>
            <w:kern w:val="2"/>
            <w:sz w:val="22"/>
            <w:lang w:eastAsia="en-US"/>
          </w:rPr>
          <w:tab/>
        </w:r>
        <w:r w:rsidRPr="00887BF0">
          <w:rPr>
            <w:rStyle w:val="Hyperlink"/>
            <w:noProof/>
            <w:lang w:val="hu-HU"/>
          </w:rPr>
          <w:t>Funkcionális követelmények</w:t>
        </w:r>
        <w:r>
          <w:rPr>
            <w:noProof/>
            <w:webHidden/>
          </w:rPr>
          <w:tab/>
        </w:r>
        <w:r>
          <w:rPr>
            <w:noProof/>
            <w:webHidden/>
          </w:rPr>
          <w:fldChar w:fldCharType="begin"/>
        </w:r>
        <w:r>
          <w:rPr>
            <w:noProof/>
            <w:webHidden/>
          </w:rPr>
          <w:instrText xml:space="preserve"> PAGEREF _Toc138603898 \h </w:instrText>
        </w:r>
        <w:r>
          <w:rPr>
            <w:noProof/>
            <w:webHidden/>
          </w:rPr>
        </w:r>
        <w:r>
          <w:rPr>
            <w:noProof/>
            <w:webHidden/>
          </w:rPr>
          <w:fldChar w:fldCharType="separate"/>
        </w:r>
        <w:r w:rsidR="00420F61">
          <w:rPr>
            <w:noProof/>
            <w:webHidden/>
          </w:rPr>
          <w:t>18</w:t>
        </w:r>
        <w:r>
          <w:rPr>
            <w:noProof/>
            <w:webHidden/>
          </w:rPr>
          <w:fldChar w:fldCharType="end"/>
        </w:r>
      </w:hyperlink>
    </w:p>
    <w:p w14:paraId="501226EE" w14:textId="4BC5CD2A" w:rsidR="00793829" w:rsidRDefault="00793829">
      <w:pPr>
        <w:pStyle w:val="TOC1"/>
        <w:tabs>
          <w:tab w:val="left" w:pos="566"/>
          <w:tab w:val="right" w:leader="dot" w:pos="9344"/>
        </w:tabs>
        <w:rPr>
          <w:rFonts w:eastAsia="Times New Roman" w:cs="Times New Roman"/>
          <w:noProof/>
          <w:kern w:val="2"/>
          <w:sz w:val="22"/>
          <w:lang w:eastAsia="en-US"/>
        </w:rPr>
      </w:pPr>
      <w:hyperlink w:anchor="_Toc138603899" w:history="1">
        <w:r w:rsidRPr="00887BF0">
          <w:rPr>
            <w:rStyle w:val="Hyperlink"/>
            <w:noProof/>
            <w:lang w:val="hu-HU"/>
          </w:rPr>
          <w:t>b.)</w:t>
        </w:r>
        <w:r>
          <w:rPr>
            <w:rFonts w:eastAsia="Times New Roman" w:cs="Times New Roman"/>
            <w:noProof/>
            <w:kern w:val="2"/>
            <w:sz w:val="22"/>
            <w:lang w:eastAsia="en-US"/>
          </w:rPr>
          <w:tab/>
        </w:r>
        <w:r w:rsidRPr="00887BF0">
          <w:rPr>
            <w:rStyle w:val="Hyperlink"/>
            <w:noProof/>
            <w:lang w:val="hu-HU"/>
          </w:rPr>
          <w:t>Nem funkcionális követelmények</w:t>
        </w:r>
        <w:r>
          <w:rPr>
            <w:noProof/>
            <w:webHidden/>
          </w:rPr>
          <w:tab/>
        </w:r>
        <w:r>
          <w:rPr>
            <w:noProof/>
            <w:webHidden/>
          </w:rPr>
          <w:fldChar w:fldCharType="begin"/>
        </w:r>
        <w:r>
          <w:rPr>
            <w:noProof/>
            <w:webHidden/>
          </w:rPr>
          <w:instrText xml:space="preserve"> PAGEREF _Toc138603899 \h </w:instrText>
        </w:r>
        <w:r>
          <w:rPr>
            <w:noProof/>
            <w:webHidden/>
          </w:rPr>
        </w:r>
        <w:r>
          <w:rPr>
            <w:noProof/>
            <w:webHidden/>
          </w:rPr>
          <w:fldChar w:fldCharType="separate"/>
        </w:r>
        <w:r w:rsidR="00420F61">
          <w:rPr>
            <w:noProof/>
            <w:webHidden/>
          </w:rPr>
          <w:t>19</w:t>
        </w:r>
        <w:r>
          <w:rPr>
            <w:noProof/>
            <w:webHidden/>
          </w:rPr>
          <w:fldChar w:fldCharType="end"/>
        </w:r>
      </w:hyperlink>
    </w:p>
    <w:p w14:paraId="636C50CD" w14:textId="412A2244" w:rsidR="00793829" w:rsidRDefault="00793829">
      <w:pPr>
        <w:pStyle w:val="TOC1"/>
        <w:tabs>
          <w:tab w:val="left" w:pos="566"/>
          <w:tab w:val="right" w:leader="dot" w:pos="9344"/>
        </w:tabs>
        <w:rPr>
          <w:rFonts w:eastAsia="Times New Roman" w:cs="Times New Roman"/>
          <w:noProof/>
          <w:kern w:val="2"/>
          <w:sz w:val="22"/>
          <w:lang w:eastAsia="en-US"/>
        </w:rPr>
      </w:pPr>
      <w:hyperlink w:anchor="_Toc138603900" w:history="1">
        <w:r w:rsidRPr="00887BF0">
          <w:rPr>
            <w:rStyle w:val="Hyperlink"/>
            <w:noProof/>
            <w:lang w:val="hu-HU"/>
          </w:rPr>
          <w:t>5.</w:t>
        </w:r>
        <w:r>
          <w:rPr>
            <w:rFonts w:eastAsia="Times New Roman" w:cs="Times New Roman"/>
            <w:noProof/>
            <w:kern w:val="2"/>
            <w:sz w:val="22"/>
            <w:lang w:eastAsia="en-US"/>
          </w:rPr>
          <w:tab/>
        </w:r>
        <w:r w:rsidRPr="00887BF0">
          <w:rPr>
            <w:rStyle w:val="Hyperlink"/>
            <w:noProof/>
            <w:lang w:val="hu-HU"/>
          </w:rPr>
          <w:t>A rendszer architektúrája</w:t>
        </w:r>
        <w:r>
          <w:rPr>
            <w:noProof/>
            <w:webHidden/>
          </w:rPr>
          <w:tab/>
        </w:r>
        <w:r>
          <w:rPr>
            <w:noProof/>
            <w:webHidden/>
          </w:rPr>
          <w:fldChar w:fldCharType="begin"/>
        </w:r>
        <w:r>
          <w:rPr>
            <w:noProof/>
            <w:webHidden/>
          </w:rPr>
          <w:instrText xml:space="preserve"> PAGEREF _Toc138603900 \h </w:instrText>
        </w:r>
        <w:r>
          <w:rPr>
            <w:noProof/>
            <w:webHidden/>
          </w:rPr>
        </w:r>
        <w:r>
          <w:rPr>
            <w:noProof/>
            <w:webHidden/>
          </w:rPr>
          <w:fldChar w:fldCharType="separate"/>
        </w:r>
        <w:r w:rsidR="00420F61">
          <w:rPr>
            <w:noProof/>
            <w:webHidden/>
          </w:rPr>
          <w:t>20</w:t>
        </w:r>
        <w:r>
          <w:rPr>
            <w:noProof/>
            <w:webHidden/>
          </w:rPr>
          <w:fldChar w:fldCharType="end"/>
        </w:r>
      </w:hyperlink>
    </w:p>
    <w:p w14:paraId="4D64A83B" w14:textId="7E95D7E9" w:rsidR="00793829" w:rsidRDefault="00793829">
      <w:pPr>
        <w:pStyle w:val="TOC1"/>
        <w:tabs>
          <w:tab w:val="left" w:pos="849"/>
          <w:tab w:val="right" w:leader="dot" w:pos="9344"/>
        </w:tabs>
        <w:rPr>
          <w:rFonts w:eastAsia="Times New Roman" w:cs="Times New Roman"/>
          <w:noProof/>
          <w:kern w:val="2"/>
          <w:sz w:val="22"/>
          <w:lang w:eastAsia="en-US"/>
        </w:rPr>
      </w:pPr>
      <w:hyperlink w:anchor="_Toc138603901" w:history="1">
        <w:r w:rsidRPr="00887BF0">
          <w:rPr>
            <w:rStyle w:val="Hyperlink"/>
            <w:noProof/>
            <w:lang w:val="hu-HU"/>
          </w:rPr>
          <w:t>5.1.</w:t>
        </w:r>
        <w:r>
          <w:rPr>
            <w:rFonts w:eastAsia="Times New Roman" w:cs="Times New Roman"/>
            <w:noProof/>
            <w:kern w:val="2"/>
            <w:sz w:val="22"/>
            <w:lang w:eastAsia="en-US"/>
          </w:rPr>
          <w:tab/>
        </w:r>
        <w:r w:rsidRPr="00887BF0">
          <w:rPr>
            <w:rStyle w:val="Hyperlink"/>
            <w:noProof/>
            <w:lang w:val="hu-HU"/>
          </w:rPr>
          <w:t>Alkalmazott eszközök</w:t>
        </w:r>
        <w:r>
          <w:rPr>
            <w:noProof/>
            <w:webHidden/>
          </w:rPr>
          <w:tab/>
        </w:r>
        <w:r>
          <w:rPr>
            <w:noProof/>
            <w:webHidden/>
          </w:rPr>
          <w:fldChar w:fldCharType="begin"/>
        </w:r>
        <w:r>
          <w:rPr>
            <w:noProof/>
            <w:webHidden/>
          </w:rPr>
          <w:instrText xml:space="preserve"> PAGEREF _Toc138603901 \h </w:instrText>
        </w:r>
        <w:r>
          <w:rPr>
            <w:noProof/>
            <w:webHidden/>
          </w:rPr>
        </w:r>
        <w:r>
          <w:rPr>
            <w:noProof/>
            <w:webHidden/>
          </w:rPr>
          <w:fldChar w:fldCharType="separate"/>
        </w:r>
        <w:r w:rsidR="00420F61">
          <w:rPr>
            <w:noProof/>
            <w:webHidden/>
          </w:rPr>
          <w:t>21</w:t>
        </w:r>
        <w:r>
          <w:rPr>
            <w:noProof/>
            <w:webHidden/>
          </w:rPr>
          <w:fldChar w:fldCharType="end"/>
        </w:r>
      </w:hyperlink>
    </w:p>
    <w:p w14:paraId="2996BE85" w14:textId="02F1BBC2" w:rsidR="00793829" w:rsidRDefault="00793829">
      <w:pPr>
        <w:pStyle w:val="TOC1"/>
        <w:tabs>
          <w:tab w:val="left" w:pos="849"/>
          <w:tab w:val="right" w:leader="dot" w:pos="9344"/>
        </w:tabs>
        <w:rPr>
          <w:rFonts w:eastAsia="Times New Roman" w:cs="Times New Roman"/>
          <w:noProof/>
          <w:kern w:val="2"/>
          <w:sz w:val="22"/>
          <w:lang w:eastAsia="en-US"/>
        </w:rPr>
      </w:pPr>
      <w:hyperlink w:anchor="_Toc138603902" w:history="1">
        <w:r w:rsidRPr="00887BF0">
          <w:rPr>
            <w:rStyle w:val="Hyperlink"/>
            <w:noProof/>
            <w:lang w:val="hu-HU"/>
          </w:rPr>
          <w:t>5.1.3.</w:t>
        </w:r>
        <w:r>
          <w:rPr>
            <w:rFonts w:eastAsia="Times New Roman" w:cs="Times New Roman"/>
            <w:noProof/>
            <w:kern w:val="2"/>
            <w:sz w:val="22"/>
            <w:lang w:eastAsia="en-US"/>
          </w:rPr>
          <w:tab/>
        </w:r>
        <w:r w:rsidRPr="00887BF0">
          <w:rPr>
            <w:rStyle w:val="Hyperlink"/>
            <w:noProof/>
            <w:lang w:val="hu-HU"/>
          </w:rPr>
          <w:t>Vitruvius könyvtár</w:t>
        </w:r>
        <w:r>
          <w:rPr>
            <w:noProof/>
            <w:webHidden/>
          </w:rPr>
          <w:tab/>
        </w:r>
        <w:r>
          <w:rPr>
            <w:noProof/>
            <w:webHidden/>
          </w:rPr>
          <w:fldChar w:fldCharType="begin"/>
        </w:r>
        <w:r>
          <w:rPr>
            <w:noProof/>
            <w:webHidden/>
          </w:rPr>
          <w:instrText xml:space="preserve"> PAGEREF _Toc138603902 \h </w:instrText>
        </w:r>
        <w:r>
          <w:rPr>
            <w:noProof/>
            <w:webHidden/>
          </w:rPr>
        </w:r>
        <w:r>
          <w:rPr>
            <w:noProof/>
            <w:webHidden/>
          </w:rPr>
          <w:fldChar w:fldCharType="separate"/>
        </w:r>
        <w:r w:rsidR="00420F61">
          <w:rPr>
            <w:noProof/>
            <w:webHidden/>
          </w:rPr>
          <w:t>27</w:t>
        </w:r>
        <w:r>
          <w:rPr>
            <w:noProof/>
            <w:webHidden/>
          </w:rPr>
          <w:fldChar w:fldCharType="end"/>
        </w:r>
      </w:hyperlink>
    </w:p>
    <w:p w14:paraId="1717BB0D" w14:textId="780C6B19" w:rsidR="00793829" w:rsidRDefault="00793829">
      <w:pPr>
        <w:pStyle w:val="TOC1"/>
        <w:tabs>
          <w:tab w:val="left" w:pos="849"/>
          <w:tab w:val="right" w:leader="dot" w:pos="9344"/>
        </w:tabs>
        <w:rPr>
          <w:rFonts w:eastAsia="Times New Roman" w:cs="Times New Roman"/>
          <w:noProof/>
          <w:kern w:val="2"/>
          <w:sz w:val="22"/>
          <w:lang w:eastAsia="en-US"/>
        </w:rPr>
      </w:pPr>
      <w:hyperlink w:anchor="_Toc138603903" w:history="1">
        <w:r w:rsidRPr="00887BF0">
          <w:rPr>
            <w:rStyle w:val="Hyperlink"/>
            <w:noProof/>
            <w:lang w:val="hu-HU"/>
          </w:rPr>
          <w:t>5.1.4.</w:t>
        </w:r>
        <w:r>
          <w:rPr>
            <w:rFonts w:eastAsia="Times New Roman" w:cs="Times New Roman"/>
            <w:noProof/>
            <w:kern w:val="2"/>
            <w:sz w:val="22"/>
            <w:lang w:eastAsia="en-US"/>
          </w:rPr>
          <w:tab/>
        </w:r>
        <w:r w:rsidRPr="00887BF0">
          <w:rPr>
            <w:rStyle w:val="Hyperlink"/>
            <w:noProof/>
            <w:lang w:val="hu-HU"/>
          </w:rPr>
          <w:t>Robot Operating System</w:t>
        </w:r>
        <w:r>
          <w:rPr>
            <w:noProof/>
            <w:webHidden/>
          </w:rPr>
          <w:tab/>
        </w:r>
        <w:r>
          <w:rPr>
            <w:noProof/>
            <w:webHidden/>
          </w:rPr>
          <w:fldChar w:fldCharType="begin"/>
        </w:r>
        <w:r>
          <w:rPr>
            <w:noProof/>
            <w:webHidden/>
          </w:rPr>
          <w:instrText xml:space="preserve"> PAGEREF _Toc138603903 \h </w:instrText>
        </w:r>
        <w:r>
          <w:rPr>
            <w:noProof/>
            <w:webHidden/>
          </w:rPr>
        </w:r>
        <w:r>
          <w:rPr>
            <w:noProof/>
            <w:webHidden/>
          </w:rPr>
          <w:fldChar w:fldCharType="separate"/>
        </w:r>
        <w:r w:rsidR="00420F61">
          <w:rPr>
            <w:noProof/>
            <w:webHidden/>
          </w:rPr>
          <w:t>27</w:t>
        </w:r>
        <w:r>
          <w:rPr>
            <w:noProof/>
            <w:webHidden/>
          </w:rPr>
          <w:fldChar w:fldCharType="end"/>
        </w:r>
      </w:hyperlink>
    </w:p>
    <w:p w14:paraId="046FA72F" w14:textId="2BC2453D" w:rsidR="00793829" w:rsidRDefault="00793829">
      <w:pPr>
        <w:pStyle w:val="TOC1"/>
        <w:tabs>
          <w:tab w:val="left" w:pos="849"/>
          <w:tab w:val="right" w:leader="dot" w:pos="9344"/>
        </w:tabs>
        <w:rPr>
          <w:rFonts w:eastAsia="Times New Roman" w:cs="Times New Roman"/>
          <w:noProof/>
          <w:kern w:val="2"/>
          <w:sz w:val="22"/>
          <w:lang w:eastAsia="en-US"/>
        </w:rPr>
      </w:pPr>
      <w:hyperlink w:anchor="_Toc138603904" w:history="1">
        <w:r w:rsidRPr="00887BF0">
          <w:rPr>
            <w:rStyle w:val="Hyperlink"/>
            <w:noProof/>
            <w:lang w:val="hu-HU"/>
          </w:rPr>
          <w:t>5.1.5.</w:t>
        </w:r>
        <w:r>
          <w:rPr>
            <w:rFonts w:eastAsia="Times New Roman" w:cs="Times New Roman"/>
            <w:noProof/>
            <w:kern w:val="2"/>
            <w:sz w:val="22"/>
            <w:lang w:eastAsia="en-US"/>
          </w:rPr>
          <w:tab/>
        </w:r>
        <w:r w:rsidRPr="00887BF0">
          <w:rPr>
            <w:rStyle w:val="Hyperlink"/>
            <w:noProof/>
            <w:lang w:val="hu-HU"/>
          </w:rPr>
          <w:t>ZMQ</w:t>
        </w:r>
        <w:r>
          <w:rPr>
            <w:noProof/>
            <w:webHidden/>
          </w:rPr>
          <w:tab/>
        </w:r>
        <w:r>
          <w:rPr>
            <w:noProof/>
            <w:webHidden/>
          </w:rPr>
          <w:fldChar w:fldCharType="begin"/>
        </w:r>
        <w:r>
          <w:rPr>
            <w:noProof/>
            <w:webHidden/>
          </w:rPr>
          <w:instrText xml:space="preserve"> PAGEREF _Toc138603904 \h </w:instrText>
        </w:r>
        <w:r>
          <w:rPr>
            <w:noProof/>
            <w:webHidden/>
          </w:rPr>
        </w:r>
        <w:r>
          <w:rPr>
            <w:noProof/>
            <w:webHidden/>
          </w:rPr>
          <w:fldChar w:fldCharType="separate"/>
        </w:r>
        <w:r w:rsidR="00420F61">
          <w:rPr>
            <w:noProof/>
            <w:webHidden/>
          </w:rPr>
          <w:t>28</w:t>
        </w:r>
        <w:r>
          <w:rPr>
            <w:noProof/>
            <w:webHidden/>
          </w:rPr>
          <w:fldChar w:fldCharType="end"/>
        </w:r>
      </w:hyperlink>
    </w:p>
    <w:p w14:paraId="4A6D7829" w14:textId="74CD977E" w:rsidR="00793829" w:rsidRDefault="00793829">
      <w:pPr>
        <w:pStyle w:val="TOC1"/>
        <w:tabs>
          <w:tab w:val="left" w:pos="849"/>
          <w:tab w:val="right" w:leader="dot" w:pos="9344"/>
        </w:tabs>
        <w:rPr>
          <w:rFonts w:eastAsia="Times New Roman" w:cs="Times New Roman"/>
          <w:noProof/>
          <w:kern w:val="2"/>
          <w:sz w:val="22"/>
          <w:lang w:eastAsia="en-US"/>
        </w:rPr>
      </w:pPr>
      <w:hyperlink w:anchor="_Toc138603905" w:history="1">
        <w:r w:rsidRPr="00887BF0">
          <w:rPr>
            <w:rStyle w:val="Hyperlink"/>
            <w:noProof/>
          </w:rPr>
          <w:t>5.2.</w:t>
        </w:r>
        <w:r>
          <w:rPr>
            <w:rFonts w:eastAsia="Times New Roman" w:cs="Times New Roman"/>
            <w:noProof/>
            <w:kern w:val="2"/>
            <w:sz w:val="22"/>
            <w:lang w:eastAsia="en-US"/>
          </w:rPr>
          <w:tab/>
        </w:r>
        <w:r w:rsidRPr="00887BF0">
          <w:rPr>
            <w:rStyle w:val="Hyperlink"/>
            <w:noProof/>
          </w:rPr>
          <w:t>Elemek közti kommunikáció</w:t>
        </w:r>
        <w:r>
          <w:rPr>
            <w:noProof/>
            <w:webHidden/>
          </w:rPr>
          <w:tab/>
        </w:r>
        <w:r>
          <w:rPr>
            <w:noProof/>
            <w:webHidden/>
          </w:rPr>
          <w:fldChar w:fldCharType="begin"/>
        </w:r>
        <w:r>
          <w:rPr>
            <w:noProof/>
            <w:webHidden/>
          </w:rPr>
          <w:instrText xml:space="preserve"> PAGEREF _Toc138603905 \h </w:instrText>
        </w:r>
        <w:r>
          <w:rPr>
            <w:noProof/>
            <w:webHidden/>
          </w:rPr>
        </w:r>
        <w:r>
          <w:rPr>
            <w:noProof/>
            <w:webHidden/>
          </w:rPr>
          <w:fldChar w:fldCharType="separate"/>
        </w:r>
        <w:r w:rsidR="00420F61">
          <w:rPr>
            <w:noProof/>
            <w:webHidden/>
          </w:rPr>
          <w:t>29</w:t>
        </w:r>
        <w:r>
          <w:rPr>
            <w:noProof/>
            <w:webHidden/>
          </w:rPr>
          <w:fldChar w:fldCharType="end"/>
        </w:r>
      </w:hyperlink>
    </w:p>
    <w:p w14:paraId="64A79EAD" w14:textId="594166E9" w:rsidR="00793829" w:rsidRDefault="00793829">
      <w:pPr>
        <w:pStyle w:val="TOC1"/>
        <w:tabs>
          <w:tab w:val="left" w:pos="849"/>
          <w:tab w:val="right" w:leader="dot" w:pos="9344"/>
        </w:tabs>
        <w:rPr>
          <w:rFonts w:eastAsia="Times New Roman" w:cs="Times New Roman"/>
          <w:noProof/>
          <w:kern w:val="2"/>
          <w:sz w:val="22"/>
          <w:lang w:eastAsia="en-US"/>
        </w:rPr>
      </w:pPr>
      <w:hyperlink w:anchor="_Toc138603906" w:history="1">
        <w:r w:rsidRPr="00887BF0">
          <w:rPr>
            <w:rStyle w:val="Hyperlink"/>
            <w:noProof/>
          </w:rPr>
          <w:t>5.3.</w:t>
        </w:r>
        <w:r>
          <w:rPr>
            <w:rFonts w:eastAsia="Times New Roman" w:cs="Times New Roman"/>
            <w:noProof/>
            <w:kern w:val="2"/>
            <w:sz w:val="22"/>
            <w:lang w:eastAsia="en-US"/>
          </w:rPr>
          <w:tab/>
        </w:r>
        <w:r w:rsidRPr="00887BF0">
          <w:rPr>
            <w:rStyle w:val="Hyperlink"/>
            <w:noProof/>
          </w:rPr>
          <w:t>A rendszer megvalósítása</w:t>
        </w:r>
        <w:r>
          <w:rPr>
            <w:noProof/>
            <w:webHidden/>
          </w:rPr>
          <w:tab/>
        </w:r>
        <w:r>
          <w:rPr>
            <w:noProof/>
            <w:webHidden/>
          </w:rPr>
          <w:fldChar w:fldCharType="begin"/>
        </w:r>
        <w:r>
          <w:rPr>
            <w:noProof/>
            <w:webHidden/>
          </w:rPr>
          <w:instrText xml:space="preserve"> PAGEREF _Toc138603906 \h </w:instrText>
        </w:r>
        <w:r>
          <w:rPr>
            <w:noProof/>
            <w:webHidden/>
          </w:rPr>
        </w:r>
        <w:r>
          <w:rPr>
            <w:noProof/>
            <w:webHidden/>
          </w:rPr>
          <w:fldChar w:fldCharType="separate"/>
        </w:r>
        <w:r w:rsidR="00420F61">
          <w:rPr>
            <w:noProof/>
            <w:webHidden/>
          </w:rPr>
          <w:t>33</w:t>
        </w:r>
        <w:r>
          <w:rPr>
            <w:noProof/>
            <w:webHidden/>
          </w:rPr>
          <w:fldChar w:fldCharType="end"/>
        </w:r>
      </w:hyperlink>
    </w:p>
    <w:p w14:paraId="0D7F2E43" w14:textId="0D4C21C7" w:rsidR="00793829" w:rsidRDefault="00793829">
      <w:pPr>
        <w:pStyle w:val="TOC1"/>
        <w:tabs>
          <w:tab w:val="left" w:pos="849"/>
          <w:tab w:val="right" w:leader="dot" w:pos="9344"/>
        </w:tabs>
        <w:rPr>
          <w:rFonts w:eastAsia="Times New Roman" w:cs="Times New Roman"/>
          <w:noProof/>
          <w:kern w:val="2"/>
          <w:sz w:val="22"/>
          <w:lang w:eastAsia="en-US"/>
        </w:rPr>
      </w:pPr>
      <w:hyperlink w:anchor="_Toc138603907" w:history="1">
        <w:r w:rsidRPr="00887BF0">
          <w:rPr>
            <w:rStyle w:val="Hyperlink"/>
            <w:noProof/>
          </w:rPr>
          <w:t>5.3.1.</w:t>
        </w:r>
        <w:r>
          <w:rPr>
            <w:rFonts w:eastAsia="Times New Roman" w:cs="Times New Roman"/>
            <w:noProof/>
            <w:kern w:val="2"/>
            <w:sz w:val="22"/>
            <w:lang w:eastAsia="en-US"/>
          </w:rPr>
          <w:tab/>
        </w:r>
        <w:r w:rsidRPr="00887BF0">
          <w:rPr>
            <w:rStyle w:val="Hyperlink"/>
            <w:noProof/>
            <w:lang w:val="hu-HU"/>
          </w:rPr>
          <w:t>Gateway szerver</w:t>
        </w:r>
        <w:r>
          <w:rPr>
            <w:noProof/>
            <w:webHidden/>
          </w:rPr>
          <w:tab/>
        </w:r>
        <w:r>
          <w:rPr>
            <w:noProof/>
            <w:webHidden/>
          </w:rPr>
          <w:fldChar w:fldCharType="begin"/>
        </w:r>
        <w:r>
          <w:rPr>
            <w:noProof/>
            <w:webHidden/>
          </w:rPr>
          <w:instrText xml:space="preserve"> PAGEREF _Toc138603907 \h </w:instrText>
        </w:r>
        <w:r>
          <w:rPr>
            <w:noProof/>
            <w:webHidden/>
          </w:rPr>
        </w:r>
        <w:r>
          <w:rPr>
            <w:noProof/>
            <w:webHidden/>
          </w:rPr>
          <w:fldChar w:fldCharType="separate"/>
        </w:r>
        <w:r w:rsidR="00420F61">
          <w:rPr>
            <w:noProof/>
            <w:webHidden/>
          </w:rPr>
          <w:t>33</w:t>
        </w:r>
        <w:r>
          <w:rPr>
            <w:noProof/>
            <w:webHidden/>
          </w:rPr>
          <w:fldChar w:fldCharType="end"/>
        </w:r>
      </w:hyperlink>
    </w:p>
    <w:p w14:paraId="631E8AE4" w14:textId="0D74F1A1" w:rsidR="00793829" w:rsidRDefault="00793829">
      <w:pPr>
        <w:pStyle w:val="TOC1"/>
        <w:tabs>
          <w:tab w:val="left" w:pos="849"/>
          <w:tab w:val="right" w:leader="dot" w:pos="9344"/>
        </w:tabs>
        <w:rPr>
          <w:rFonts w:eastAsia="Times New Roman" w:cs="Times New Roman"/>
          <w:noProof/>
          <w:kern w:val="2"/>
          <w:sz w:val="22"/>
          <w:lang w:eastAsia="en-US"/>
        </w:rPr>
      </w:pPr>
      <w:hyperlink w:anchor="_Toc138603908" w:history="1">
        <w:r w:rsidRPr="00887BF0">
          <w:rPr>
            <w:rStyle w:val="Hyperlink"/>
            <w:noProof/>
            <w:lang w:val="hu-HU"/>
          </w:rPr>
          <w:t>5.3.2.</w:t>
        </w:r>
        <w:r>
          <w:rPr>
            <w:rFonts w:eastAsia="Times New Roman" w:cs="Times New Roman"/>
            <w:noProof/>
            <w:kern w:val="2"/>
            <w:sz w:val="22"/>
            <w:lang w:eastAsia="en-US"/>
          </w:rPr>
          <w:tab/>
        </w:r>
        <w:r w:rsidRPr="00887BF0">
          <w:rPr>
            <w:rStyle w:val="Hyperlink"/>
            <w:noProof/>
            <w:lang w:val="hu-HU"/>
          </w:rPr>
          <w:t>Gateway szerver komponensei</w:t>
        </w:r>
        <w:r>
          <w:rPr>
            <w:noProof/>
            <w:webHidden/>
          </w:rPr>
          <w:tab/>
        </w:r>
        <w:r>
          <w:rPr>
            <w:noProof/>
            <w:webHidden/>
          </w:rPr>
          <w:fldChar w:fldCharType="begin"/>
        </w:r>
        <w:r>
          <w:rPr>
            <w:noProof/>
            <w:webHidden/>
          </w:rPr>
          <w:instrText xml:space="preserve"> PAGEREF _Toc138603908 \h </w:instrText>
        </w:r>
        <w:r>
          <w:rPr>
            <w:noProof/>
            <w:webHidden/>
          </w:rPr>
        </w:r>
        <w:r>
          <w:rPr>
            <w:noProof/>
            <w:webHidden/>
          </w:rPr>
          <w:fldChar w:fldCharType="separate"/>
        </w:r>
        <w:r w:rsidR="00420F61">
          <w:rPr>
            <w:noProof/>
            <w:webHidden/>
          </w:rPr>
          <w:t>35</w:t>
        </w:r>
        <w:r>
          <w:rPr>
            <w:noProof/>
            <w:webHidden/>
          </w:rPr>
          <w:fldChar w:fldCharType="end"/>
        </w:r>
      </w:hyperlink>
    </w:p>
    <w:p w14:paraId="25C342C4" w14:textId="266BC0D7" w:rsidR="00793829" w:rsidRDefault="00793829">
      <w:pPr>
        <w:pStyle w:val="TOC1"/>
        <w:tabs>
          <w:tab w:val="left" w:pos="849"/>
          <w:tab w:val="right" w:leader="dot" w:pos="9344"/>
        </w:tabs>
        <w:rPr>
          <w:rFonts w:eastAsia="Times New Roman" w:cs="Times New Roman"/>
          <w:noProof/>
          <w:kern w:val="2"/>
          <w:sz w:val="22"/>
          <w:lang w:eastAsia="en-US"/>
        </w:rPr>
      </w:pPr>
      <w:hyperlink w:anchor="_Toc138603909" w:history="1">
        <w:r w:rsidRPr="00887BF0">
          <w:rPr>
            <w:rStyle w:val="Hyperlink"/>
            <w:noProof/>
            <w:lang w:val="hu-HU"/>
          </w:rPr>
          <w:t>5.3.3.</w:t>
        </w:r>
        <w:r>
          <w:rPr>
            <w:rFonts w:eastAsia="Times New Roman" w:cs="Times New Roman"/>
            <w:noProof/>
            <w:kern w:val="2"/>
            <w:sz w:val="22"/>
            <w:lang w:eastAsia="en-US"/>
          </w:rPr>
          <w:tab/>
        </w:r>
        <w:r w:rsidRPr="00887BF0">
          <w:rPr>
            <w:rStyle w:val="Hyperlink"/>
            <w:noProof/>
          </w:rPr>
          <w:t>Felhasználói interfész</w:t>
        </w:r>
        <w:r>
          <w:rPr>
            <w:noProof/>
            <w:webHidden/>
          </w:rPr>
          <w:tab/>
        </w:r>
        <w:r>
          <w:rPr>
            <w:noProof/>
            <w:webHidden/>
          </w:rPr>
          <w:fldChar w:fldCharType="begin"/>
        </w:r>
        <w:r>
          <w:rPr>
            <w:noProof/>
            <w:webHidden/>
          </w:rPr>
          <w:instrText xml:space="preserve"> PAGEREF _Toc138603909 \h </w:instrText>
        </w:r>
        <w:r>
          <w:rPr>
            <w:noProof/>
            <w:webHidden/>
          </w:rPr>
        </w:r>
        <w:r>
          <w:rPr>
            <w:noProof/>
            <w:webHidden/>
          </w:rPr>
          <w:fldChar w:fldCharType="separate"/>
        </w:r>
        <w:r w:rsidR="00420F61">
          <w:rPr>
            <w:noProof/>
            <w:webHidden/>
          </w:rPr>
          <w:t>37</w:t>
        </w:r>
        <w:r>
          <w:rPr>
            <w:noProof/>
            <w:webHidden/>
          </w:rPr>
          <w:fldChar w:fldCharType="end"/>
        </w:r>
      </w:hyperlink>
    </w:p>
    <w:p w14:paraId="4EE52F4C" w14:textId="21E8E8AB" w:rsidR="00793829" w:rsidRDefault="00793829">
      <w:pPr>
        <w:pStyle w:val="TOC1"/>
        <w:tabs>
          <w:tab w:val="left" w:pos="849"/>
          <w:tab w:val="right" w:leader="dot" w:pos="9344"/>
        </w:tabs>
        <w:rPr>
          <w:rFonts w:eastAsia="Times New Roman" w:cs="Times New Roman"/>
          <w:noProof/>
          <w:kern w:val="2"/>
          <w:sz w:val="22"/>
          <w:lang w:eastAsia="en-US"/>
        </w:rPr>
      </w:pPr>
      <w:hyperlink w:anchor="_Toc138603910" w:history="1">
        <w:r w:rsidRPr="00887BF0">
          <w:rPr>
            <w:rStyle w:val="Hyperlink"/>
            <w:noProof/>
            <w:lang w:val="hu-HU"/>
          </w:rPr>
          <w:t>5.3.4.</w:t>
        </w:r>
        <w:r>
          <w:rPr>
            <w:rFonts w:eastAsia="Times New Roman" w:cs="Times New Roman"/>
            <w:noProof/>
            <w:kern w:val="2"/>
            <w:sz w:val="22"/>
            <w:lang w:eastAsia="en-US"/>
          </w:rPr>
          <w:tab/>
        </w:r>
        <w:r w:rsidRPr="00887BF0">
          <w:rPr>
            <w:rStyle w:val="Hyperlink"/>
            <w:noProof/>
            <w:lang w:val="hu-HU"/>
          </w:rPr>
          <w:t>A felhasználói interfész komponensei</w:t>
        </w:r>
        <w:r>
          <w:rPr>
            <w:noProof/>
            <w:webHidden/>
          </w:rPr>
          <w:tab/>
        </w:r>
        <w:r>
          <w:rPr>
            <w:noProof/>
            <w:webHidden/>
          </w:rPr>
          <w:fldChar w:fldCharType="begin"/>
        </w:r>
        <w:r>
          <w:rPr>
            <w:noProof/>
            <w:webHidden/>
          </w:rPr>
          <w:instrText xml:space="preserve"> PAGEREF _Toc138603910 \h </w:instrText>
        </w:r>
        <w:r>
          <w:rPr>
            <w:noProof/>
            <w:webHidden/>
          </w:rPr>
        </w:r>
        <w:r>
          <w:rPr>
            <w:noProof/>
            <w:webHidden/>
          </w:rPr>
          <w:fldChar w:fldCharType="separate"/>
        </w:r>
        <w:r w:rsidR="00420F61">
          <w:rPr>
            <w:noProof/>
            <w:webHidden/>
          </w:rPr>
          <w:t>40</w:t>
        </w:r>
        <w:r>
          <w:rPr>
            <w:noProof/>
            <w:webHidden/>
          </w:rPr>
          <w:fldChar w:fldCharType="end"/>
        </w:r>
      </w:hyperlink>
    </w:p>
    <w:p w14:paraId="49544522" w14:textId="53BEABCC" w:rsidR="00793829" w:rsidRDefault="00793829">
      <w:pPr>
        <w:pStyle w:val="TOC1"/>
        <w:tabs>
          <w:tab w:val="left" w:pos="566"/>
          <w:tab w:val="right" w:leader="dot" w:pos="9344"/>
        </w:tabs>
        <w:rPr>
          <w:rFonts w:eastAsia="Times New Roman" w:cs="Times New Roman"/>
          <w:noProof/>
          <w:kern w:val="2"/>
          <w:sz w:val="22"/>
          <w:lang w:eastAsia="en-US"/>
        </w:rPr>
      </w:pPr>
      <w:hyperlink w:anchor="_Toc138603911" w:history="1">
        <w:r w:rsidRPr="00887BF0">
          <w:rPr>
            <w:rStyle w:val="Hyperlink"/>
            <w:noProof/>
            <w:lang w:val="hu-HU"/>
          </w:rPr>
          <w:t>6.</w:t>
        </w:r>
        <w:r>
          <w:rPr>
            <w:rFonts w:eastAsia="Times New Roman" w:cs="Times New Roman"/>
            <w:noProof/>
            <w:kern w:val="2"/>
            <w:sz w:val="22"/>
            <w:lang w:eastAsia="en-US"/>
          </w:rPr>
          <w:tab/>
        </w:r>
        <w:r w:rsidRPr="00887BF0">
          <w:rPr>
            <w:rStyle w:val="Hyperlink"/>
            <w:noProof/>
            <w:lang w:val="hu-HU"/>
          </w:rPr>
          <w:t>Mérések</w:t>
        </w:r>
        <w:r>
          <w:rPr>
            <w:noProof/>
            <w:webHidden/>
          </w:rPr>
          <w:tab/>
        </w:r>
        <w:r>
          <w:rPr>
            <w:noProof/>
            <w:webHidden/>
          </w:rPr>
          <w:fldChar w:fldCharType="begin"/>
        </w:r>
        <w:r>
          <w:rPr>
            <w:noProof/>
            <w:webHidden/>
          </w:rPr>
          <w:instrText xml:space="preserve"> PAGEREF _Toc138603911 \h </w:instrText>
        </w:r>
        <w:r>
          <w:rPr>
            <w:noProof/>
            <w:webHidden/>
          </w:rPr>
        </w:r>
        <w:r>
          <w:rPr>
            <w:noProof/>
            <w:webHidden/>
          </w:rPr>
          <w:fldChar w:fldCharType="separate"/>
        </w:r>
        <w:r w:rsidR="00420F61">
          <w:rPr>
            <w:noProof/>
            <w:webHidden/>
          </w:rPr>
          <w:t>48</w:t>
        </w:r>
        <w:r>
          <w:rPr>
            <w:noProof/>
            <w:webHidden/>
          </w:rPr>
          <w:fldChar w:fldCharType="end"/>
        </w:r>
      </w:hyperlink>
    </w:p>
    <w:p w14:paraId="40ED10FA" w14:textId="0581A151" w:rsidR="00793829" w:rsidRDefault="00793829">
      <w:pPr>
        <w:pStyle w:val="TOC1"/>
        <w:tabs>
          <w:tab w:val="left" w:pos="566"/>
          <w:tab w:val="right" w:leader="dot" w:pos="9344"/>
        </w:tabs>
        <w:rPr>
          <w:rFonts w:eastAsia="Times New Roman" w:cs="Times New Roman"/>
          <w:noProof/>
          <w:kern w:val="2"/>
          <w:sz w:val="22"/>
          <w:lang w:eastAsia="en-US"/>
        </w:rPr>
      </w:pPr>
      <w:hyperlink w:anchor="_Toc138603912" w:history="1">
        <w:r w:rsidRPr="00887BF0">
          <w:rPr>
            <w:rStyle w:val="Hyperlink"/>
            <w:noProof/>
            <w:lang w:val="hu-HU"/>
          </w:rPr>
          <w:t>7.</w:t>
        </w:r>
        <w:r>
          <w:rPr>
            <w:rFonts w:eastAsia="Times New Roman" w:cs="Times New Roman"/>
            <w:noProof/>
            <w:kern w:val="2"/>
            <w:sz w:val="22"/>
            <w:lang w:eastAsia="en-US"/>
          </w:rPr>
          <w:tab/>
        </w:r>
        <w:r w:rsidRPr="00887BF0">
          <w:rPr>
            <w:rStyle w:val="Hyperlink"/>
            <w:noProof/>
            <w:lang w:val="hu-HU"/>
          </w:rPr>
          <w:t>Összefoglaló</w:t>
        </w:r>
        <w:r>
          <w:rPr>
            <w:noProof/>
            <w:webHidden/>
          </w:rPr>
          <w:tab/>
        </w:r>
        <w:r>
          <w:rPr>
            <w:noProof/>
            <w:webHidden/>
          </w:rPr>
          <w:fldChar w:fldCharType="begin"/>
        </w:r>
        <w:r>
          <w:rPr>
            <w:noProof/>
            <w:webHidden/>
          </w:rPr>
          <w:instrText xml:space="preserve"> PAGEREF _Toc138603912 \h </w:instrText>
        </w:r>
        <w:r>
          <w:rPr>
            <w:noProof/>
            <w:webHidden/>
          </w:rPr>
        </w:r>
        <w:r>
          <w:rPr>
            <w:noProof/>
            <w:webHidden/>
          </w:rPr>
          <w:fldChar w:fldCharType="separate"/>
        </w:r>
        <w:r w:rsidR="00420F61">
          <w:rPr>
            <w:noProof/>
            <w:webHidden/>
          </w:rPr>
          <w:t>52</w:t>
        </w:r>
        <w:r>
          <w:rPr>
            <w:noProof/>
            <w:webHidden/>
          </w:rPr>
          <w:fldChar w:fldCharType="end"/>
        </w:r>
      </w:hyperlink>
    </w:p>
    <w:p w14:paraId="61B128AD" w14:textId="475BA513" w:rsidR="00793829" w:rsidRDefault="00793829">
      <w:pPr>
        <w:pStyle w:val="TOC1"/>
        <w:tabs>
          <w:tab w:val="left" w:pos="849"/>
          <w:tab w:val="right" w:leader="dot" w:pos="9344"/>
        </w:tabs>
        <w:rPr>
          <w:rFonts w:eastAsia="Times New Roman" w:cs="Times New Roman"/>
          <w:noProof/>
          <w:kern w:val="2"/>
          <w:sz w:val="22"/>
          <w:lang w:eastAsia="en-US"/>
        </w:rPr>
      </w:pPr>
      <w:hyperlink w:anchor="_Toc138603913" w:history="1">
        <w:r w:rsidRPr="00887BF0">
          <w:rPr>
            <w:rStyle w:val="Hyperlink"/>
            <w:noProof/>
            <w:lang w:val="hu-HU"/>
          </w:rPr>
          <w:t>7.1.</w:t>
        </w:r>
        <w:r>
          <w:rPr>
            <w:rFonts w:eastAsia="Times New Roman" w:cs="Times New Roman"/>
            <w:noProof/>
            <w:kern w:val="2"/>
            <w:sz w:val="22"/>
            <w:lang w:eastAsia="en-US"/>
          </w:rPr>
          <w:tab/>
        </w:r>
        <w:r w:rsidRPr="00887BF0">
          <w:rPr>
            <w:rStyle w:val="Hyperlink"/>
            <w:noProof/>
            <w:lang w:val="hu-HU"/>
          </w:rPr>
          <w:t>Következtetések</w:t>
        </w:r>
        <w:r>
          <w:rPr>
            <w:noProof/>
            <w:webHidden/>
          </w:rPr>
          <w:tab/>
        </w:r>
        <w:r>
          <w:rPr>
            <w:noProof/>
            <w:webHidden/>
          </w:rPr>
          <w:fldChar w:fldCharType="begin"/>
        </w:r>
        <w:r>
          <w:rPr>
            <w:noProof/>
            <w:webHidden/>
          </w:rPr>
          <w:instrText xml:space="preserve"> PAGEREF _Toc138603913 \h </w:instrText>
        </w:r>
        <w:r>
          <w:rPr>
            <w:noProof/>
            <w:webHidden/>
          </w:rPr>
        </w:r>
        <w:r>
          <w:rPr>
            <w:noProof/>
            <w:webHidden/>
          </w:rPr>
          <w:fldChar w:fldCharType="separate"/>
        </w:r>
        <w:r w:rsidR="00420F61">
          <w:rPr>
            <w:noProof/>
            <w:webHidden/>
          </w:rPr>
          <w:t>52</w:t>
        </w:r>
        <w:r>
          <w:rPr>
            <w:noProof/>
            <w:webHidden/>
          </w:rPr>
          <w:fldChar w:fldCharType="end"/>
        </w:r>
      </w:hyperlink>
    </w:p>
    <w:p w14:paraId="6472573A" w14:textId="0F2B4068" w:rsidR="00793829" w:rsidRDefault="00793829">
      <w:pPr>
        <w:pStyle w:val="TOC1"/>
        <w:tabs>
          <w:tab w:val="left" w:pos="849"/>
          <w:tab w:val="right" w:leader="dot" w:pos="9344"/>
        </w:tabs>
        <w:rPr>
          <w:rFonts w:eastAsia="Times New Roman" w:cs="Times New Roman"/>
          <w:noProof/>
          <w:kern w:val="2"/>
          <w:sz w:val="22"/>
          <w:lang w:eastAsia="en-US"/>
        </w:rPr>
      </w:pPr>
      <w:hyperlink w:anchor="_Toc138603914" w:history="1">
        <w:r w:rsidRPr="00887BF0">
          <w:rPr>
            <w:rStyle w:val="Hyperlink"/>
            <w:noProof/>
            <w:lang w:val="hu-HU"/>
          </w:rPr>
          <w:t>7.2.</w:t>
        </w:r>
        <w:r>
          <w:rPr>
            <w:rFonts w:eastAsia="Times New Roman" w:cs="Times New Roman"/>
            <w:noProof/>
            <w:kern w:val="2"/>
            <w:sz w:val="22"/>
            <w:lang w:eastAsia="en-US"/>
          </w:rPr>
          <w:tab/>
        </w:r>
        <w:r w:rsidRPr="00887BF0">
          <w:rPr>
            <w:rStyle w:val="Hyperlink"/>
            <w:noProof/>
            <w:lang w:val="hu-HU"/>
          </w:rPr>
          <w:t>Fejlesztési lehetőségek</w:t>
        </w:r>
        <w:r>
          <w:rPr>
            <w:noProof/>
            <w:webHidden/>
          </w:rPr>
          <w:tab/>
        </w:r>
        <w:r>
          <w:rPr>
            <w:noProof/>
            <w:webHidden/>
          </w:rPr>
          <w:fldChar w:fldCharType="begin"/>
        </w:r>
        <w:r>
          <w:rPr>
            <w:noProof/>
            <w:webHidden/>
          </w:rPr>
          <w:instrText xml:space="preserve"> PAGEREF _Toc138603914 \h </w:instrText>
        </w:r>
        <w:r>
          <w:rPr>
            <w:noProof/>
            <w:webHidden/>
          </w:rPr>
        </w:r>
        <w:r>
          <w:rPr>
            <w:noProof/>
            <w:webHidden/>
          </w:rPr>
          <w:fldChar w:fldCharType="separate"/>
        </w:r>
        <w:r w:rsidR="00420F61">
          <w:rPr>
            <w:noProof/>
            <w:webHidden/>
          </w:rPr>
          <w:t>53</w:t>
        </w:r>
        <w:r>
          <w:rPr>
            <w:noProof/>
            <w:webHidden/>
          </w:rPr>
          <w:fldChar w:fldCharType="end"/>
        </w:r>
      </w:hyperlink>
    </w:p>
    <w:p w14:paraId="118938DF" w14:textId="3DEA0057" w:rsidR="00793829" w:rsidRDefault="00793829">
      <w:pPr>
        <w:pStyle w:val="TOC1"/>
        <w:tabs>
          <w:tab w:val="left" w:pos="566"/>
          <w:tab w:val="right" w:leader="dot" w:pos="9344"/>
        </w:tabs>
        <w:rPr>
          <w:rFonts w:eastAsia="Times New Roman" w:cs="Times New Roman"/>
          <w:noProof/>
          <w:kern w:val="2"/>
          <w:sz w:val="22"/>
          <w:lang w:eastAsia="en-US"/>
        </w:rPr>
      </w:pPr>
      <w:hyperlink w:anchor="_Toc138603915" w:history="1">
        <w:r w:rsidRPr="00887BF0">
          <w:rPr>
            <w:rStyle w:val="Hyperlink"/>
            <w:noProof/>
            <w:lang w:val="hu-HU"/>
          </w:rPr>
          <w:t>8.</w:t>
        </w:r>
        <w:r>
          <w:rPr>
            <w:rFonts w:eastAsia="Times New Roman" w:cs="Times New Roman"/>
            <w:noProof/>
            <w:kern w:val="2"/>
            <w:sz w:val="22"/>
            <w:lang w:eastAsia="en-US"/>
          </w:rPr>
          <w:tab/>
        </w:r>
        <w:r w:rsidRPr="00887BF0">
          <w:rPr>
            <w:rStyle w:val="Hyperlink"/>
            <w:noProof/>
            <w:lang w:val="hu-HU"/>
          </w:rPr>
          <w:t>Irodalomjegyzék</w:t>
        </w:r>
        <w:r>
          <w:rPr>
            <w:noProof/>
            <w:webHidden/>
          </w:rPr>
          <w:tab/>
        </w:r>
        <w:r>
          <w:rPr>
            <w:noProof/>
            <w:webHidden/>
          </w:rPr>
          <w:fldChar w:fldCharType="begin"/>
        </w:r>
        <w:r>
          <w:rPr>
            <w:noProof/>
            <w:webHidden/>
          </w:rPr>
          <w:instrText xml:space="preserve"> PAGEREF _Toc138603915 \h </w:instrText>
        </w:r>
        <w:r>
          <w:rPr>
            <w:noProof/>
            <w:webHidden/>
          </w:rPr>
        </w:r>
        <w:r>
          <w:rPr>
            <w:noProof/>
            <w:webHidden/>
          </w:rPr>
          <w:fldChar w:fldCharType="separate"/>
        </w:r>
        <w:r w:rsidR="00420F61">
          <w:rPr>
            <w:noProof/>
            <w:webHidden/>
          </w:rPr>
          <w:t>54</w:t>
        </w:r>
        <w:r>
          <w:rPr>
            <w:noProof/>
            <w:webHidden/>
          </w:rPr>
          <w:fldChar w:fldCharType="end"/>
        </w:r>
      </w:hyperlink>
    </w:p>
    <w:p w14:paraId="1C52131A" w14:textId="58576C99" w:rsidR="007F591F" w:rsidRPr="002239F2" w:rsidRDefault="00751539">
      <w:pPr>
        <w:pStyle w:val="TOC1"/>
        <w:tabs>
          <w:tab w:val="right" w:leader="dot" w:pos="9354"/>
        </w:tabs>
        <w:rPr>
          <w:rFonts w:ascii="Times New Roman" w:hAnsi="Times New Roman" w:cs="Times New Roman"/>
          <w:lang w:val="hu-HU"/>
        </w:rPr>
        <w:sectPr w:rsidR="007F591F" w:rsidRPr="002239F2">
          <w:type w:val="continuous"/>
          <w:pgSz w:w="11906" w:h="16838"/>
          <w:pgMar w:top="1134" w:right="1134" w:bottom="1134" w:left="1418" w:header="709" w:footer="709" w:gutter="0"/>
          <w:cols w:space="720"/>
          <w:docGrid w:linePitch="360"/>
        </w:sectPr>
      </w:pPr>
      <w:r>
        <w:rPr>
          <w:rFonts w:ascii="Times New Roman" w:hAnsi="Times New Roman" w:cs="Times New Roman"/>
          <w:lang w:val="hu-HU"/>
        </w:rPr>
        <w:fldChar w:fldCharType="end"/>
      </w:r>
    </w:p>
    <w:p w14:paraId="13B39BF2" w14:textId="77777777" w:rsidR="00264FD8" w:rsidRPr="00D61644" w:rsidRDefault="00264FD8" w:rsidP="00D61644">
      <w:pPr>
        <w:autoSpaceDE w:val="0"/>
        <w:spacing w:line="360" w:lineRule="auto"/>
        <w:jc w:val="center"/>
        <w:rPr>
          <w:rFonts w:ascii="Times New Roman" w:hAnsi="Times New Roman" w:cs="Times New Roman"/>
          <w:sz w:val="56"/>
          <w:szCs w:val="56"/>
          <w:lang w:val="hu-HU"/>
        </w:rPr>
      </w:pPr>
      <w:r w:rsidRPr="00D61644">
        <w:rPr>
          <w:rFonts w:ascii="Times New Roman" w:hAnsi="Times New Roman" w:cs="Times New Roman"/>
          <w:sz w:val="56"/>
          <w:szCs w:val="56"/>
          <w:lang w:val="hu-HU"/>
        </w:rPr>
        <w:lastRenderedPageBreak/>
        <w:t>Ábrák, táblázatok jegyzéke</w:t>
      </w:r>
    </w:p>
    <w:bookmarkStart w:id="0" w:name="__RefHeading__1_1934947843"/>
    <w:bookmarkEnd w:id="0"/>
    <w:p w14:paraId="251B8C88" w14:textId="642108E5" w:rsidR="00BC13C2" w:rsidRDefault="0048422F">
      <w:pPr>
        <w:pStyle w:val="TableofFigures"/>
        <w:tabs>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\h \z \c "Ábra" </w:instrText>
      </w:r>
      <w:r>
        <w:rPr>
          <w:rFonts w:ascii="Times New Roman" w:hAnsi="Times New Roman" w:cs="Times New Roman"/>
          <w:lang w:val="hu-HU"/>
        </w:rPr>
        <w:fldChar w:fldCharType="separate"/>
      </w:r>
      <w:hyperlink w:anchor="_Toc138600342" w:history="1">
        <w:r w:rsidR="00BC13C2" w:rsidRPr="00AE48B9">
          <w:rPr>
            <w:rStyle w:val="Hyperlink"/>
            <w:noProof/>
          </w:rPr>
          <w:t>Ábra 1: A rendszer felhasználói esetdiagramja</w:t>
        </w:r>
        <w:r w:rsidR="00BC13C2">
          <w:rPr>
            <w:noProof/>
            <w:webHidden/>
          </w:rPr>
          <w:tab/>
        </w:r>
        <w:r w:rsidR="00BC13C2">
          <w:rPr>
            <w:noProof/>
            <w:webHidden/>
          </w:rPr>
          <w:fldChar w:fldCharType="begin"/>
        </w:r>
        <w:r w:rsidR="00BC13C2">
          <w:rPr>
            <w:noProof/>
            <w:webHidden/>
          </w:rPr>
          <w:instrText xml:space="preserve"> PAGEREF _Toc138600342 \h </w:instrText>
        </w:r>
        <w:r w:rsidR="00BC13C2">
          <w:rPr>
            <w:noProof/>
            <w:webHidden/>
          </w:rPr>
        </w:r>
        <w:r w:rsidR="00BC13C2">
          <w:rPr>
            <w:noProof/>
            <w:webHidden/>
          </w:rPr>
          <w:fldChar w:fldCharType="separate"/>
        </w:r>
        <w:r w:rsidR="00420F61">
          <w:rPr>
            <w:noProof/>
            <w:webHidden/>
          </w:rPr>
          <w:t>17</w:t>
        </w:r>
        <w:r w:rsidR="00BC13C2">
          <w:rPr>
            <w:noProof/>
            <w:webHidden/>
          </w:rPr>
          <w:fldChar w:fldCharType="end"/>
        </w:r>
      </w:hyperlink>
    </w:p>
    <w:p w14:paraId="2CEB0590" w14:textId="74BD47D3" w:rsidR="00BC13C2" w:rsidRDefault="00BC13C2">
      <w:pPr>
        <w:pStyle w:val="TableofFigures"/>
        <w:tabs>
          <w:tab w:val="right" w:leader="dot" w:pos="9344"/>
        </w:tabs>
        <w:rPr>
          <w:rFonts w:eastAsia="Times New Roman" w:cs="Times New Roman"/>
          <w:noProof/>
          <w:kern w:val="2"/>
          <w:sz w:val="22"/>
          <w:lang w:eastAsia="en-US"/>
        </w:rPr>
      </w:pPr>
      <w:hyperlink w:anchor="_Toc138600343" w:history="1">
        <w:r w:rsidRPr="00AE48B9">
          <w:rPr>
            <w:rStyle w:val="Hyperlink"/>
            <w:noProof/>
          </w:rPr>
          <w:t xml:space="preserve">Ábra 2: </w:t>
        </w:r>
        <w:r w:rsidRPr="00AE48B9">
          <w:rPr>
            <w:rStyle w:val="Hyperlink"/>
            <w:noProof/>
            <w:lang w:val="hu-HU"/>
          </w:rPr>
          <w:t>A rendszer tervezett architektúrája</w:t>
        </w:r>
        <w:r>
          <w:rPr>
            <w:noProof/>
            <w:webHidden/>
          </w:rPr>
          <w:tab/>
        </w:r>
        <w:r>
          <w:rPr>
            <w:noProof/>
            <w:webHidden/>
          </w:rPr>
          <w:fldChar w:fldCharType="begin"/>
        </w:r>
        <w:r>
          <w:rPr>
            <w:noProof/>
            <w:webHidden/>
          </w:rPr>
          <w:instrText xml:space="preserve"> PAGEREF _Toc138600343 \h </w:instrText>
        </w:r>
        <w:r>
          <w:rPr>
            <w:noProof/>
            <w:webHidden/>
          </w:rPr>
        </w:r>
        <w:r>
          <w:rPr>
            <w:noProof/>
            <w:webHidden/>
          </w:rPr>
          <w:fldChar w:fldCharType="separate"/>
        </w:r>
        <w:r w:rsidR="00420F61">
          <w:rPr>
            <w:noProof/>
            <w:webHidden/>
          </w:rPr>
          <w:t>20</w:t>
        </w:r>
        <w:r>
          <w:rPr>
            <w:noProof/>
            <w:webHidden/>
          </w:rPr>
          <w:fldChar w:fldCharType="end"/>
        </w:r>
      </w:hyperlink>
    </w:p>
    <w:p w14:paraId="4F413C14" w14:textId="7823F0C9" w:rsidR="00BC13C2" w:rsidRDefault="00BC13C2">
      <w:pPr>
        <w:pStyle w:val="TableofFigures"/>
        <w:tabs>
          <w:tab w:val="right" w:leader="dot" w:pos="9344"/>
        </w:tabs>
        <w:rPr>
          <w:rFonts w:eastAsia="Times New Roman" w:cs="Times New Roman"/>
          <w:noProof/>
          <w:kern w:val="2"/>
          <w:sz w:val="22"/>
          <w:lang w:eastAsia="en-US"/>
        </w:rPr>
      </w:pPr>
      <w:hyperlink r:id="rId11" w:anchor="_Toc138600344" w:history="1">
        <w:r w:rsidRPr="00AE48B9">
          <w:rPr>
            <w:rStyle w:val="Hyperlink"/>
            <w:noProof/>
          </w:rPr>
          <w:t>Ábra 3: A Baxter csuklóinak nevei [8]</w:t>
        </w:r>
        <w:r>
          <w:rPr>
            <w:noProof/>
            <w:webHidden/>
          </w:rPr>
          <w:tab/>
        </w:r>
        <w:r>
          <w:rPr>
            <w:noProof/>
            <w:webHidden/>
          </w:rPr>
          <w:fldChar w:fldCharType="begin"/>
        </w:r>
        <w:r>
          <w:rPr>
            <w:noProof/>
            <w:webHidden/>
          </w:rPr>
          <w:instrText xml:space="preserve"> PAGEREF _Toc138600344 \h </w:instrText>
        </w:r>
        <w:r>
          <w:rPr>
            <w:noProof/>
            <w:webHidden/>
          </w:rPr>
        </w:r>
        <w:r>
          <w:rPr>
            <w:noProof/>
            <w:webHidden/>
          </w:rPr>
          <w:fldChar w:fldCharType="separate"/>
        </w:r>
        <w:r w:rsidR="00420F61">
          <w:rPr>
            <w:noProof/>
            <w:webHidden/>
          </w:rPr>
          <w:t>22</w:t>
        </w:r>
        <w:r>
          <w:rPr>
            <w:noProof/>
            <w:webHidden/>
          </w:rPr>
          <w:fldChar w:fldCharType="end"/>
        </w:r>
      </w:hyperlink>
    </w:p>
    <w:p w14:paraId="14AAB225" w14:textId="48ECDBA1" w:rsidR="00BC13C2" w:rsidRDefault="00BC13C2">
      <w:pPr>
        <w:pStyle w:val="TableofFigures"/>
        <w:tabs>
          <w:tab w:val="right" w:leader="dot" w:pos="9344"/>
        </w:tabs>
        <w:rPr>
          <w:rFonts w:eastAsia="Times New Roman" w:cs="Times New Roman"/>
          <w:noProof/>
          <w:kern w:val="2"/>
          <w:sz w:val="22"/>
          <w:lang w:eastAsia="en-US"/>
        </w:rPr>
      </w:pPr>
      <w:hyperlink w:anchor="_Toc138600345" w:history="1">
        <w:r w:rsidRPr="00AE48B9">
          <w:rPr>
            <w:rStyle w:val="Hyperlink"/>
            <w:noProof/>
          </w:rPr>
          <w:t>Ábra 4: A Baxter szegmenseinek hossza [8]</w:t>
        </w:r>
        <w:r>
          <w:rPr>
            <w:noProof/>
            <w:webHidden/>
          </w:rPr>
          <w:tab/>
        </w:r>
        <w:r>
          <w:rPr>
            <w:noProof/>
            <w:webHidden/>
          </w:rPr>
          <w:fldChar w:fldCharType="begin"/>
        </w:r>
        <w:r>
          <w:rPr>
            <w:noProof/>
            <w:webHidden/>
          </w:rPr>
          <w:instrText xml:space="preserve"> PAGEREF _Toc138600345 \h </w:instrText>
        </w:r>
        <w:r>
          <w:rPr>
            <w:noProof/>
            <w:webHidden/>
          </w:rPr>
        </w:r>
        <w:r>
          <w:rPr>
            <w:noProof/>
            <w:webHidden/>
          </w:rPr>
          <w:fldChar w:fldCharType="separate"/>
        </w:r>
        <w:r w:rsidR="00420F61">
          <w:rPr>
            <w:noProof/>
            <w:webHidden/>
          </w:rPr>
          <w:t>22</w:t>
        </w:r>
        <w:r>
          <w:rPr>
            <w:noProof/>
            <w:webHidden/>
          </w:rPr>
          <w:fldChar w:fldCharType="end"/>
        </w:r>
      </w:hyperlink>
    </w:p>
    <w:p w14:paraId="7380F7FA" w14:textId="79314E59" w:rsidR="00BC13C2" w:rsidRDefault="00BC13C2">
      <w:pPr>
        <w:pStyle w:val="TableofFigures"/>
        <w:tabs>
          <w:tab w:val="right" w:leader="dot" w:pos="9344"/>
        </w:tabs>
        <w:rPr>
          <w:rFonts w:eastAsia="Times New Roman" w:cs="Times New Roman"/>
          <w:noProof/>
          <w:kern w:val="2"/>
          <w:sz w:val="22"/>
          <w:lang w:eastAsia="en-US"/>
        </w:rPr>
      </w:pPr>
      <w:hyperlink w:anchor="_Toc138600346" w:history="1">
        <w:r w:rsidRPr="00AE48B9">
          <w:rPr>
            <w:rStyle w:val="Hyperlink"/>
            <w:noProof/>
          </w:rPr>
          <w:t>Ábra 5: A Baxter elhajló csuklói [8]</w:t>
        </w:r>
        <w:r>
          <w:rPr>
            <w:noProof/>
            <w:webHidden/>
          </w:rPr>
          <w:tab/>
        </w:r>
        <w:r>
          <w:rPr>
            <w:noProof/>
            <w:webHidden/>
          </w:rPr>
          <w:fldChar w:fldCharType="begin"/>
        </w:r>
        <w:r>
          <w:rPr>
            <w:noProof/>
            <w:webHidden/>
          </w:rPr>
          <w:instrText xml:space="preserve"> PAGEREF _Toc138600346 \h </w:instrText>
        </w:r>
        <w:r>
          <w:rPr>
            <w:noProof/>
            <w:webHidden/>
          </w:rPr>
        </w:r>
        <w:r>
          <w:rPr>
            <w:noProof/>
            <w:webHidden/>
          </w:rPr>
          <w:fldChar w:fldCharType="separate"/>
        </w:r>
        <w:r w:rsidR="00420F61">
          <w:rPr>
            <w:noProof/>
            <w:webHidden/>
          </w:rPr>
          <w:t>23</w:t>
        </w:r>
        <w:r>
          <w:rPr>
            <w:noProof/>
            <w:webHidden/>
          </w:rPr>
          <w:fldChar w:fldCharType="end"/>
        </w:r>
      </w:hyperlink>
    </w:p>
    <w:p w14:paraId="35B6170D" w14:textId="1C80B86B" w:rsidR="00BC13C2" w:rsidRDefault="00BC13C2">
      <w:pPr>
        <w:pStyle w:val="TableofFigures"/>
        <w:tabs>
          <w:tab w:val="right" w:leader="dot" w:pos="9344"/>
        </w:tabs>
        <w:rPr>
          <w:rFonts w:eastAsia="Times New Roman" w:cs="Times New Roman"/>
          <w:noProof/>
          <w:kern w:val="2"/>
          <w:sz w:val="22"/>
          <w:lang w:eastAsia="en-US"/>
        </w:rPr>
      </w:pPr>
      <w:hyperlink r:id="rId12" w:anchor="_Toc138600347" w:history="1">
        <w:r w:rsidRPr="00AE48B9">
          <w:rPr>
            <w:rStyle w:val="Hyperlink"/>
            <w:noProof/>
          </w:rPr>
          <w:t>Ábra 6: A Baxter csavar csuklói [8]</w:t>
        </w:r>
        <w:r>
          <w:rPr>
            <w:noProof/>
            <w:webHidden/>
          </w:rPr>
          <w:tab/>
        </w:r>
        <w:r>
          <w:rPr>
            <w:noProof/>
            <w:webHidden/>
          </w:rPr>
          <w:fldChar w:fldCharType="begin"/>
        </w:r>
        <w:r>
          <w:rPr>
            <w:noProof/>
            <w:webHidden/>
          </w:rPr>
          <w:instrText xml:space="preserve"> PAGEREF _Toc138600347 \h </w:instrText>
        </w:r>
        <w:r>
          <w:rPr>
            <w:noProof/>
            <w:webHidden/>
          </w:rPr>
        </w:r>
        <w:r>
          <w:rPr>
            <w:noProof/>
            <w:webHidden/>
          </w:rPr>
          <w:fldChar w:fldCharType="separate"/>
        </w:r>
        <w:r w:rsidR="00420F61">
          <w:rPr>
            <w:noProof/>
            <w:webHidden/>
          </w:rPr>
          <w:t>24</w:t>
        </w:r>
        <w:r>
          <w:rPr>
            <w:noProof/>
            <w:webHidden/>
          </w:rPr>
          <w:fldChar w:fldCharType="end"/>
        </w:r>
      </w:hyperlink>
    </w:p>
    <w:p w14:paraId="259F107C" w14:textId="6C014D7B" w:rsidR="00BC13C2" w:rsidRDefault="00BC13C2">
      <w:pPr>
        <w:pStyle w:val="TableofFigures"/>
        <w:tabs>
          <w:tab w:val="right" w:leader="dot" w:pos="9344"/>
        </w:tabs>
        <w:rPr>
          <w:rFonts w:eastAsia="Times New Roman" w:cs="Times New Roman"/>
          <w:noProof/>
          <w:kern w:val="2"/>
          <w:sz w:val="22"/>
          <w:lang w:eastAsia="en-US"/>
        </w:rPr>
      </w:pPr>
      <w:hyperlink r:id="rId13" w:anchor="_Toc138600348" w:history="1">
        <w:r w:rsidRPr="00AE48B9">
          <w:rPr>
            <w:rStyle w:val="Hyperlink"/>
            <w:noProof/>
          </w:rPr>
          <w:t>Ábra 7: A Baxter munkatere oldal- és felülnézetből [9]</w:t>
        </w:r>
        <w:r>
          <w:rPr>
            <w:noProof/>
            <w:webHidden/>
          </w:rPr>
          <w:tab/>
        </w:r>
        <w:r>
          <w:rPr>
            <w:noProof/>
            <w:webHidden/>
          </w:rPr>
          <w:fldChar w:fldCharType="begin"/>
        </w:r>
        <w:r>
          <w:rPr>
            <w:noProof/>
            <w:webHidden/>
          </w:rPr>
          <w:instrText xml:space="preserve"> PAGEREF _Toc138600348 \h </w:instrText>
        </w:r>
        <w:r>
          <w:rPr>
            <w:noProof/>
            <w:webHidden/>
          </w:rPr>
        </w:r>
        <w:r>
          <w:rPr>
            <w:noProof/>
            <w:webHidden/>
          </w:rPr>
          <w:fldChar w:fldCharType="separate"/>
        </w:r>
        <w:r w:rsidR="00420F61">
          <w:rPr>
            <w:noProof/>
            <w:webHidden/>
          </w:rPr>
          <w:t>24</w:t>
        </w:r>
        <w:r>
          <w:rPr>
            <w:noProof/>
            <w:webHidden/>
          </w:rPr>
          <w:fldChar w:fldCharType="end"/>
        </w:r>
      </w:hyperlink>
    </w:p>
    <w:p w14:paraId="624838D1" w14:textId="53B59944" w:rsidR="00BC13C2" w:rsidRDefault="00BC13C2">
      <w:pPr>
        <w:pStyle w:val="TableofFigures"/>
        <w:tabs>
          <w:tab w:val="right" w:leader="dot" w:pos="9344"/>
        </w:tabs>
        <w:rPr>
          <w:rFonts w:eastAsia="Times New Roman" w:cs="Times New Roman"/>
          <w:noProof/>
          <w:kern w:val="2"/>
          <w:sz w:val="22"/>
          <w:lang w:eastAsia="en-US"/>
        </w:rPr>
      </w:pPr>
      <w:hyperlink w:anchor="_Toc138600349" w:history="1">
        <w:r w:rsidRPr="00AE48B9">
          <w:rPr>
            <w:rStyle w:val="Hyperlink"/>
            <w:noProof/>
          </w:rPr>
          <w:t>Ábra 8: A Kinect szenzor kamerái [10]</w:t>
        </w:r>
        <w:r>
          <w:rPr>
            <w:noProof/>
            <w:webHidden/>
          </w:rPr>
          <w:tab/>
        </w:r>
        <w:r>
          <w:rPr>
            <w:noProof/>
            <w:webHidden/>
          </w:rPr>
          <w:fldChar w:fldCharType="begin"/>
        </w:r>
        <w:r>
          <w:rPr>
            <w:noProof/>
            <w:webHidden/>
          </w:rPr>
          <w:instrText xml:space="preserve"> PAGEREF _Toc138600349 \h </w:instrText>
        </w:r>
        <w:r>
          <w:rPr>
            <w:noProof/>
            <w:webHidden/>
          </w:rPr>
        </w:r>
        <w:r>
          <w:rPr>
            <w:noProof/>
            <w:webHidden/>
          </w:rPr>
          <w:fldChar w:fldCharType="separate"/>
        </w:r>
        <w:r w:rsidR="00420F61">
          <w:rPr>
            <w:noProof/>
            <w:webHidden/>
          </w:rPr>
          <w:t>25</w:t>
        </w:r>
        <w:r>
          <w:rPr>
            <w:noProof/>
            <w:webHidden/>
          </w:rPr>
          <w:fldChar w:fldCharType="end"/>
        </w:r>
      </w:hyperlink>
    </w:p>
    <w:p w14:paraId="07B8869E" w14:textId="5163BF36" w:rsidR="00BC13C2" w:rsidRDefault="00BC13C2">
      <w:pPr>
        <w:pStyle w:val="TableofFigures"/>
        <w:tabs>
          <w:tab w:val="right" w:leader="dot" w:pos="9344"/>
        </w:tabs>
        <w:rPr>
          <w:rFonts w:eastAsia="Times New Roman" w:cs="Times New Roman"/>
          <w:noProof/>
          <w:kern w:val="2"/>
          <w:sz w:val="22"/>
          <w:lang w:eastAsia="en-US"/>
        </w:rPr>
      </w:pPr>
      <w:hyperlink w:anchor="_Toc138600350" w:history="1">
        <w:r w:rsidRPr="00AE48B9">
          <w:rPr>
            <w:rStyle w:val="Hyperlink"/>
            <w:noProof/>
          </w:rPr>
          <w:t>Ábra 9: A Kinect SDK koordináta rendszere [18]</w:t>
        </w:r>
        <w:r>
          <w:rPr>
            <w:noProof/>
            <w:webHidden/>
          </w:rPr>
          <w:tab/>
        </w:r>
        <w:r>
          <w:rPr>
            <w:noProof/>
            <w:webHidden/>
          </w:rPr>
          <w:fldChar w:fldCharType="begin"/>
        </w:r>
        <w:r>
          <w:rPr>
            <w:noProof/>
            <w:webHidden/>
          </w:rPr>
          <w:instrText xml:space="preserve"> PAGEREF _Toc138600350 \h </w:instrText>
        </w:r>
        <w:r>
          <w:rPr>
            <w:noProof/>
            <w:webHidden/>
          </w:rPr>
        </w:r>
        <w:r>
          <w:rPr>
            <w:noProof/>
            <w:webHidden/>
          </w:rPr>
          <w:fldChar w:fldCharType="separate"/>
        </w:r>
        <w:r w:rsidR="00420F61">
          <w:rPr>
            <w:noProof/>
            <w:webHidden/>
          </w:rPr>
          <w:t>27</w:t>
        </w:r>
        <w:r>
          <w:rPr>
            <w:noProof/>
            <w:webHidden/>
          </w:rPr>
          <w:fldChar w:fldCharType="end"/>
        </w:r>
      </w:hyperlink>
    </w:p>
    <w:p w14:paraId="4D1102F6" w14:textId="1835F0CD" w:rsidR="00BC13C2" w:rsidRDefault="00BC13C2">
      <w:pPr>
        <w:pStyle w:val="TableofFigures"/>
        <w:tabs>
          <w:tab w:val="right" w:leader="dot" w:pos="9344"/>
        </w:tabs>
        <w:rPr>
          <w:rFonts w:eastAsia="Times New Roman" w:cs="Times New Roman"/>
          <w:noProof/>
          <w:kern w:val="2"/>
          <w:sz w:val="22"/>
          <w:lang w:eastAsia="en-US"/>
        </w:rPr>
      </w:pPr>
      <w:hyperlink w:anchor="_Toc138600351" w:history="1">
        <w:r w:rsidRPr="00AE48B9">
          <w:rPr>
            <w:rStyle w:val="Hyperlink"/>
            <w:noProof/>
          </w:rPr>
          <w:t>Ábra 10: Az adatokat folyamatosan publikáló szál szekvencia diagramja</w:t>
        </w:r>
        <w:r>
          <w:rPr>
            <w:noProof/>
            <w:webHidden/>
          </w:rPr>
          <w:tab/>
        </w:r>
        <w:r>
          <w:rPr>
            <w:noProof/>
            <w:webHidden/>
          </w:rPr>
          <w:fldChar w:fldCharType="begin"/>
        </w:r>
        <w:r>
          <w:rPr>
            <w:noProof/>
            <w:webHidden/>
          </w:rPr>
          <w:instrText xml:space="preserve"> PAGEREF _Toc138600351 \h </w:instrText>
        </w:r>
        <w:r>
          <w:rPr>
            <w:noProof/>
            <w:webHidden/>
          </w:rPr>
        </w:r>
        <w:r>
          <w:rPr>
            <w:noProof/>
            <w:webHidden/>
          </w:rPr>
          <w:fldChar w:fldCharType="separate"/>
        </w:r>
        <w:r w:rsidR="00420F61">
          <w:rPr>
            <w:noProof/>
            <w:webHidden/>
          </w:rPr>
          <w:t>30</w:t>
        </w:r>
        <w:r>
          <w:rPr>
            <w:noProof/>
            <w:webHidden/>
          </w:rPr>
          <w:fldChar w:fldCharType="end"/>
        </w:r>
      </w:hyperlink>
    </w:p>
    <w:p w14:paraId="20AB6D9D" w14:textId="5308EC6D" w:rsidR="00BC13C2" w:rsidRDefault="00BC13C2">
      <w:pPr>
        <w:pStyle w:val="TableofFigures"/>
        <w:tabs>
          <w:tab w:val="right" w:leader="dot" w:pos="9344"/>
        </w:tabs>
        <w:rPr>
          <w:rFonts w:eastAsia="Times New Roman" w:cs="Times New Roman"/>
          <w:noProof/>
          <w:kern w:val="2"/>
          <w:sz w:val="22"/>
          <w:lang w:eastAsia="en-US"/>
        </w:rPr>
      </w:pPr>
      <w:hyperlink w:anchor="_Toc138600352" w:history="1">
        <w:r w:rsidRPr="00AE48B9">
          <w:rPr>
            <w:rStyle w:val="Hyperlink"/>
            <w:noProof/>
          </w:rPr>
          <w:t>Ábra 11: A parancsokat fogadó és továbbító szál szekvencia diagramja</w:t>
        </w:r>
        <w:r>
          <w:rPr>
            <w:noProof/>
            <w:webHidden/>
          </w:rPr>
          <w:tab/>
        </w:r>
        <w:r>
          <w:rPr>
            <w:noProof/>
            <w:webHidden/>
          </w:rPr>
          <w:fldChar w:fldCharType="begin"/>
        </w:r>
        <w:r>
          <w:rPr>
            <w:noProof/>
            <w:webHidden/>
          </w:rPr>
          <w:instrText xml:space="preserve"> PAGEREF _Toc138600352 \h </w:instrText>
        </w:r>
        <w:r>
          <w:rPr>
            <w:noProof/>
            <w:webHidden/>
          </w:rPr>
        </w:r>
        <w:r>
          <w:rPr>
            <w:noProof/>
            <w:webHidden/>
          </w:rPr>
          <w:fldChar w:fldCharType="separate"/>
        </w:r>
        <w:r w:rsidR="00420F61">
          <w:rPr>
            <w:noProof/>
            <w:webHidden/>
          </w:rPr>
          <w:t>31</w:t>
        </w:r>
        <w:r>
          <w:rPr>
            <w:noProof/>
            <w:webHidden/>
          </w:rPr>
          <w:fldChar w:fldCharType="end"/>
        </w:r>
      </w:hyperlink>
    </w:p>
    <w:p w14:paraId="6B98D622" w14:textId="29980F33" w:rsidR="00BC13C2" w:rsidRDefault="00BC13C2">
      <w:pPr>
        <w:pStyle w:val="TableofFigures"/>
        <w:tabs>
          <w:tab w:val="right" w:leader="dot" w:pos="9344"/>
        </w:tabs>
        <w:rPr>
          <w:rFonts w:eastAsia="Times New Roman" w:cs="Times New Roman"/>
          <w:noProof/>
          <w:kern w:val="2"/>
          <w:sz w:val="22"/>
          <w:lang w:eastAsia="en-US"/>
        </w:rPr>
      </w:pPr>
      <w:hyperlink w:anchor="_Toc138600353" w:history="1">
        <w:r w:rsidRPr="00AE48B9">
          <w:rPr>
            <w:rStyle w:val="Hyperlink"/>
            <w:noProof/>
          </w:rPr>
          <w:t>Ábra 12: Egy üzenet felépítése a felhasználó esetében</w:t>
        </w:r>
        <w:r>
          <w:rPr>
            <w:noProof/>
            <w:webHidden/>
          </w:rPr>
          <w:tab/>
        </w:r>
        <w:r>
          <w:rPr>
            <w:noProof/>
            <w:webHidden/>
          </w:rPr>
          <w:fldChar w:fldCharType="begin"/>
        </w:r>
        <w:r>
          <w:rPr>
            <w:noProof/>
            <w:webHidden/>
          </w:rPr>
          <w:instrText xml:space="preserve"> PAGEREF _Toc138600353 \h </w:instrText>
        </w:r>
        <w:r>
          <w:rPr>
            <w:noProof/>
            <w:webHidden/>
          </w:rPr>
        </w:r>
        <w:r>
          <w:rPr>
            <w:noProof/>
            <w:webHidden/>
          </w:rPr>
          <w:fldChar w:fldCharType="separate"/>
        </w:r>
        <w:r w:rsidR="00420F61">
          <w:rPr>
            <w:noProof/>
            <w:webHidden/>
          </w:rPr>
          <w:t>32</w:t>
        </w:r>
        <w:r>
          <w:rPr>
            <w:noProof/>
            <w:webHidden/>
          </w:rPr>
          <w:fldChar w:fldCharType="end"/>
        </w:r>
      </w:hyperlink>
    </w:p>
    <w:p w14:paraId="615BB5BC" w14:textId="188976E4" w:rsidR="00BC13C2" w:rsidRDefault="00BC13C2">
      <w:pPr>
        <w:pStyle w:val="TableofFigures"/>
        <w:tabs>
          <w:tab w:val="right" w:leader="dot" w:pos="9344"/>
        </w:tabs>
        <w:rPr>
          <w:rFonts w:eastAsia="Times New Roman" w:cs="Times New Roman"/>
          <w:noProof/>
          <w:kern w:val="2"/>
          <w:sz w:val="22"/>
          <w:lang w:eastAsia="en-US"/>
        </w:rPr>
      </w:pPr>
      <w:hyperlink w:anchor="_Toc138600354" w:history="1">
        <w:r w:rsidRPr="00AE48B9">
          <w:rPr>
            <w:rStyle w:val="Hyperlink"/>
            <w:noProof/>
          </w:rPr>
          <w:t>Ábra 13: A szerverről jövő üzenet formája</w:t>
        </w:r>
        <w:r>
          <w:rPr>
            <w:noProof/>
            <w:webHidden/>
          </w:rPr>
          <w:tab/>
        </w:r>
        <w:r>
          <w:rPr>
            <w:noProof/>
            <w:webHidden/>
          </w:rPr>
          <w:fldChar w:fldCharType="begin"/>
        </w:r>
        <w:r>
          <w:rPr>
            <w:noProof/>
            <w:webHidden/>
          </w:rPr>
          <w:instrText xml:space="preserve"> PAGEREF _Toc138600354 \h </w:instrText>
        </w:r>
        <w:r>
          <w:rPr>
            <w:noProof/>
            <w:webHidden/>
          </w:rPr>
        </w:r>
        <w:r>
          <w:rPr>
            <w:noProof/>
            <w:webHidden/>
          </w:rPr>
          <w:fldChar w:fldCharType="separate"/>
        </w:r>
        <w:r w:rsidR="00420F61">
          <w:rPr>
            <w:noProof/>
            <w:webHidden/>
          </w:rPr>
          <w:t>32</w:t>
        </w:r>
        <w:r>
          <w:rPr>
            <w:noProof/>
            <w:webHidden/>
          </w:rPr>
          <w:fldChar w:fldCharType="end"/>
        </w:r>
      </w:hyperlink>
    </w:p>
    <w:p w14:paraId="1657CFFB" w14:textId="3E2F5F31" w:rsidR="00BC13C2" w:rsidRDefault="00BC13C2">
      <w:pPr>
        <w:pStyle w:val="TableofFigures"/>
        <w:tabs>
          <w:tab w:val="right" w:leader="dot" w:pos="9344"/>
        </w:tabs>
        <w:rPr>
          <w:rFonts w:eastAsia="Times New Roman" w:cs="Times New Roman"/>
          <w:noProof/>
          <w:kern w:val="2"/>
          <w:sz w:val="22"/>
          <w:lang w:eastAsia="en-US"/>
        </w:rPr>
      </w:pPr>
      <w:hyperlink r:id="rId14" w:anchor="_Toc138600355" w:history="1">
        <w:r w:rsidRPr="00AE48B9">
          <w:rPr>
            <w:rStyle w:val="Hyperlink"/>
            <w:noProof/>
          </w:rPr>
          <w:t>Ábra 14: A gateway szerver működési elve</w:t>
        </w:r>
        <w:r>
          <w:rPr>
            <w:noProof/>
            <w:webHidden/>
          </w:rPr>
          <w:tab/>
        </w:r>
        <w:r>
          <w:rPr>
            <w:noProof/>
            <w:webHidden/>
          </w:rPr>
          <w:fldChar w:fldCharType="begin"/>
        </w:r>
        <w:r>
          <w:rPr>
            <w:noProof/>
            <w:webHidden/>
          </w:rPr>
          <w:instrText xml:space="preserve"> PAGEREF _Toc138600355 \h </w:instrText>
        </w:r>
        <w:r>
          <w:rPr>
            <w:noProof/>
            <w:webHidden/>
          </w:rPr>
        </w:r>
        <w:r>
          <w:rPr>
            <w:noProof/>
            <w:webHidden/>
          </w:rPr>
          <w:fldChar w:fldCharType="separate"/>
        </w:r>
        <w:r w:rsidR="00420F61">
          <w:rPr>
            <w:noProof/>
            <w:webHidden/>
          </w:rPr>
          <w:t>33</w:t>
        </w:r>
        <w:r>
          <w:rPr>
            <w:noProof/>
            <w:webHidden/>
          </w:rPr>
          <w:fldChar w:fldCharType="end"/>
        </w:r>
      </w:hyperlink>
    </w:p>
    <w:p w14:paraId="41D28C20" w14:textId="1EAB4287" w:rsidR="00BC13C2" w:rsidRDefault="00BC13C2">
      <w:pPr>
        <w:pStyle w:val="TableofFigures"/>
        <w:tabs>
          <w:tab w:val="right" w:leader="dot" w:pos="9344"/>
        </w:tabs>
        <w:rPr>
          <w:rFonts w:eastAsia="Times New Roman" w:cs="Times New Roman"/>
          <w:noProof/>
          <w:kern w:val="2"/>
          <w:sz w:val="22"/>
          <w:lang w:eastAsia="en-US"/>
        </w:rPr>
      </w:pPr>
      <w:hyperlink r:id="rId15" w:anchor="_Toc138600356" w:history="1">
        <w:r w:rsidRPr="00AE48B9">
          <w:rPr>
            <w:rStyle w:val="Hyperlink"/>
            <w:noProof/>
          </w:rPr>
          <w:t>Ábra 15: A Gateway szerver osztály diagramja</w:t>
        </w:r>
        <w:r>
          <w:rPr>
            <w:noProof/>
            <w:webHidden/>
          </w:rPr>
          <w:tab/>
        </w:r>
        <w:r>
          <w:rPr>
            <w:noProof/>
            <w:webHidden/>
          </w:rPr>
          <w:fldChar w:fldCharType="begin"/>
        </w:r>
        <w:r>
          <w:rPr>
            <w:noProof/>
            <w:webHidden/>
          </w:rPr>
          <w:instrText xml:space="preserve"> PAGEREF _Toc138600356 \h </w:instrText>
        </w:r>
        <w:r>
          <w:rPr>
            <w:noProof/>
            <w:webHidden/>
          </w:rPr>
        </w:r>
        <w:r>
          <w:rPr>
            <w:noProof/>
            <w:webHidden/>
          </w:rPr>
          <w:fldChar w:fldCharType="separate"/>
        </w:r>
        <w:r w:rsidR="00420F61">
          <w:rPr>
            <w:noProof/>
            <w:webHidden/>
          </w:rPr>
          <w:t>35</w:t>
        </w:r>
        <w:r>
          <w:rPr>
            <w:noProof/>
            <w:webHidden/>
          </w:rPr>
          <w:fldChar w:fldCharType="end"/>
        </w:r>
      </w:hyperlink>
    </w:p>
    <w:p w14:paraId="45568D74" w14:textId="1DEC2D59" w:rsidR="00BC13C2" w:rsidRDefault="00BC13C2">
      <w:pPr>
        <w:pStyle w:val="TableofFigures"/>
        <w:tabs>
          <w:tab w:val="right" w:leader="dot" w:pos="9344"/>
        </w:tabs>
        <w:rPr>
          <w:rFonts w:eastAsia="Times New Roman" w:cs="Times New Roman"/>
          <w:noProof/>
          <w:kern w:val="2"/>
          <w:sz w:val="22"/>
          <w:lang w:eastAsia="en-US"/>
        </w:rPr>
      </w:pPr>
      <w:hyperlink r:id="rId16" w:anchor="_Toc138600357" w:history="1">
        <w:r w:rsidRPr="00AE48B9">
          <w:rPr>
            <w:rStyle w:val="Hyperlink"/>
            <w:noProof/>
          </w:rPr>
          <w:t>Ábra 16: A BaxterServer osztály inicializásása</w:t>
        </w:r>
        <w:r>
          <w:rPr>
            <w:noProof/>
            <w:webHidden/>
          </w:rPr>
          <w:tab/>
        </w:r>
        <w:r>
          <w:rPr>
            <w:noProof/>
            <w:webHidden/>
          </w:rPr>
          <w:fldChar w:fldCharType="begin"/>
        </w:r>
        <w:r>
          <w:rPr>
            <w:noProof/>
            <w:webHidden/>
          </w:rPr>
          <w:instrText xml:space="preserve"> PAGEREF _Toc138600357 \h </w:instrText>
        </w:r>
        <w:r>
          <w:rPr>
            <w:noProof/>
            <w:webHidden/>
          </w:rPr>
        </w:r>
        <w:r>
          <w:rPr>
            <w:noProof/>
            <w:webHidden/>
          </w:rPr>
          <w:fldChar w:fldCharType="separate"/>
        </w:r>
        <w:r w:rsidR="00420F61">
          <w:rPr>
            <w:noProof/>
            <w:webHidden/>
          </w:rPr>
          <w:t>36</w:t>
        </w:r>
        <w:r>
          <w:rPr>
            <w:noProof/>
            <w:webHidden/>
          </w:rPr>
          <w:fldChar w:fldCharType="end"/>
        </w:r>
      </w:hyperlink>
    </w:p>
    <w:p w14:paraId="247D6F36" w14:textId="449037F8" w:rsidR="00BC13C2" w:rsidRDefault="00BC13C2">
      <w:pPr>
        <w:pStyle w:val="TableofFigures"/>
        <w:tabs>
          <w:tab w:val="right" w:leader="dot" w:pos="9344"/>
        </w:tabs>
        <w:rPr>
          <w:rFonts w:eastAsia="Times New Roman" w:cs="Times New Roman"/>
          <w:noProof/>
          <w:kern w:val="2"/>
          <w:sz w:val="22"/>
          <w:lang w:eastAsia="en-US"/>
        </w:rPr>
      </w:pPr>
      <w:hyperlink r:id="rId17" w:anchor="_Toc138600358" w:history="1">
        <w:r w:rsidRPr="00AE48B9">
          <w:rPr>
            <w:rStyle w:val="Hyperlink"/>
            <w:noProof/>
          </w:rPr>
          <w:t>Ábra 17: A publish_data() függvény</w:t>
        </w:r>
        <w:r>
          <w:rPr>
            <w:noProof/>
            <w:webHidden/>
          </w:rPr>
          <w:tab/>
        </w:r>
        <w:r>
          <w:rPr>
            <w:noProof/>
            <w:webHidden/>
          </w:rPr>
          <w:fldChar w:fldCharType="begin"/>
        </w:r>
        <w:r>
          <w:rPr>
            <w:noProof/>
            <w:webHidden/>
          </w:rPr>
          <w:instrText xml:space="preserve"> PAGEREF _Toc138600358 \h </w:instrText>
        </w:r>
        <w:r>
          <w:rPr>
            <w:noProof/>
            <w:webHidden/>
          </w:rPr>
        </w:r>
        <w:r>
          <w:rPr>
            <w:noProof/>
            <w:webHidden/>
          </w:rPr>
          <w:fldChar w:fldCharType="separate"/>
        </w:r>
        <w:r w:rsidR="00420F61">
          <w:rPr>
            <w:noProof/>
            <w:webHidden/>
          </w:rPr>
          <w:t>36</w:t>
        </w:r>
        <w:r>
          <w:rPr>
            <w:noProof/>
            <w:webHidden/>
          </w:rPr>
          <w:fldChar w:fldCharType="end"/>
        </w:r>
      </w:hyperlink>
    </w:p>
    <w:p w14:paraId="7B203CCF" w14:textId="3E0BBADC" w:rsidR="00BC13C2" w:rsidRDefault="00BC13C2">
      <w:pPr>
        <w:pStyle w:val="TableofFigures"/>
        <w:tabs>
          <w:tab w:val="right" w:leader="dot" w:pos="9344"/>
        </w:tabs>
        <w:rPr>
          <w:rFonts w:eastAsia="Times New Roman" w:cs="Times New Roman"/>
          <w:noProof/>
          <w:kern w:val="2"/>
          <w:sz w:val="22"/>
          <w:lang w:eastAsia="en-US"/>
        </w:rPr>
      </w:pPr>
      <w:hyperlink r:id="rId18" w:anchor="_Toc138600359" w:history="1">
        <w:r w:rsidRPr="00AE48B9">
          <w:rPr>
            <w:rStyle w:val="Hyperlink"/>
            <w:noProof/>
          </w:rPr>
          <w:t>Ábra 18: A felhasználói interfész működési elve</w:t>
        </w:r>
        <w:r>
          <w:rPr>
            <w:noProof/>
            <w:webHidden/>
          </w:rPr>
          <w:tab/>
        </w:r>
        <w:r>
          <w:rPr>
            <w:noProof/>
            <w:webHidden/>
          </w:rPr>
          <w:fldChar w:fldCharType="begin"/>
        </w:r>
        <w:r>
          <w:rPr>
            <w:noProof/>
            <w:webHidden/>
          </w:rPr>
          <w:instrText xml:space="preserve"> PAGEREF _Toc138600359 \h </w:instrText>
        </w:r>
        <w:r>
          <w:rPr>
            <w:noProof/>
            <w:webHidden/>
          </w:rPr>
        </w:r>
        <w:r>
          <w:rPr>
            <w:noProof/>
            <w:webHidden/>
          </w:rPr>
          <w:fldChar w:fldCharType="separate"/>
        </w:r>
        <w:r w:rsidR="00420F61">
          <w:rPr>
            <w:noProof/>
            <w:webHidden/>
          </w:rPr>
          <w:t>38</w:t>
        </w:r>
        <w:r>
          <w:rPr>
            <w:noProof/>
            <w:webHidden/>
          </w:rPr>
          <w:fldChar w:fldCharType="end"/>
        </w:r>
      </w:hyperlink>
    </w:p>
    <w:p w14:paraId="1EC9DB5F" w14:textId="6EC07179" w:rsidR="00BC13C2" w:rsidRDefault="00BC13C2">
      <w:pPr>
        <w:pStyle w:val="TableofFigures"/>
        <w:tabs>
          <w:tab w:val="right" w:leader="dot" w:pos="9344"/>
        </w:tabs>
        <w:rPr>
          <w:rFonts w:eastAsia="Times New Roman" w:cs="Times New Roman"/>
          <w:noProof/>
          <w:kern w:val="2"/>
          <w:sz w:val="22"/>
          <w:lang w:eastAsia="en-US"/>
        </w:rPr>
      </w:pPr>
      <w:hyperlink r:id="rId19" w:anchor="_Toc138600360" w:history="1">
        <w:r w:rsidRPr="00AE48B9">
          <w:rPr>
            <w:rStyle w:val="Hyperlink"/>
            <w:noProof/>
          </w:rPr>
          <w:t>Ábra 19: Előugró ablak</w:t>
        </w:r>
        <w:r>
          <w:rPr>
            <w:noProof/>
            <w:webHidden/>
          </w:rPr>
          <w:tab/>
        </w:r>
        <w:r>
          <w:rPr>
            <w:noProof/>
            <w:webHidden/>
          </w:rPr>
          <w:fldChar w:fldCharType="begin"/>
        </w:r>
        <w:r>
          <w:rPr>
            <w:noProof/>
            <w:webHidden/>
          </w:rPr>
          <w:instrText xml:space="preserve"> PAGEREF _Toc138600360 \h </w:instrText>
        </w:r>
        <w:r>
          <w:rPr>
            <w:noProof/>
            <w:webHidden/>
          </w:rPr>
        </w:r>
        <w:r>
          <w:rPr>
            <w:noProof/>
            <w:webHidden/>
          </w:rPr>
          <w:fldChar w:fldCharType="separate"/>
        </w:r>
        <w:r w:rsidR="00420F61">
          <w:rPr>
            <w:noProof/>
            <w:webHidden/>
          </w:rPr>
          <w:t>39</w:t>
        </w:r>
        <w:r>
          <w:rPr>
            <w:noProof/>
            <w:webHidden/>
          </w:rPr>
          <w:fldChar w:fldCharType="end"/>
        </w:r>
      </w:hyperlink>
    </w:p>
    <w:p w14:paraId="40F17CE4" w14:textId="6A0B5FA0" w:rsidR="00BC13C2" w:rsidRDefault="00BC13C2">
      <w:pPr>
        <w:pStyle w:val="TableofFigures"/>
        <w:tabs>
          <w:tab w:val="right" w:leader="dot" w:pos="9344"/>
        </w:tabs>
        <w:rPr>
          <w:rFonts w:eastAsia="Times New Roman" w:cs="Times New Roman"/>
          <w:noProof/>
          <w:kern w:val="2"/>
          <w:sz w:val="22"/>
          <w:lang w:eastAsia="en-US"/>
        </w:rPr>
      </w:pPr>
      <w:hyperlink r:id="rId20" w:anchor="_Toc138600361" w:history="1">
        <w:r w:rsidRPr="00AE48B9">
          <w:rPr>
            <w:rStyle w:val="Hyperlink"/>
            <w:noProof/>
          </w:rPr>
          <w:t>Ábra 20: A felhasználói interfész osztálydiagramja</w:t>
        </w:r>
        <w:r>
          <w:rPr>
            <w:noProof/>
            <w:webHidden/>
          </w:rPr>
          <w:tab/>
        </w:r>
        <w:r>
          <w:rPr>
            <w:noProof/>
            <w:webHidden/>
          </w:rPr>
          <w:fldChar w:fldCharType="begin"/>
        </w:r>
        <w:r>
          <w:rPr>
            <w:noProof/>
            <w:webHidden/>
          </w:rPr>
          <w:instrText xml:space="preserve"> PAGEREF _Toc138600361 \h </w:instrText>
        </w:r>
        <w:r>
          <w:rPr>
            <w:noProof/>
            <w:webHidden/>
          </w:rPr>
        </w:r>
        <w:r>
          <w:rPr>
            <w:noProof/>
            <w:webHidden/>
          </w:rPr>
          <w:fldChar w:fldCharType="separate"/>
        </w:r>
        <w:r w:rsidR="00420F61">
          <w:rPr>
            <w:noProof/>
            <w:webHidden/>
          </w:rPr>
          <w:t>40</w:t>
        </w:r>
        <w:r>
          <w:rPr>
            <w:noProof/>
            <w:webHidden/>
          </w:rPr>
          <w:fldChar w:fldCharType="end"/>
        </w:r>
      </w:hyperlink>
    </w:p>
    <w:p w14:paraId="0B510535" w14:textId="7A7056D1" w:rsidR="00BC13C2" w:rsidRDefault="00BC13C2">
      <w:pPr>
        <w:pStyle w:val="TableofFigures"/>
        <w:tabs>
          <w:tab w:val="right" w:leader="dot" w:pos="9344"/>
        </w:tabs>
        <w:rPr>
          <w:rFonts w:eastAsia="Times New Roman" w:cs="Times New Roman"/>
          <w:noProof/>
          <w:kern w:val="2"/>
          <w:sz w:val="22"/>
          <w:lang w:eastAsia="en-US"/>
        </w:rPr>
      </w:pPr>
      <w:hyperlink w:anchor="_Toc138600362" w:history="1">
        <w:r w:rsidRPr="00AE48B9">
          <w:rPr>
            <w:rStyle w:val="Hyperlink"/>
            <w:noProof/>
          </w:rPr>
          <w:t>Ábra 21: A GoToStartRight függvény, ami a jobb kart kezdeti állapotba helyezi</w:t>
        </w:r>
        <w:r>
          <w:rPr>
            <w:noProof/>
            <w:webHidden/>
          </w:rPr>
          <w:tab/>
        </w:r>
        <w:r>
          <w:rPr>
            <w:noProof/>
            <w:webHidden/>
          </w:rPr>
          <w:fldChar w:fldCharType="begin"/>
        </w:r>
        <w:r>
          <w:rPr>
            <w:noProof/>
            <w:webHidden/>
          </w:rPr>
          <w:instrText xml:space="preserve"> PAGEREF _Toc138600362 \h </w:instrText>
        </w:r>
        <w:r>
          <w:rPr>
            <w:noProof/>
            <w:webHidden/>
          </w:rPr>
        </w:r>
        <w:r>
          <w:rPr>
            <w:noProof/>
            <w:webHidden/>
          </w:rPr>
          <w:fldChar w:fldCharType="separate"/>
        </w:r>
        <w:r w:rsidR="00420F61">
          <w:rPr>
            <w:noProof/>
            <w:webHidden/>
          </w:rPr>
          <w:t>41</w:t>
        </w:r>
        <w:r>
          <w:rPr>
            <w:noProof/>
            <w:webHidden/>
          </w:rPr>
          <w:fldChar w:fldCharType="end"/>
        </w:r>
      </w:hyperlink>
    </w:p>
    <w:p w14:paraId="3E417595" w14:textId="4B762363" w:rsidR="00BC13C2" w:rsidRDefault="00BC13C2">
      <w:pPr>
        <w:pStyle w:val="TableofFigures"/>
        <w:tabs>
          <w:tab w:val="right" w:leader="dot" w:pos="9344"/>
        </w:tabs>
        <w:rPr>
          <w:rFonts w:eastAsia="Times New Roman" w:cs="Times New Roman"/>
          <w:noProof/>
          <w:kern w:val="2"/>
          <w:sz w:val="22"/>
          <w:lang w:eastAsia="en-US"/>
        </w:rPr>
      </w:pPr>
      <w:hyperlink w:anchor="_Toc138600363" w:history="1">
        <w:r w:rsidRPr="00AE48B9">
          <w:rPr>
            <w:rStyle w:val="Hyperlink"/>
            <w:i/>
            <w:iCs/>
            <w:noProof/>
            <w:lang w:val="hu-HU"/>
          </w:rPr>
          <w:t>Ábra 22: Szög számítás a Vitruv</w:t>
        </w:r>
        <w:r w:rsidRPr="00AE48B9">
          <w:rPr>
            <w:rStyle w:val="Hyperlink"/>
            <w:i/>
            <w:iCs/>
            <w:noProof/>
            <w:lang w:val="hu-HU"/>
          </w:rPr>
          <w:t>i</w:t>
        </w:r>
        <w:r w:rsidRPr="00AE48B9">
          <w:rPr>
            <w:rStyle w:val="Hyperlink"/>
            <w:i/>
            <w:iCs/>
            <w:noProof/>
            <w:lang w:val="hu-HU"/>
          </w:rPr>
          <w:t>us könyvtár Angle függvényével</w:t>
        </w:r>
        <w:r>
          <w:rPr>
            <w:noProof/>
            <w:webHidden/>
          </w:rPr>
          <w:tab/>
        </w:r>
        <w:r>
          <w:rPr>
            <w:noProof/>
            <w:webHidden/>
          </w:rPr>
          <w:fldChar w:fldCharType="begin"/>
        </w:r>
        <w:r>
          <w:rPr>
            <w:noProof/>
            <w:webHidden/>
          </w:rPr>
          <w:instrText xml:space="preserve"> PAGEREF _Toc138600363 \h </w:instrText>
        </w:r>
        <w:r>
          <w:rPr>
            <w:noProof/>
            <w:webHidden/>
          </w:rPr>
        </w:r>
        <w:r>
          <w:rPr>
            <w:noProof/>
            <w:webHidden/>
          </w:rPr>
          <w:fldChar w:fldCharType="separate"/>
        </w:r>
        <w:r w:rsidR="00420F61">
          <w:rPr>
            <w:noProof/>
            <w:webHidden/>
          </w:rPr>
          <w:t>42</w:t>
        </w:r>
        <w:r>
          <w:rPr>
            <w:noProof/>
            <w:webHidden/>
          </w:rPr>
          <w:fldChar w:fldCharType="end"/>
        </w:r>
      </w:hyperlink>
    </w:p>
    <w:p w14:paraId="704898DD" w14:textId="232071C8" w:rsidR="00BC13C2" w:rsidRDefault="00BC13C2">
      <w:pPr>
        <w:pStyle w:val="TableofFigures"/>
        <w:tabs>
          <w:tab w:val="right" w:leader="dot" w:pos="9344"/>
        </w:tabs>
        <w:rPr>
          <w:rFonts w:eastAsia="Times New Roman" w:cs="Times New Roman"/>
          <w:noProof/>
          <w:kern w:val="2"/>
          <w:sz w:val="22"/>
          <w:lang w:eastAsia="en-US"/>
        </w:rPr>
      </w:pPr>
      <w:hyperlink w:anchor="_Toc138600364" w:history="1">
        <w:r w:rsidRPr="00AE48B9">
          <w:rPr>
            <w:rStyle w:val="Hyperlink"/>
            <w:noProof/>
          </w:rPr>
          <w:t>Ábra 23: A váll mélységi szögének számításához használt vektorok</w:t>
        </w:r>
        <w:r>
          <w:rPr>
            <w:noProof/>
            <w:webHidden/>
          </w:rPr>
          <w:tab/>
        </w:r>
        <w:r>
          <w:rPr>
            <w:noProof/>
            <w:webHidden/>
          </w:rPr>
          <w:fldChar w:fldCharType="begin"/>
        </w:r>
        <w:r>
          <w:rPr>
            <w:noProof/>
            <w:webHidden/>
          </w:rPr>
          <w:instrText xml:space="preserve"> PAGEREF _Toc138600364 \h </w:instrText>
        </w:r>
        <w:r>
          <w:rPr>
            <w:noProof/>
            <w:webHidden/>
          </w:rPr>
        </w:r>
        <w:r>
          <w:rPr>
            <w:noProof/>
            <w:webHidden/>
          </w:rPr>
          <w:fldChar w:fldCharType="separate"/>
        </w:r>
        <w:r w:rsidR="00420F61">
          <w:rPr>
            <w:noProof/>
            <w:webHidden/>
          </w:rPr>
          <w:t>43</w:t>
        </w:r>
        <w:r>
          <w:rPr>
            <w:noProof/>
            <w:webHidden/>
          </w:rPr>
          <w:fldChar w:fldCharType="end"/>
        </w:r>
      </w:hyperlink>
    </w:p>
    <w:p w14:paraId="2C1D37EB" w14:textId="25F77F6A" w:rsidR="00BC13C2" w:rsidRDefault="00BC13C2">
      <w:pPr>
        <w:pStyle w:val="TableofFigures"/>
        <w:tabs>
          <w:tab w:val="right" w:leader="dot" w:pos="9344"/>
        </w:tabs>
        <w:rPr>
          <w:rFonts w:eastAsia="Times New Roman" w:cs="Times New Roman"/>
          <w:noProof/>
          <w:kern w:val="2"/>
          <w:sz w:val="22"/>
          <w:lang w:eastAsia="en-US"/>
        </w:rPr>
      </w:pPr>
      <w:hyperlink w:anchor="_Toc138600365" w:history="1">
        <w:r w:rsidRPr="00AE48B9">
          <w:rPr>
            <w:rStyle w:val="Hyperlink"/>
            <w:noProof/>
            <w:lang w:val="hu-HU"/>
          </w:rPr>
          <w:t>Ábra 24: A mélységi szög kiszámítása</w:t>
        </w:r>
        <w:r>
          <w:rPr>
            <w:noProof/>
            <w:webHidden/>
          </w:rPr>
          <w:tab/>
        </w:r>
        <w:r>
          <w:rPr>
            <w:noProof/>
            <w:webHidden/>
          </w:rPr>
          <w:fldChar w:fldCharType="begin"/>
        </w:r>
        <w:r>
          <w:rPr>
            <w:noProof/>
            <w:webHidden/>
          </w:rPr>
          <w:instrText xml:space="preserve"> PAGEREF _Toc138600365 \h </w:instrText>
        </w:r>
        <w:r>
          <w:rPr>
            <w:noProof/>
            <w:webHidden/>
          </w:rPr>
        </w:r>
        <w:r>
          <w:rPr>
            <w:noProof/>
            <w:webHidden/>
          </w:rPr>
          <w:fldChar w:fldCharType="separate"/>
        </w:r>
        <w:r w:rsidR="00420F61">
          <w:rPr>
            <w:noProof/>
            <w:webHidden/>
          </w:rPr>
          <w:t>43</w:t>
        </w:r>
        <w:r>
          <w:rPr>
            <w:noProof/>
            <w:webHidden/>
          </w:rPr>
          <w:fldChar w:fldCharType="end"/>
        </w:r>
      </w:hyperlink>
    </w:p>
    <w:p w14:paraId="77F6FFEB" w14:textId="7D9178A7" w:rsidR="00BC13C2" w:rsidRDefault="00BC13C2">
      <w:pPr>
        <w:pStyle w:val="TableofFigures"/>
        <w:tabs>
          <w:tab w:val="right" w:leader="dot" w:pos="9344"/>
        </w:tabs>
        <w:rPr>
          <w:rFonts w:eastAsia="Times New Roman" w:cs="Times New Roman"/>
          <w:noProof/>
          <w:kern w:val="2"/>
          <w:sz w:val="22"/>
          <w:lang w:eastAsia="en-US"/>
        </w:rPr>
      </w:pPr>
      <w:hyperlink w:anchor="_Toc138600366" w:history="1">
        <w:r w:rsidRPr="00AE48B9">
          <w:rPr>
            <w:rStyle w:val="Hyperlink"/>
            <w:noProof/>
          </w:rPr>
          <w:t>Ábra 25: Az egyenes egyenletének kiszámítása</w:t>
        </w:r>
        <w:r>
          <w:rPr>
            <w:noProof/>
            <w:webHidden/>
          </w:rPr>
          <w:tab/>
        </w:r>
        <w:r>
          <w:rPr>
            <w:noProof/>
            <w:webHidden/>
          </w:rPr>
          <w:fldChar w:fldCharType="begin"/>
        </w:r>
        <w:r>
          <w:rPr>
            <w:noProof/>
            <w:webHidden/>
          </w:rPr>
          <w:instrText xml:space="preserve"> PAGEREF _Toc138600366 \h </w:instrText>
        </w:r>
        <w:r>
          <w:rPr>
            <w:noProof/>
            <w:webHidden/>
          </w:rPr>
        </w:r>
        <w:r>
          <w:rPr>
            <w:noProof/>
            <w:webHidden/>
          </w:rPr>
          <w:fldChar w:fldCharType="separate"/>
        </w:r>
        <w:r w:rsidR="00420F61">
          <w:rPr>
            <w:noProof/>
            <w:webHidden/>
          </w:rPr>
          <w:t>44</w:t>
        </w:r>
        <w:r>
          <w:rPr>
            <w:noProof/>
            <w:webHidden/>
          </w:rPr>
          <w:fldChar w:fldCharType="end"/>
        </w:r>
      </w:hyperlink>
    </w:p>
    <w:p w14:paraId="59C4DA7F" w14:textId="212A88C4" w:rsidR="00BC13C2" w:rsidRDefault="00BC13C2">
      <w:pPr>
        <w:pStyle w:val="TableofFigures"/>
        <w:tabs>
          <w:tab w:val="right" w:leader="dot" w:pos="9344"/>
        </w:tabs>
        <w:rPr>
          <w:rFonts w:eastAsia="Times New Roman" w:cs="Times New Roman"/>
          <w:noProof/>
          <w:kern w:val="2"/>
          <w:sz w:val="22"/>
          <w:lang w:eastAsia="en-US"/>
        </w:rPr>
      </w:pPr>
      <w:hyperlink w:anchor="_Toc138600367" w:history="1">
        <w:r w:rsidRPr="00AE48B9">
          <w:rPr>
            <w:rStyle w:val="Hyperlink"/>
            <w:noProof/>
          </w:rPr>
          <w:t>Ábra 26: Az átalakításra használt egyenlet ábrázolva</w:t>
        </w:r>
        <w:r>
          <w:rPr>
            <w:noProof/>
            <w:webHidden/>
          </w:rPr>
          <w:tab/>
        </w:r>
        <w:r>
          <w:rPr>
            <w:noProof/>
            <w:webHidden/>
          </w:rPr>
          <w:fldChar w:fldCharType="begin"/>
        </w:r>
        <w:r>
          <w:rPr>
            <w:noProof/>
            <w:webHidden/>
          </w:rPr>
          <w:instrText xml:space="preserve"> PAGEREF _Toc138600367 \h </w:instrText>
        </w:r>
        <w:r>
          <w:rPr>
            <w:noProof/>
            <w:webHidden/>
          </w:rPr>
        </w:r>
        <w:r>
          <w:rPr>
            <w:noProof/>
            <w:webHidden/>
          </w:rPr>
          <w:fldChar w:fldCharType="separate"/>
        </w:r>
        <w:r w:rsidR="00420F61">
          <w:rPr>
            <w:noProof/>
            <w:webHidden/>
          </w:rPr>
          <w:t>45</w:t>
        </w:r>
        <w:r>
          <w:rPr>
            <w:noProof/>
            <w:webHidden/>
          </w:rPr>
          <w:fldChar w:fldCharType="end"/>
        </w:r>
      </w:hyperlink>
    </w:p>
    <w:p w14:paraId="6FFF2B5A" w14:textId="211ED46E" w:rsidR="00BC13C2" w:rsidRDefault="00BC13C2">
      <w:pPr>
        <w:pStyle w:val="TableofFigures"/>
        <w:tabs>
          <w:tab w:val="right" w:leader="dot" w:pos="9344"/>
        </w:tabs>
        <w:rPr>
          <w:rFonts w:eastAsia="Times New Roman" w:cs="Times New Roman"/>
          <w:noProof/>
          <w:kern w:val="2"/>
          <w:sz w:val="22"/>
          <w:lang w:eastAsia="en-US"/>
        </w:rPr>
      </w:pPr>
      <w:hyperlink w:anchor="_Toc138600368" w:history="1">
        <w:r w:rsidRPr="00AE48B9">
          <w:rPr>
            <w:rStyle w:val="Hyperlink"/>
            <w:noProof/>
          </w:rPr>
          <w:t>Ábra 27: A buildJsonAnglesLeft függvény</w:t>
        </w:r>
        <w:r>
          <w:rPr>
            <w:noProof/>
            <w:webHidden/>
          </w:rPr>
          <w:tab/>
        </w:r>
        <w:r>
          <w:rPr>
            <w:noProof/>
            <w:webHidden/>
          </w:rPr>
          <w:fldChar w:fldCharType="begin"/>
        </w:r>
        <w:r>
          <w:rPr>
            <w:noProof/>
            <w:webHidden/>
          </w:rPr>
          <w:instrText xml:space="preserve"> PAGEREF _Toc138600368 \h </w:instrText>
        </w:r>
        <w:r>
          <w:rPr>
            <w:noProof/>
            <w:webHidden/>
          </w:rPr>
        </w:r>
        <w:r>
          <w:rPr>
            <w:noProof/>
            <w:webHidden/>
          </w:rPr>
          <w:fldChar w:fldCharType="separate"/>
        </w:r>
        <w:r w:rsidR="00420F61">
          <w:rPr>
            <w:noProof/>
            <w:webHidden/>
          </w:rPr>
          <w:t>46</w:t>
        </w:r>
        <w:r>
          <w:rPr>
            <w:noProof/>
            <w:webHidden/>
          </w:rPr>
          <w:fldChar w:fldCharType="end"/>
        </w:r>
      </w:hyperlink>
    </w:p>
    <w:p w14:paraId="2B2F0725" w14:textId="391F64B9" w:rsidR="00BC13C2" w:rsidRDefault="00BC13C2">
      <w:pPr>
        <w:pStyle w:val="TableofFigures"/>
        <w:tabs>
          <w:tab w:val="right" w:leader="dot" w:pos="9344"/>
        </w:tabs>
        <w:rPr>
          <w:rFonts w:eastAsia="Times New Roman" w:cs="Times New Roman"/>
          <w:noProof/>
          <w:kern w:val="2"/>
          <w:sz w:val="22"/>
          <w:lang w:eastAsia="en-US"/>
        </w:rPr>
      </w:pPr>
      <w:hyperlink w:anchor="_Toc138600369" w:history="1">
        <w:r w:rsidRPr="00AE48B9">
          <w:rPr>
            <w:rStyle w:val="Hyperlink"/>
            <w:noProof/>
          </w:rPr>
          <w:t>Ábra 28: A megfogó eszközt kezelő függvény</w:t>
        </w:r>
        <w:r>
          <w:rPr>
            <w:noProof/>
            <w:webHidden/>
          </w:rPr>
          <w:tab/>
        </w:r>
        <w:r>
          <w:rPr>
            <w:noProof/>
            <w:webHidden/>
          </w:rPr>
          <w:fldChar w:fldCharType="begin"/>
        </w:r>
        <w:r>
          <w:rPr>
            <w:noProof/>
            <w:webHidden/>
          </w:rPr>
          <w:instrText xml:space="preserve"> PAGEREF _Toc138600369 \h </w:instrText>
        </w:r>
        <w:r>
          <w:rPr>
            <w:noProof/>
            <w:webHidden/>
          </w:rPr>
        </w:r>
        <w:r>
          <w:rPr>
            <w:noProof/>
            <w:webHidden/>
          </w:rPr>
          <w:fldChar w:fldCharType="separate"/>
        </w:r>
        <w:r w:rsidR="00420F61">
          <w:rPr>
            <w:noProof/>
            <w:webHidden/>
          </w:rPr>
          <w:t>47</w:t>
        </w:r>
        <w:r>
          <w:rPr>
            <w:noProof/>
            <w:webHidden/>
          </w:rPr>
          <w:fldChar w:fldCharType="end"/>
        </w:r>
      </w:hyperlink>
    </w:p>
    <w:p w14:paraId="4631DC33" w14:textId="1FD59785" w:rsidR="00BC13C2" w:rsidRDefault="00BC13C2">
      <w:pPr>
        <w:pStyle w:val="TableofFigures"/>
        <w:tabs>
          <w:tab w:val="right" w:leader="dot" w:pos="9344"/>
        </w:tabs>
        <w:rPr>
          <w:rFonts w:eastAsia="Times New Roman" w:cs="Times New Roman"/>
          <w:noProof/>
          <w:kern w:val="2"/>
          <w:sz w:val="22"/>
          <w:lang w:eastAsia="en-US"/>
        </w:rPr>
      </w:pPr>
      <w:hyperlink w:anchor="_Toc138600370" w:history="1">
        <w:r w:rsidRPr="00AE48B9">
          <w:rPr>
            <w:rStyle w:val="Hyperlink"/>
            <w:noProof/>
          </w:rPr>
          <w:t>Ábra 29: A felhasználó bal kezének állapot ellenőrzése</w:t>
        </w:r>
        <w:r>
          <w:rPr>
            <w:noProof/>
            <w:webHidden/>
          </w:rPr>
          <w:tab/>
        </w:r>
        <w:r>
          <w:rPr>
            <w:noProof/>
            <w:webHidden/>
          </w:rPr>
          <w:fldChar w:fldCharType="begin"/>
        </w:r>
        <w:r>
          <w:rPr>
            <w:noProof/>
            <w:webHidden/>
          </w:rPr>
          <w:instrText xml:space="preserve"> PAGEREF _Toc138600370 \h </w:instrText>
        </w:r>
        <w:r>
          <w:rPr>
            <w:noProof/>
            <w:webHidden/>
          </w:rPr>
        </w:r>
        <w:r>
          <w:rPr>
            <w:noProof/>
            <w:webHidden/>
          </w:rPr>
          <w:fldChar w:fldCharType="separate"/>
        </w:r>
        <w:r w:rsidR="00420F61">
          <w:rPr>
            <w:noProof/>
            <w:webHidden/>
          </w:rPr>
          <w:t>47</w:t>
        </w:r>
        <w:r>
          <w:rPr>
            <w:noProof/>
            <w:webHidden/>
          </w:rPr>
          <w:fldChar w:fldCharType="end"/>
        </w:r>
      </w:hyperlink>
    </w:p>
    <w:p w14:paraId="01D96E7E" w14:textId="26370820" w:rsidR="00BC13C2" w:rsidRDefault="00BC13C2">
      <w:pPr>
        <w:pStyle w:val="TableofFigures"/>
        <w:tabs>
          <w:tab w:val="right" w:leader="dot" w:pos="9344"/>
        </w:tabs>
        <w:rPr>
          <w:rFonts w:eastAsia="Times New Roman" w:cs="Times New Roman"/>
          <w:noProof/>
          <w:kern w:val="2"/>
          <w:sz w:val="22"/>
          <w:lang w:eastAsia="en-US"/>
        </w:rPr>
      </w:pPr>
      <w:hyperlink w:anchor="_Toc138600371" w:history="1">
        <w:r w:rsidRPr="00AE48B9">
          <w:rPr>
            <w:rStyle w:val="Hyperlink"/>
            <w:noProof/>
          </w:rPr>
          <w:t>Ábra 30: A vészleállítási feltétel</w:t>
        </w:r>
        <w:r>
          <w:rPr>
            <w:noProof/>
            <w:webHidden/>
          </w:rPr>
          <w:tab/>
        </w:r>
        <w:r>
          <w:rPr>
            <w:noProof/>
            <w:webHidden/>
          </w:rPr>
          <w:fldChar w:fldCharType="begin"/>
        </w:r>
        <w:r>
          <w:rPr>
            <w:noProof/>
            <w:webHidden/>
          </w:rPr>
          <w:instrText xml:space="preserve"> PAGEREF _Toc138600371 \h </w:instrText>
        </w:r>
        <w:r>
          <w:rPr>
            <w:noProof/>
            <w:webHidden/>
          </w:rPr>
        </w:r>
        <w:r>
          <w:rPr>
            <w:noProof/>
            <w:webHidden/>
          </w:rPr>
          <w:fldChar w:fldCharType="separate"/>
        </w:r>
        <w:r w:rsidR="00420F61">
          <w:rPr>
            <w:noProof/>
            <w:webHidden/>
          </w:rPr>
          <w:t>48</w:t>
        </w:r>
        <w:r>
          <w:rPr>
            <w:noProof/>
            <w:webHidden/>
          </w:rPr>
          <w:fldChar w:fldCharType="end"/>
        </w:r>
      </w:hyperlink>
    </w:p>
    <w:p w14:paraId="0D7082B6" w14:textId="28A46598" w:rsidR="00BC13C2" w:rsidRDefault="00BC13C2">
      <w:pPr>
        <w:pStyle w:val="TableofFigures"/>
        <w:tabs>
          <w:tab w:val="right" w:leader="dot" w:pos="9344"/>
        </w:tabs>
        <w:rPr>
          <w:rFonts w:eastAsia="Times New Roman" w:cs="Times New Roman"/>
          <w:noProof/>
          <w:kern w:val="2"/>
          <w:sz w:val="22"/>
          <w:lang w:eastAsia="en-US"/>
        </w:rPr>
      </w:pPr>
      <w:hyperlink w:anchor="_Toc138600372" w:history="1">
        <w:r w:rsidRPr="00AE48B9">
          <w:rPr>
            <w:rStyle w:val="Hyperlink"/>
            <w:noProof/>
          </w:rPr>
          <w:t>Ábra 31: A rendszer elrendezése a mérés alatt</w:t>
        </w:r>
        <w:r>
          <w:rPr>
            <w:noProof/>
            <w:webHidden/>
          </w:rPr>
          <w:tab/>
        </w:r>
        <w:r>
          <w:rPr>
            <w:noProof/>
            <w:webHidden/>
          </w:rPr>
          <w:fldChar w:fldCharType="begin"/>
        </w:r>
        <w:r>
          <w:rPr>
            <w:noProof/>
            <w:webHidden/>
          </w:rPr>
          <w:instrText xml:space="preserve"> PAGEREF _Toc138600372 \h </w:instrText>
        </w:r>
        <w:r>
          <w:rPr>
            <w:noProof/>
            <w:webHidden/>
          </w:rPr>
        </w:r>
        <w:r>
          <w:rPr>
            <w:noProof/>
            <w:webHidden/>
          </w:rPr>
          <w:fldChar w:fldCharType="separate"/>
        </w:r>
        <w:r w:rsidR="00420F61">
          <w:rPr>
            <w:noProof/>
            <w:webHidden/>
          </w:rPr>
          <w:t>49</w:t>
        </w:r>
        <w:r>
          <w:rPr>
            <w:noProof/>
            <w:webHidden/>
          </w:rPr>
          <w:fldChar w:fldCharType="end"/>
        </w:r>
      </w:hyperlink>
    </w:p>
    <w:p w14:paraId="305336AB" w14:textId="61E72E00" w:rsidR="00BC13C2" w:rsidRDefault="00BC13C2">
      <w:pPr>
        <w:pStyle w:val="TableofFigures"/>
        <w:tabs>
          <w:tab w:val="right" w:leader="dot" w:pos="9344"/>
        </w:tabs>
        <w:rPr>
          <w:rFonts w:eastAsia="Times New Roman" w:cs="Times New Roman"/>
          <w:noProof/>
          <w:kern w:val="2"/>
          <w:sz w:val="22"/>
          <w:lang w:eastAsia="en-US"/>
        </w:rPr>
      </w:pPr>
      <w:hyperlink w:anchor="_Toc138600373" w:history="1">
        <w:r w:rsidRPr="00AE48B9">
          <w:rPr>
            <w:rStyle w:val="Hyperlink"/>
            <w:noProof/>
          </w:rPr>
          <w:t>Ábra 32: A mért adatok diagramokban</w:t>
        </w:r>
        <w:r>
          <w:rPr>
            <w:noProof/>
            <w:webHidden/>
          </w:rPr>
          <w:tab/>
        </w:r>
        <w:r>
          <w:rPr>
            <w:noProof/>
            <w:webHidden/>
          </w:rPr>
          <w:fldChar w:fldCharType="begin"/>
        </w:r>
        <w:r>
          <w:rPr>
            <w:noProof/>
            <w:webHidden/>
          </w:rPr>
          <w:instrText xml:space="preserve"> PAGEREF _Toc138600373 \h </w:instrText>
        </w:r>
        <w:r>
          <w:rPr>
            <w:noProof/>
            <w:webHidden/>
          </w:rPr>
        </w:r>
        <w:r>
          <w:rPr>
            <w:noProof/>
            <w:webHidden/>
          </w:rPr>
          <w:fldChar w:fldCharType="separate"/>
        </w:r>
        <w:r w:rsidR="00420F61">
          <w:rPr>
            <w:noProof/>
            <w:webHidden/>
          </w:rPr>
          <w:t>50</w:t>
        </w:r>
        <w:r>
          <w:rPr>
            <w:noProof/>
            <w:webHidden/>
          </w:rPr>
          <w:fldChar w:fldCharType="end"/>
        </w:r>
      </w:hyperlink>
    </w:p>
    <w:p w14:paraId="6DFA9E62" w14:textId="03651198" w:rsidR="0048422F" w:rsidRPr="0048422F" w:rsidRDefault="0048422F" w:rsidP="0048422F">
      <w:pPr>
        <w:rPr>
          <w:rFonts w:ascii="Times New Roman" w:hAnsi="Times New Roman" w:cs="Times New Roman"/>
          <w:lang w:val="hu-HU"/>
        </w:rPr>
      </w:pPr>
      <w:r>
        <w:rPr>
          <w:rFonts w:ascii="Times New Roman" w:hAnsi="Times New Roman" w:cs="Times New Roman"/>
          <w:lang w:val="hu-HU"/>
        </w:rPr>
        <w:fldChar w:fldCharType="end"/>
      </w:r>
    </w:p>
    <w:p w14:paraId="429B192D" w14:textId="77777777" w:rsidR="00F61B5D" w:rsidRDefault="00AE27CD" w:rsidP="0048422F">
      <w:pPr>
        <w:pStyle w:val="H1"/>
        <w:numPr>
          <w:ilvl w:val="0"/>
          <w:numId w:val="26"/>
        </w:numPr>
        <w:tabs>
          <w:tab w:val="clear" w:pos="1080"/>
          <w:tab w:val="num" w:pos="0"/>
          <w:tab w:val="left" w:pos="270"/>
        </w:tabs>
        <w:spacing w:line="360" w:lineRule="auto"/>
        <w:ind w:left="360" w:firstLine="0"/>
        <w:rPr>
          <w:lang w:val="hu-HU"/>
        </w:rPr>
      </w:pPr>
      <w:r>
        <w:rPr>
          <w:lang w:val="hu-HU"/>
        </w:rPr>
        <w:br w:type="page"/>
      </w:r>
      <w:bookmarkStart w:id="1" w:name="_Toc138603892"/>
      <w:r w:rsidR="007F591F" w:rsidRPr="002239F2">
        <w:rPr>
          <w:lang w:val="hu-HU"/>
        </w:rPr>
        <w:lastRenderedPageBreak/>
        <w:t>Bevezető</w:t>
      </w:r>
      <w:bookmarkEnd w:id="1"/>
    </w:p>
    <w:p w14:paraId="5321ABB0" w14:textId="77777777" w:rsidR="00100EDF" w:rsidRDefault="00F467A8" w:rsidP="00AE27CD">
      <w:pPr>
        <w:pStyle w:val="BodyText"/>
        <w:tabs>
          <w:tab w:val="left" w:pos="424"/>
          <w:tab w:val="left" w:pos="707"/>
        </w:tabs>
        <w:autoSpaceDE/>
        <w:spacing w:after="120" w:line="360" w:lineRule="auto"/>
        <w:rPr>
          <w:lang w:val="hu-HU"/>
        </w:rPr>
      </w:pPr>
      <w:r>
        <w:rPr>
          <w:lang w:val="hu-HU"/>
        </w:rPr>
        <w:t>Az ipari robotok először az 1960-as években jelentek meg és egészen az 1990-es évekig ezek jelentették a robotika legnagyobb százalékát. Főleg az autó iparban voltak használatosak és ez az ipar diktálta ezek fejlődését. Egy ipari robot áll egy vagy több robotkarból. A robotkar az az egység, ami csuklókból</w:t>
      </w:r>
      <w:r w:rsidR="00100EDF">
        <w:rPr>
          <w:lang w:val="hu-HU"/>
        </w:rPr>
        <w:t>, szegmensekből és végberendezésből áll, célja, hogy egy adott feladatot elvégezzen.</w:t>
      </w:r>
    </w:p>
    <w:p w14:paraId="4DC45EB2" w14:textId="77777777" w:rsidR="00100EDF" w:rsidRDefault="00C65D02" w:rsidP="00AE27CD">
      <w:pPr>
        <w:pStyle w:val="BodyText"/>
        <w:tabs>
          <w:tab w:val="left" w:pos="424"/>
          <w:tab w:val="left" w:pos="707"/>
        </w:tabs>
        <w:autoSpaceDE/>
        <w:spacing w:after="120" w:line="360" w:lineRule="auto"/>
        <w:rPr>
          <w:lang w:val="hu-HU"/>
        </w:rPr>
      </w:pPr>
      <w:r>
        <w:rPr>
          <w:lang w:val="hu-HU"/>
        </w:rPr>
        <w:t>Ezen robotok</w:t>
      </w:r>
      <w:r w:rsidR="00100EDF">
        <w:rPr>
          <w:lang w:val="hu-HU"/>
        </w:rPr>
        <w:t xml:space="preserve"> vagy robotkarok</w:t>
      </w:r>
      <w:r>
        <w:rPr>
          <w:lang w:val="hu-HU"/>
        </w:rPr>
        <w:t xml:space="preserve"> előnye az emberi erőforrással szemben az, hogy nem fáradnak és monoton, ismétlődő munkafolyamatokat konzisztens precizitással tudnak elvégezni. Ezek a munkafolyamatok elvárják a fenntartott figyelmet, amit sok esetben mi emberek nem tudunk biztosítani. A robotok a legtöbb iparágban megtalálhatóak. Használatosak nehéz tárgyak mozgatására, kiemelt pontosságot igénylő </w:t>
      </w:r>
      <w:r w:rsidR="007F1A5B">
        <w:rPr>
          <w:lang w:val="hu-HU"/>
        </w:rPr>
        <w:t>munkafolyamatok</w:t>
      </w:r>
      <w:r>
        <w:rPr>
          <w:lang w:val="hu-HU"/>
        </w:rPr>
        <w:t xml:space="preserve"> elvégzésére vagy olyan munkákra, amik esetlegesen veszélyesek lennének az emberre nézve</w:t>
      </w:r>
      <w:r w:rsidR="007F1A5B">
        <w:rPr>
          <w:lang w:val="hu-HU"/>
        </w:rPr>
        <w:t>.</w:t>
      </w:r>
      <w:r w:rsidR="00100EDF">
        <w:rPr>
          <w:lang w:val="hu-HU"/>
        </w:rPr>
        <w:t xml:space="preserve"> </w:t>
      </w:r>
    </w:p>
    <w:p w14:paraId="0171B1C1" w14:textId="77777777" w:rsidR="00100EDF" w:rsidRDefault="00100EDF" w:rsidP="00AE27CD">
      <w:pPr>
        <w:pStyle w:val="BodyText"/>
        <w:tabs>
          <w:tab w:val="left" w:pos="424"/>
          <w:tab w:val="left" w:pos="707"/>
        </w:tabs>
        <w:autoSpaceDE/>
        <w:spacing w:after="120" w:line="360" w:lineRule="auto"/>
        <w:rPr>
          <w:lang w:val="hu-HU"/>
        </w:rPr>
      </w:pPr>
      <w:r>
        <w:rPr>
          <w:lang w:val="hu-HU"/>
        </w:rPr>
        <w:t>A robotok felhasználása, napjainkban több ágra is kiterjedt, használatosak például az orvostudományban, a kiszolgálóiparban, rehabilitációs központokban. A robotok használhatóak emberek kiszolgálására, különböző műtétek elvégzésére, terápiás célokra, vagy különféle környezetben kisebb feladatok elvégzésére (például tárgyak szállítása</w:t>
      </w:r>
      <w:r w:rsidR="007F21F4">
        <w:rPr>
          <w:lang w:val="hu-HU"/>
        </w:rPr>
        <w:t xml:space="preserve"> </w:t>
      </w:r>
      <w:r>
        <w:rPr>
          <w:lang w:val="hu-HU"/>
        </w:rPr>
        <w:t xml:space="preserve">vagy </w:t>
      </w:r>
      <w:r w:rsidR="007F21F4">
        <w:rPr>
          <w:lang w:val="hu-HU"/>
        </w:rPr>
        <w:t xml:space="preserve">adott területek </w:t>
      </w:r>
      <w:r>
        <w:rPr>
          <w:lang w:val="hu-HU"/>
        </w:rPr>
        <w:t>felderítés</w:t>
      </w:r>
      <w:r w:rsidR="007F21F4">
        <w:rPr>
          <w:lang w:val="hu-HU"/>
        </w:rPr>
        <w:t>e</w:t>
      </w:r>
      <w:r>
        <w:rPr>
          <w:lang w:val="hu-HU"/>
        </w:rPr>
        <w:t>)</w:t>
      </w:r>
      <w:r w:rsidR="007F21F4">
        <w:rPr>
          <w:lang w:val="hu-HU"/>
        </w:rPr>
        <w:t xml:space="preserve">. </w:t>
      </w:r>
    </w:p>
    <w:p w14:paraId="01BCD97D" w14:textId="77777777" w:rsidR="00900E0D" w:rsidRDefault="007F21F4" w:rsidP="00AE27CD">
      <w:pPr>
        <w:pStyle w:val="BodyText"/>
        <w:tabs>
          <w:tab w:val="left" w:pos="424"/>
          <w:tab w:val="left" w:pos="707"/>
        </w:tabs>
        <w:autoSpaceDE/>
        <w:spacing w:after="120" w:line="360" w:lineRule="auto"/>
        <w:rPr>
          <w:lang w:val="hu-HU"/>
        </w:rPr>
      </w:pPr>
      <w:r>
        <w:rPr>
          <w:lang w:val="hu-HU"/>
        </w:rPr>
        <w:t>Ezek a</w:t>
      </w:r>
      <w:r w:rsidR="007F1A5B">
        <w:rPr>
          <w:lang w:val="hu-HU"/>
        </w:rPr>
        <w:t xml:space="preserve"> robotok</w:t>
      </w:r>
      <w:r>
        <w:rPr>
          <w:lang w:val="hu-HU"/>
        </w:rPr>
        <w:t xml:space="preserve"> vagy robotkarok</w:t>
      </w:r>
      <w:r w:rsidR="007F1A5B">
        <w:rPr>
          <w:lang w:val="hu-HU"/>
        </w:rPr>
        <w:t xml:space="preserve"> sok esetben kell emberek között dolgozzanak, így fontos, hogy megfelelő biztonsági kritériumoknak megfeleljenek, hogy minimálisra lehessen a baleset veszélyét csökkenteni. Ezekre az esetekre fejlesztették ki a kooperatív robotokat. A kooperatív robotok </w:t>
      </w:r>
      <w:r w:rsidR="00F14494">
        <w:rPr>
          <w:lang w:val="hu-HU"/>
        </w:rPr>
        <w:t xml:space="preserve">vagy robotkarok lényege, hogy abban az esetben, amikor azt érzékeli, hogy az elvártnál nagyobb visszaható erő hat rá, abbahagyja a </w:t>
      </w:r>
      <w:r w:rsidR="007B1192">
        <w:rPr>
          <w:lang w:val="hu-HU"/>
        </w:rPr>
        <w:t>folyamatot,</w:t>
      </w:r>
      <w:r w:rsidR="00F14494">
        <w:rPr>
          <w:lang w:val="hu-HU"/>
        </w:rPr>
        <w:t xml:space="preserve"> amit épp végez. </w:t>
      </w:r>
      <w:r w:rsidR="00671C5F">
        <w:rPr>
          <w:lang w:val="hu-HU"/>
        </w:rPr>
        <w:t>Ezzel nem csak biztonságosabb az emberekre nézve, hanem saját magát is óvja.</w:t>
      </w:r>
      <w:r w:rsidR="00900E0D">
        <w:rPr>
          <w:lang w:val="hu-HU"/>
        </w:rPr>
        <w:t xml:space="preserve"> </w:t>
      </w:r>
    </w:p>
    <w:p w14:paraId="44F02F82" w14:textId="77777777" w:rsidR="007F21F4" w:rsidRDefault="007F21F4" w:rsidP="00AE27CD">
      <w:pPr>
        <w:pStyle w:val="BodyText"/>
        <w:tabs>
          <w:tab w:val="left" w:pos="424"/>
          <w:tab w:val="left" w:pos="707"/>
        </w:tabs>
        <w:autoSpaceDE/>
        <w:spacing w:after="120" w:line="360" w:lineRule="auto"/>
        <w:rPr>
          <w:lang w:val="hu-HU"/>
        </w:rPr>
      </w:pPr>
      <w:r>
        <w:rPr>
          <w:lang w:val="hu-HU"/>
        </w:rPr>
        <w:t>A kooperatív robotok (</w:t>
      </w:r>
      <w:proofErr w:type="spellStart"/>
      <w:r>
        <w:rPr>
          <w:lang w:val="hu-HU"/>
        </w:rPr>
        <w:t>cobot</w:t>
      </w:r>
      <w:proofErr w:type="spellEnd"/>
      <w:r>
        <w:rPr>
          <w:lang w:val="hu-HU"/>
        </w:rPr>
        <w:t xml:space="preserve">) 1996-tól léteznek, ezeknek célja, hogy emberekkel egy térben, biztonságosan tudjanak működni. </w:t>
      </w:r>
      <w:r w:rsidR="007B1192">
        <w:rPr>
          <w:lang w:val="hu-HU"/>
        </w:rPr>
        <w:t>Ahhoz,</w:t>
      </w:r>
      <w:r>
        <w:rPr>
          <w:lang w:val="hu-HU"/>
        </w:rPr>
        <w:t xml:space="preserve"> hogy ezt elérje, a robot ellenőrzi a rá ható külső erőket, arra az esetre, hogyha valamivel </w:t>
      </w:r>
      <w:r w:rsidR="0012503C">
        <w:rPr>
          <w:lang w:val="hu-HU"/>
        </w:rPr>
        <w:t>érintkezésbe</w:t>
      </w:r>
      <w:r>
        <w:rPr>
          <w:lang w:val="hu-HU"/>
        </w:rPr>
        <w:t xml:space="preserve"> kerülne a környezetében. A folyamatot csak akkor hajtja végre, ha ez az érték </w:t>
      </w:r>
      <w:r w:rsidR="00607EA7">
        <w:rPr>
          <w:lang w:val="hu-HU"/>
        </w:rPr>
        <w:t>megfelelő tartományon belül van, ha a robotra ható erő meghaladja a biztonságos értéket, akkor a robot leáll abban az állapotban, amiben épp van.</w:t>
      </w:r>
    </w:p>
    <w:p w14:paraId="4D5B5BD0" w14:textId="77777777" w:rsidR="008A7FEC" w:rsidRDefault="00006B94" w:rsidP="00AE27CD">
      <w:pPr>
        <w:pStyle w:val="BodyText"/>
        <w:tabs>
          <w:tab w:val="left" w:pos="424"/>
          <w:tab w:val="left" w:pos="707"/>
        </w:tabs>
        <w:autoSpaceDE/>
        <w:spacing w:after="120" w:line="360" w:lineRule="auto"/>
        <w:rPr>
          <w:lang w:val="hu-HU"/>
        </w:rPr>
      </w:pPr>
      <w:r>
        <w:rPr>
          <w:lang w:val="hu-HU"/>
        </w:rPr>
        <w:t>A fentiek</w:t>
      </w:r>
      <w:r w:rsidR="008A7FEC">
        <w:rPr>
          <w:lang w:val="hu-HU"/>
        </w:rPr>
        <w:t xml:space="preserve"> alapján adott volt a feladat, hogy megvalósítsuk egy robot, vezérlését távolról. A fejlesztésre használt robotot hálózatra kellett lehessen kötni, hogy ne kelljen közvetlenül a robotra csatlakozni. A rendszer vezérlésé</w:t>
      </w:r>
      <w:r w:rsidR="00671C5F">
        <w:rPr>
          <w:lang w:val="hu-HU"/>
        </w:rPr>
        <w:t>hez</w:t>
      </w:r>
      <w:r w:rsidR="008A7FEC">
        <w:rPr>
          <w:lang w:val="hu-HU"/>
        </w:rPr>
        <w:t xml:space="preserve"> a felhasználó karjának mozg</w:t>
      </w:r>
      <w:r w:rsidR="00671C5F">
        <w:rPr>
          <w:lang w:val="hu-HU"/>
        </w:rPr>
        <w:t>at</w:t>
      </w:r>
      <w:r w:rsidR="008A7FEC">
        <w:rPr>
          <w:lang w:val="hu-HU"/>
        </w:rPr>
        <w:t xml:space="preserve">ásából kinyert </w:t>
      </w:r>
      <w:r w:rsidR="008A7FEC">
        <w:rPr>
          <w:lang w:val="hu-HU"/>
        </w:rPr>
        <w:lastRenderedPageBreak/>
        <w:t xml:space="preserve">értékeket alakítottuk át, a robot vezérléséhez szükséges paraméterekké és ezzel tudtuk a robotunkat irányítani. </w:t>
      </w:r>
    </w:p>
    <w:p w14:paraId="44DE1407" w14:textId="77777777" w:rsidR="00E545A6" w:rsidRDefault="008A7FEC" w:rsidP="0048422F">
      <w:pPr>
        <w:pStyle w:val="BodyText"/>
        <w:tabs>
          <w:tab w:val="left" w:pos="424"/>
          <w:tab w:val="left" w:pos="707"/>
        </w:tabs>
        <w:autoSpaceDE/>
        <w:spacing w:after="120" w:line="360" w:lineRule="auto"/>
        <w:rPr>
          <w:lang w:val="hu-HU"/>
        </w:rPr>
      </w:pPr>
      <w:r>
        <w:rPr>
          <w:lang w:val="hu-HU"/>
        </w:rPr>
        <w:t>A robotra való fejlesztésben egy felme</w:t>
      </w:r>
      <w:r w:rsidR="009A5DA6">
        <w:rPr>
          <w:lang w:val="hu-HU"/>
        </w:rPr>
        <w:t>rülő probléma volt, a kompatibilitás. Mivel ipari robotról van szó, ezeknek a fejlesztése nincsen szinkronban a modern fejlesztési technológiákkal, így ahhoz, hogy minél hatékonyabban lehessen dolgozni, ezt a problémát át kell hidalni.</w:t>
      </w:r>
      <w:r w:rsidR="00E545A6">
        <w:rPr>
          <w:lang w:val="hu-HU"/>
        </w:rPr>
        <w:t xml:space="preserve"> A célunk az volt, hogy az robot operációs rendszerétől függetlenül, akármilyen eszközről</w:t>
      </w:r>
      <w:r w:rsidR="00E131F8">
        <w:rPr>
          <w:lang w:val="hu-HU"/>
        </w:rPr>
        <w:t>, bármilyen technológiát használva</w:t>
      </w:r>
      <w:r w:rsidR="00E545A6">
        <w:rPr>
          <w:lang w:val="hu-HU"/>
        </w:rPr>
        <w:t xml:space="preserve"> lehessen arra fejleszteni</w:t>
      </w:r>
      <w:r w:rsidR="00E131F8">
        <w:rPr>
          <w:lang w:val="hu-HU"/>
        </w:rPr>
        <w:t xml:space="preserve">. </w:t>
      </w:r>
    </w:p>
    <w:p w14:paraId="16B325BD" w14:textId="77777777" w:rsidR="00845BDA" w:rsidRDefault="009A5DA6" w:rsidP="0048422F">
      <w:pPr>
        <w:pStyle w:val="BodyText"/>
        <w:tabs>
          <w:tab w:val="left" w:pos="424"/>
          <w:tab w:val="left" w:pos="707"/>
        </w:tabs>
        <w:autoSpaceDE/>
        <w:spacing w:after="120" w:line="360" w:lineRule="auto"/>
        <w:jc w:val="left"/>
        <w:rPr>
          <w:lang w:val="hu-HU"/>
        </w:rPr>
      </w:pPr>
      <w:r>
        <w:rPr>
          <w:lang w:val="hu-HU"/>
        </w:rPr>
        <w:t xml:space="preserve"> Hasonlóképpen a robot vezérlésének pontossága is egy felmerülő probléma</w:t>
      </w:r>
      <w:r w:rsidR="00E545A6">
        <w:rPr>
          <w:lang w:val="hu-HU"/>
        </w:rPr>
        <w:t xml:space="preserve">. </w:t>
      </w:r>
      <w:r w:rsidR="00671C5F">
        <w:rPr>
          <w:lang w:val="hu-HU"/>
        </w:rPr>
        <w:t xml:space="preserve">A dolgozat során több hibalehetőség is fennáll, amikkel végig számolni kell és ezek után hangolni az adott paramétereket. </w:t>
      </w:r>
    </w:p>
    <w:p w14:paraId="71BB8B4A" w14:textId="77777777" w:rsidR="00845BDA" w:rsidRDefault="00845BDA" w:rsidP="00845BDA">
      <w:pPr>
        <w:pStyle w:val="BodyText"/>
        <w:tabs>
          <w:tab w:val="left" w:pos="424"/>
          <w:tab w:val="left" w:pos="707"/>
        </w:tabs>
        <w:autoSpaceDE/>
        <w:spacing w:after="120" w:line="360" w:lineRule="auto"/>
        <w:ind w:left="360"/>
        <w:jc w:val="left"/>
        <w:rPr>
          <w:lang w:val="hu-HU"/>
        </w:rPr>
      </w:pPr>
    </w:p>
    <w:p w14:paraId="42DB8899" w14:textId="77777777" w:rsidR="007B1192" w:rsidRPr="00F13AD3" w:rsidRDefault="00D61644" w:rsidP="00F13AD3">
      <w:pPr>
        <w:pStyle w:val="H1"/>
        <w:numPr>
          <w:ilvl w:val="0"/>
          <w:numId w:val="26"/>
        </w:numPr>
        <w:tabs>
          <w:tab w:val="clear" w:pos="1080"/>
          <w:tab w:val="num" w:pos="0"/>
          <w:tab w:val="left" w:pos="270"/>
        </w:tabs>
        <w:spacing w:line="360" w:lineRule="auto"/>
        <w:ind w:left="360" w:firstLine="0"/>
        <w:rPr>
          <w:b w:val="0"/>
          <w:bCs w:val="0"/>
          <w:sz w:val="24"/>
          <w:szCs w:val="24"/>
          <w:lang w:val="hu-HU"/>
        </w:rPr>
      </w:pPr>
      <w:r>
        <w:rPr>
          <w:lang w:val="hu-HU"/>
        </w:rPr>
        <w:br w:type="page"/>
      </w:r>
      <w:bookmarkStart w:id="2" w:name="_Toc138603893"/>
      <w:r w:rsidR="00F13AD3">
        <w:rPr>
          <w:lang w:val="hu-HU"/>
        </w:rPr>
        <w:lastRenderedPageBreak/>
        <w:t>Célkitűzések</w:t>
      </w:r>
      <w:bookmarkEnd w:id="2"/>
    </w:p>
    <w:p w14:paraId="7B143304" w14:textId="77777777" w:rsidR="00AC1E48" w:rsidRDefault="00F13AD3" w:rsidP="002C614A">
      <w:pPr>
        <w:pStyle w:val="BodyText"/>
        <w:tabs>
          <w:tab w:val="left" w:pos="424"/>
          <w:tab w:val="left" w:pos="707"/>
        </w:tabs>
        <w:autoSpaceDE/>
        <w:spacing w:after="120" w:line="360" w:lineRule="auto"/>
        <w:rPr>
          <w:lang w:val="hu-HU"/>
        </w:rPr>
      </w:pPr>
      <w:r>
        <w:rPr>
          <w:lang w:val="hu-HU"/>
        </w:rPr>
        <w:t>A cél egy olyan rendszer kialakítása, ami képes a felhasználó mozdulatai alapján vezérelni egy kétkarú robot végtagjait.</w:t>
      </w:r>
      <w:r w:rsidR="00EB7E48">
        <w:rPr>
          <w:lang w:val="hu-HU"/>
        </w:rPr>
        <w:t xml:space="preserve"> A felhasználó elhelyezkedésétől függően a robotnak tudnia kell tükörben és szimmetrikusan is mozognia. A rendszernek emellett a felhasznált kamera képet is tudnia kell közvetíteni a felhasználó felé, egyfajta visszajelzésként. </w:t>
      </w:r>
      <w:r w:rsidR="00845BDA">
        <w:rPr>
          <w:lang w:val="hu-HU"/>
        </w:rPr>
        <w:t xml:space="preserve">Fontos, hogy a robot mozgása a felhasználó mozgását tükrözze, </w:t>
      </w:r>
      <w:r w:rsidR="005814DB">
        <w:rPr>
          <w:lang w:val="hu-HU"/>
        </w:rPr>
        <w:t xml:space="preserve">a lehető legpontosabban. </w:t>
      </w:r>
    </w:p>
    <w:p w14:paraId="46F7522F" w14:textId="517DC3A9" w:rsidR="00F42A3C" w:rsidRDefault="008A15E4" w:rsidP="00F42A3C">
      <w:pPr>
        <w:pStyle w:val="BodyText"/>
        <w:tabs>
          <w:tab w:val="left" w:pos="424"/>
          <w:tab w:val="left" w:pos="707"/>
        </w:tabs>
        <w:autoSpaceDE/>
        <w:spacing w:after="120" w:line="360" w:lineRule="auto"/>
        <w:rPr>
          <w:lang w:val="hu-HU"/>
        </w:rPr>
      </w:pPr>
      <w:r>
        <w:rPr>
          <w:lang w:val="hu-HU"/>
        </w:rPr>
        <w:t xml:space="preserve">A fent említett rendszer kialakításához az első cél, hogy a felhasználó végtagjaiból hasznos adatokat tudjak kinyerni. Ilyenek a felhasználó kezének a pozíciója, szögei, állapota. Ezeket az információkat pedig fel kell dolgozni, értelmezni. </w:t>
      </w:r>
    </w:p>
    <w:p w14:paraId="79EA3915" w14:textId="47F90739" w:rsidR="00362097" w:rsidRDefault="00362097" w:rsidP="00F42A3C">
      <w:pPr>
        <w:pStyle w:val="BodyText"/>
        <w:tabs>
          <w:tab w:val="left" w:pos="424"/>
          <w:tab w:val="left" w:pos="707"/>
        </w:tabs>
        <w:autoSpaceDE/>
        <w:spacing w:after="120" w:line="360" w:lineRule="auto"/>
        <w:rPr>
          <w:lang w:val="hu-HU"/>
        </w:rPr>
      </w:pPr>
      <w:r>
        <w:rPr>
          <w:lang w:val="hu-HU"/>
        </w:rPr>
        <w:t xml:space="preserve">Egy másik cél, a rendszer kialakításában, hogy a használt ipari robotot vezérelni tudjam. Ezt magába foglalja a robotkarok mozgatását, a megfogó eszközök gesztus alapú vezérlését és a követési folyamat leállítását, szintén egy gesztus használatával. </w:t>
      </w:r>
    </w:p>
    <w:p w14:paraId="5B6A98C8" w14:textId="74859788" w:rsidR="00362097" w:rsidRDefault="00362097" w:rsidP="00F42A3C">
      <w:pPr>
        <w:pStyle w:val="BodyText"/>
        <w:tabs>
          <w:tab w:val="left" w:pos="424"/>
          <w:tab w:val="left" w:pos="707"/>
        </w:tabs>
        <w:autoSpaceDE/>
        <w:spacing w:after="120" w:line="360" w:lineRule="auto"/>
        <w:rPr>
          <w:lang w:val="hu-HU"/>
        </w:rPr>
      </w:pPr>
      <w:r>
        <w:rPr>
          <w:lang w:val="hu-HU"/>
        </w:rPr>
        <w:t xml:space="preserve">A fentiek alapján pedig, a robot karjaira kell illeszteni a felhasználót figyelő szenzorból kinyert adatokat. A felhasználó mindkét karját kell folyamatosan követni, hasonlóképen ezeket a mozdulatokat a robot karjaira rá kell illeszteni. </w:t>
      </w:r>
    </w:p>
    <w:p w14:paraId="31ACD6F9" w14:textId="270CA51D" w:rsidR="00362097" w:rsidRDefault="00362097" w:rsidP="00F42A3C">
      <w:pPr>
        <w:pStyle w:val="BodyText"/>
        <w:tabs>
          <w:tab w:val="left" w:pos="424"/>
          <w:tab w:val="left" w:pos="707"/>
        </w:tabs>
        <w:autoSpaceDE/>
        <w:spacing w:after="120" w:line="360" w:lineRule="auto"/>
        <w:rPr>
          <w:lang w:val="hu-HU"/>
        </w:rPr>
      </w:pPr>
      <w:r>
        <w:rPr>
          <w:lang w:val="hu-HU"/>
        </w:rPr>
        <w:t>A komponensek között, célom megtervezni és megvalósítani a robot és számítógép közötti kommunikációt. Ez magába kell foglaljon olyan információkat, mint a felhasználó mozgásából kinyert mozgásadatok, adott vezérlési parancsok, a felhasználó mozgása alapján. A robot felől pedig olyan információk</w:t>
      </w:r>
      <w:r w:rsidR="004301D2">
        <w:rPr>
          <w:lang w:val="hu-HU"/>
        </w:rPr>
        <w:t xml:space="preserve">, amik a robot aktuális helyzetét leírják. </w:t>
      </w:r>
    </w:p>
    <w:p w14:paraId="37114145" w14:textId="77777777" w:rsidR="00362097" w:rsidRDefault="00362097" w:rsidP="00F42A3C">
      <w:pPr>
        <w:pStyle w:val="BodyText"/>
        <w:tabs>
          <w:tab w:val="left" w:pos="424"/>
          <w:tab w:val="left" w:pos="707"/>
        </w:tabs>
        <w:autoSpaceDE/>
        <w:spacing w:after="120" w:line="360" w:lineRule="auto"/>
        <w:rPr>
          <w:lang w:val="hu-HU"/>
        </w:rPr>
      </w:pPr>
    </w:p>
    <w:p w14:paraId="1918AF5E" w14:textId="77777777" w:rsidR="00DF29C4" w:rsidRPr="002239F2" w:rsidRDefault="00C65D02" w:rsidP="00F42A3C">
      <w:pPr>
        <w:pStyle w:val="H1"/>
        <w:numPr>
          <w:ilvl w:val="0"/>
          <w:numId w:val="26"/>
        </w:numPr>
        <w:tabs>
          <w:tab w:val="clear" w:pos="1080"/>
          <w:tab w:val="num" w:pos="0"/>
          <w:tab w:val="left" w:pos="270"/>
        </w:tabs>
        <w:spacing w:line="360" w:lineRule="auto"/>
        <w:ind w:left="360" w:firstLine="0"/>
        <w:rPr>
          <w:lang w:val="hu-HU"/>
        </w:rPr>
      </w:pPr>
      <w:r>
        <w:rPr>
          <w:lang w:val="hu-HU"/>
        </w:rPr>
        <w:br w:type="page"/>
      </w:r>
      <w:r w:rsidR="00D51ECB">
        <w:rPr>
          <w:lang w:val="hu-HU"/>
        </w:rPr>
        <w:lastRenderedPageBreak/>
        <w:t xml:space="preserve"> </w:t>
      </w:r>
      <w:bookmarkStart w:id="3" w:name="_Toc138603894"/>
      <w:r w:rsidR="00394589">
        <w:rPr>
          <w:lang w:val="hu-HU"/>
        </w:rPr>
        <w:t>Irodalomkutatás</w:t>
      </w:r>
      <w:bookmarkEnd w:id="3"/>
    </w:p>
    <w:p w14:paraId="630C57E7" w14:textId="77777777" w:rsidR="00DF29C4" w:rsidRDefault="00DF29C4" w:rsidP="00AE27CD">
      <w:pPr>
        <w:spacing w:line="360" w:lineRule="auto"/>
        <w:jc w:val="both"/>
        <w:rPr>
          <w:rFonts w:ascii="Times New Roman" w:hAnsi="Times New Roman" w:cs="Times New Roman"/>
          <w:lang w:val="hu-HU"/>
        </w:rPr>
      </w:pPr>
      <w:r>
        <w:rPr>
          <w:rFonts w:ascii="Times New Roman" w:hAnsi="Times New Roman" w:cs="Times New Roman"/>
          <w:lang w:val="hu-HU"/>
        </w:rPr>
        <w:t>A robotikában már használatos módszer a gesztusvezérlés</w:t>
      </w:r>
      <w:r w:rsidR="004856DA">
        <w:rPr>
          <w:rFonts w:ascii="Times New Roman" w:hAnsi="Times New Roman" w:cs="Times New Roman"/>
          <w:lang w:val="hu-HU"/>
        </w:rPr>
        <w:t>.</w:t>
      </w:r>
      <w:r w:rsidR="00100F63">
        <w:rPr>
          <w:rFonts w:ascii="Times New Roman" w:hAnsi="Times New Roman" w:cs="Times New Roman"/>
          <w:lang w:val="hu-HU"/>
        </w:rPr>
        <w:t xml:space="preserve"> Ezzel egy pontosabb irányítást tudunk a robotkaroknak biztosítani, mint a hagyományos vezérlési módokkal, mint például billentyűzet vagy esetleg kontroller. </w:t>
      </w:r>
      <w:r w:rsidR="009857AB">
        <w:rPr>
          <w:rFonts w:ascii="Times New Roman" w:hAnsi="Times New Roman" w:cs="Times New Roman"/>
          <w:lang w:val="hu-HU"/>
        </w:rPr>
        <w:t xml:space="preserve">Mivel </w:t>
      </w:r>
      <w:r w:rsidR="00100F63">
        <w:rPr>
          <w:rFonts w:ascii="Times New Roman" w:hAnsi="Times New Roman" w:cs="Times New Roman"/>
          <w:lang w:val="hu-HU"/>
        </w:rPr>
        <w:t>a</w:t>
      </w:r>
      <w:r w:rsidR="009857AB">
        <w:rPr>
          <w:rFonts w:ascii="Times New Roman" w:hAnsi="Times New Roman" w:cs="Times New Roman"/>
          <w:lang w:val="hu-HU"/>
        </w:rPr>
        <w:t xml:space="preserve"> robotkarok használata széles körben elterjedt</w:t>
      </w:r>
      <w:r w:rsidR="00100F63">
        <w:rPr>
          <w:rFonts w:ascii="Times New Roman" w:hAnsi="Times New Roman" w:cs="Times New Roman"/>
          <w:lang w:val="hu-HU"/>
        </w:rPr>
        <w:t xml:space="preserve"> (mind ipari mind kutatási célokból), </w:t>
      </w:r>
      <w:r w:rsidR="009857AB">
        <w:rPr>
          <w:rFonts w:ascii="Times New Roman" w:hAnsi="Times New Roman" w:cs="Times New Roman"/>
          <w:lang w:val="hu-HU"/>
        </w:rPr>
        <w:t xml:space="preserve">többféleképpen közelítették meg a gesztusvezérlés problémáját. </w:t>
      </w:r>
    </w:p>
    <w:p w14:paraId="6B951FF1" w14:textId="77777777" w:rsidR="00D14B1C" w:rsidRDefault="001104FF" w:rsidP="00AE27CD">
      <w:pPr>
        <w:spacing w:line="360" w:lineRule="auto"/>
        <w:jc w:val="both"/>
        <w:rPr>
          <w:rFonts w:ascii="Times New Roman" w:hAnsi="Times New Roman" w:cs="Times New Roman"/>
          <w:lang w:val="hu-HU"/>
        </w:rPr>
      </w:pPr>
      <w:r>
        <w:rPr>
          <w:rFonts w:ascii="Times New Roman" w:hAnsi="Times New Roman" w:cs="Times New Roman"/>
          <w:lang w:val="hu-HU"/>
        </w:rPr>
        <w:t>A</w:t>
      </w:r>
      <w:r w:rsidR="00100F63">
        <w:rPr>
          <w:rFonts w:ascii="Times New Roman" w:hAnsi="Times New Roman" w:cs="Times New Roman"/>
          <w:lang w:val="hu-HU"/>
        </w:rPr>
        <w:t>z</w:t>
      </w:r>
      <w:r w:rsidR="00D14B1C">
        <w:rPr>
          <w:rFonts w:ascii="Times New Roman" w:hAnsi="Times New Roman" w:cs="Times New Roman"/>
          <w:lang w:val="hu-HU"/>
        </w:rPr>
        <w:t xml:space="preserve"> </w:t>
      </w:r>
      <w:r w:rsidR="00D14B1C">
        <w:rPr>
          <w:rFonts w:ascii="Times New Roman" w:hAnsi="Times New Roman" w:cs="Times New Roman"/>
        </w:rPr>
        <w:t>[</w:t>
      </w:r>
      <w:r w:rsidR="00F84162">
        <w:rPr>
          <w:rFonts w:ascii="Times New Roman" w:hAnsi="Times New Roman" w:cs="Times New Roman"/>
        </w:rPr>
        <w:t>1]</w:t>
      </w:r>
      <w:r w:rsidR="00F84162">
        <w:rPr>
          <w:rFonts w:ascii="Times New Roman" w:hAnsi="Times New Roman" w:cs="Times New Roman"/>
          <w:lang w:val="hu-HU"/>
        </w:rPr>
        <w:t xml:space="preserve"> -</w:t>
      </w:r>
      <w:r w:rsidR="00D14B1C">
        <w:rPr>
          <w:rFonts w:ascii="Times New Roman" w:hAnsi="Times New Roman" w:cs="Times New Roman"/>
          <w:lang w:val="hu-HU"/>
        </w:rPr>
        <w:t>es cikkben</w:t>
      </w:r>
      <w:r w:rsidR="00100F63">
        <w:rPr>
          <w:rFonts w:ascii="Times New Roman" w:hAnsi="Times New Roman" w:cs="Times New Roman"/>
          <w:lang w:val="hu-HU"/>
        </w:rPr>
        <w:t>, a</w:t>
      </w:r>
      <w:r w:rsidR="00D14B1C">
        <w:rPr>
          <w:rFonts w:ascii="Times New Roman" w:hAnsi="Times New Roman" w:cs="Times New Roman"/>
          <w:lang w:val="hu-HU"/>
        </w:rPr>
        <w:t xml:space="preserve"> robotkar vezérlésére előre meghatározott kézmozdulatokat használtak. </w:t>
      </w:r>
      <w:r w:rsidR="00100F63">
        <w:rPr>
          <w:rFonts w:ascii="Times New Roman" w:hAnsi="Times New Roman" w:cs="Times New Roman"/>
          <w:lang w:val="hu-HU"/>
        </w:rPr>
        <w:t>Egy webkamera segítségével rögzítették a felhasználó által végzett kézmozdulatot, amit egy számítógép feldolgozott és hasonlóság alapján megállapította, hogy a felhasználó melyik gesztust hajtotta végre. Ezt azután hálózaton keresztül elküldték a robotkarnak</w:t>
      </w:r>
      <w:r w:rsidR="00D141BA">
        <w:rPr>
          <w:rFonts w:ascii="Times New Roman" w:hAnsi="Times New Roman" w:cs="Times New Roman"/>
          <w:lang w:val="hu-HU"/>
        </w:rPr>
        <w:t xml:space="preserve"> azt a feladat sorozatot, amit az adott mozdulathoz kötöttek. Ezt ezután a robotkar végrehajtotta. </w:t>
      </w:r>
    </w:p>
    <w:p w14:paraId="52F75763" w14:textId="77777777" w:rsidR="00532BBB" w:rsidRDefault="00532BBB"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2] -</w:t>
      </w:r>
      <w:r>
        <w:rPr>
          <w:rFonts w:ascii="Times New Roman" w:hAnsi="Times New Roman" w:cs="Times New Roman"/>
          <w:lang w:val="hu-HU"/>
        </w:rPr>
        <w:t xml:space="preserve">es cikkben hasonló megközelítést használtak, viszont itt a robotot egy mobilis alapra helyezték és így nem csak mozdulatokat volt képes végrehajtani, hanem térben is tudott mozogni. Itt a kézmozdulat felismerésére gyorsulásmérőket rögzítettek a felhasználó kezeire és lábaira, így tudták meghatározni, hogy milyen mozdulatokat kell a robotkar elvégezzen. </w:t>
      </w:r>
    </w:p>
    <w:p w14:paraId="75E04E19" w14:textId="77777777" w:rsidR="00330B4A" w:rsidRDefault="00C34D97"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3] -</w:t>
      </w:r>
      <w:proofErr w:type="spellStart"/>
      <w:r>
        <w:rPr>
          <w:rFonts w:ascii="Times New Roman" w:hAnsi="Times New Roman" w:cs="Times New Roman"/>
          <w:lang w:val="hu-HU"/>
        </w:rPr>
        <w:t>as</w:t>
      </w:r>
      <w:proofErr w:type="spellEnd"/>
      <w:r>
        <w:rPr>
          <w:rFonts w:ascii="Times New Roman" w:hAnsi="Times New Roman" w:cs="Times New Roman"/>
          <w:lang w:val="hu-HU"/>
        </w:rPr>
        <w:t xml:space="preserve"> cikkben az első megoldáshoz hasonlóan webkamerát használtak a gesztus felismerésére és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segítségével feldolgozta azt. Az innen kinyert információt küldte Bluetooth-on keresztül a robotkart irányító mikrovezérlőnek. </w:t>
      </w:r>
    </w:p>
    <w:p w14:paraId="39210CD1" w14:textId="77777777" w:rsidR="00330B4A" w:rsidRDefault="00330B4A"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 felismerésére más megközelítéseket is </w:t>
      </w:r>
      <w:r w:rsidR="009F745B">
        <w:rPr>
          <w:rFonts w:ascii="Times New Roman" w:hAnsi="Times New Roman" w:cs="Times New Roman"/>
          <w:lang w:val="hu-HU"/>
        </w:rPr>
        <w:t>használtak,</w:t>
      </w:r>
      <w:r>
        <w:rPr>
          <w:rFonts w:ascii="Times New Roman" w:hAnsi="Times New Roman" w:cs="Times New Roman"/>
          <w:lang w:val="hu-HU"/>
        </w:rPr>
        <w:t xml:space="preserve"> mint az egyszerű kamera vagy a gyorsulásmérő. Az egyik ilyen megoldás, hogy a felhasználó kézmozdulatait a Kinect kamera segítségével vesszük és dolgozzuk fel. Az [</w:t>
      </w:r>
      <w:r w:rsidR="00A20B91">
        <w:rPr>
          <w:rFonts w:ascii="Times New Roman" w:hAnsi="Times New Roman" w:cs="Times New Roman"/>
          <w:lang w:val="hu-HU"/>
        </w:rPr>
        <w:t>4</w:t>
      </w:r>
      <w:r>
        <w:rPr>
          <w:rFonts w:ascii="Times New Roman" w:hAnsi="Times New Roman" w:cs="Times New Roman"/>
          <w:lang w:val="hu-HU"/>
        </w:rPr>
        <w:t>]</w:t>
      </w:r>
      <w:r w:rsidR="00A20B91">
        <w:rPr>
          <w:rFonts w:ascii="Times New Roman" w:hAnsi="Times New Roman" w:cs="Times New Roman"/>
          <w:lang w:val="hu-HU"/>
        </w:rPr>
        <w:t xml:space="preserve"> </w:t>
      </w:r>
      <w:r>
        <w:rPr>
          <w:rFonts w:ascii="Times New Roman" w:hAnsi="Times New Roman" w:cs="Times New Roman"/>
          <w:lang w:val="hu-HU"/>
        </w:rPr>
        <w:t>-</w:t>
      </w:r>
      <w:r w:rsidR="00A20B91">
        <w:rPr>
          <w:rFonts w:ascii="Times New Roman" w:hAnsi="Times New Roman" w:cs="Times New Roman"/>
          <w:lang w:val="hu-HU"/>
        </w:rPr>
        <w:t>e</w:t>
      </w:r>
      <w:r>
        <w:rPr>
          <w:rFonts w:ascii="Times New Roman" w:hAnsi="Times New Roman" w:cs="Times New Roman"/>
          <w:lang w:val="hu-HU"/>
        </w:rPr>
        <w:t xml:space="preserve">s cikkben az első generációs </w:t>
      </w:r>
      <w:proofErr w:type="spellStart"/>
      <w:r>
        <w:rPr>
          <w:rFonts w:ascii="Times New Roman" w:hAnsi="Times New Roman" w:cs="Times New Roman"/>
          <w:lang w:val="hu-HU"/>
        </w:rPr>
        <w:t>kinect</w:t>
      </w:r>
      <w:proofErr w:type="spellEnd"/>
      <w:r>
        <w:rPr>
          <w:rFonts w:ascii="Times New Roman" w:hAnsi="Times New Roman" w:cs="Times New Roman"/>
          <w:lang w:val="hu-HU"/>
        </w:rPr>
        <w:t xml:space="preserve"> kamerát használták erre a célra. A mélységi kamera képét használva elkülönítették a </w:t>
      </w:r>
      <w:r w:rsidR="00AD720A">
        <w:rPr>
          <w:rFonts w:ascii="Times New Roman" w:hAnsi="Times New Roman" w:cs="Times New Roman"/>
          <w:lang w:val="hu-HU"/>
        </w:rPr>
        <w:t>felhasználót a háttértől, a képkockák közötti különbségekből pedig ki fel tudták dolgozni a</w:t>
      </w:r>
      <w:r w:rsidR="00F767A3">
        <w:rPr>
          <w:rFonts w:ascii="Times New Roman" w:hAnsi="Times New Roman" w:cs="Times New Roman"/>
          <w:lang w:val="hu-HU"/>
        </w:rPr>
        <w:t>nnak mozgását</w:t>
      </w:r>
      <w:r w:rsidR="00AD720A">
        <w:rPr>
          <w:rFonts w:ascii="Times New Roman" w:hAnsi="Times New Roman" w:cs="Times New Roman"/>
          <w:lang w:val="hu-HU"/>
        </w:rPr>
        <w:t xml:space="preserve">. </w:t>
      </w:r>
    </w:p>
    <w:p w14:paraId="43F591F5" w14:textId="77777777" w:rsidR="009F745B" w:rsidRDefault="00F767A3" w:rsidP="00AE27CD">
      <w:pPr>
        <w:spacing w:line="360" w:lineRule="auto"/>
        <w:jc w:val="both"/>
        <w:rPr>
          <w:rFonts w:ascii="Times New Roman" w:hAnsi="Times New Roman" w:cs="Times New Roman"/>
          <w:lang w:val="hu-HU"/>
        </w:rPr>
      </w:pPr>
      <w:r>
        <w:rPr>
          <w:rFonts w:ascii="Times New Roman" w:hAnsi="Times New Roman" w:cs="Times New Roman"/>
          <w:lang w:val="hu-HU"/>
        </w:rPr>
        <w:t>A [</w:t>
      </w:r>
      <w:proofErr w:type="gramStart"/>
      <w:r w:rsidR="00A20B91">
        <w:rPr>
          <w:rFonts w:ascii="Times New Roman" w:hAnsi="Times New Roman" w:cs="Times New Roman"/>
          <w:lang w:val="hu-HU"/>
        </w:rPr>
        <w:t>5</w:t>
      </w:r>
      <w:r>
        <w:rPr>
          <w:rFonts w:ascii="Times New Roman" w:hAnsi="Times New Roman" w:cs="Times New Roman"/>
          <w:lang w:val="hu-HU"/>
        </w:rPr>
        <w:t>]-</w:t>
      </w:r>
      <w:proofErr w:type="spellStart"/>
      <w:proofErr w:type="gramEnd"/>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számú publikációban szintén Kinect kamerát használtak a jelnyelvben vagy egyéb nagy pontosságot igénylő helyzetekben használatos kézmozdulatok szöveggé vagy paranccsá alakításához.</w:t>
      </w:r>
      <w:r w:rsidR="00F61B5D">
        <w:rPr>
          <w:rFonts w:ascii="Times New Roman" w:hAnsi="Times New Roman" w:cs="Times New Roman"/>
          <w:lang w:val="hu-HU"/>
        </w:rPr>
        <w:t xml:space="preserve"> </w:t>
      </w:r>
      <w:r w:rsidR="00281305">
        <w:rPr>
          <w:rFonts w:ascii="Times New Roman" w:hAnsi="Times New Roman" w:cs="Times New Roman"/>
          <w:lang w:val="hu-HU"/>
        </w:rPr>
        <w:t xml:space="preserve">Ebben a tanulmányban a Kinect kamera már meglévő funkcióit bővítették ki, mivel itt pontosan kellett a felhasználó ujjait felismerni és feldolgozni. </w:t>
      </w:r>
      <w:r w:rsidR="001104FF">
        <w:rPr>
          <w:rFonts w:ascii="Times New Roman" w:hAnsi="Times New Roman" w:cs="Times New Roman"/>
          <w:lang w:val="hu-HU"/>
        </w:rPr>
        <w:t xml:space="preserve">Az emberi ujjak felismerésére az első lépés az volt, hogy olyan három pontot rögzítsenek, amit a felhasználó ujjait meg tudják határozni, ezután pedig ezek alapján tudva az ujjak helyeit, szintén elmentett kézmozdulatokhoz, jelzésekhez hasonlították az észlelt gesztusokat. </w:t>
      </w:r>
    </w:p>
    <w:p w14:paraId="3EED2A49" w14:textId="77777777" w:rsidR="009F745B" w:rsidRDefault="009F745B"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gesztusokkal való vezérlés esetében több szempont is változó lehet felhasználási esetenként. Ilyen változó paraméterek lehetnek a fényviszonyok, a felhasználó elhelyezkedése az őt érzékelő eszközhöz képest, a felhasználó testi tulajdonságai. Ahhoz, hogy a rendszer </w:t>
      </w:r>
      <w:r w:rsidR="00D21130">
        <w:rPr>
          <w:rFonts w:ascii="Times New Roman" w:hAnsi="Times New Roman" w:cs="Times New Roman"/>
          <w:lang w:val="hu-HU"/>
        </w:rPr>
        <w:t>megfelelően</w:t>
      </w:r>
      <w:r>
        <w:rPr>
          <w:rFonts w:ascii="Times New Roman" w:hAnsi="Times New Roman" w:cs="Times New Roman"/>
          <w:lang w:val="hu-HU"/>
        </w:rPr>
        <w:t xml:space="preserve"> működőképes legyen, szükség van adott esetben kalibrációra. Ezt a [</w:t>
      </w:r>
      <w:r w:rsidR="00F84162">
        <w:rPr>
          <w:rFonts w:ascii="Times New Roman" w:hAnsi="Times New Roman" w:cs="Times New Roman"/>
          <w:lang w:val="hu-HU"/>
        </w:rPr>
        <w:t>5] -</w:t>
      </w:r>
      <w:proofErr w:type="spellStart"/>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tanulmányban úgy </w:t>
      </w:r>
      <w:r>
        <w:rPr>
          <w:rFonts w:ascii="Times New Roman" w:hAnsi="Times New Roman" w:cs="Times New Roman"/>
          <w:lang w:val="hu-HU"/>
        </w:rPr>
        <w:lastRenderedPageBreak/>
        <w:t xml:space="preserve">oldották meg, hogy a program előír adott mozdulatokat, amit a felhasználónak meg kell tenni, így tudja az felismerni a felhasználót és lekövetni azt. </w:t>
      </w:r>
    </w:p>
    <w:p w14:paraId="2B7C1AE5" w14:textId="77777777" w:rsidR="00F77139" w:rsidRDefault="00F77139" w:rsidP="00AE27CD">
      <w:pPr>
        <w:spacing w:line="360" w:lineRule="auto"/>
        <w:jc w:val="both"/>
        <w:rPr>
          <w:rFonts w:ascii="Times New Roman" w:hAnsi="Times New Roman" w:cs="Times New Roman"/>
          <w:lang w:val="hu-HU"/>
        </w:rPr>
      </w:pPr>
      <w:r>
        <w:rPr>
          <w:rFonts w:ascii="Times New Roman" w:hAnsi="Times New Roman" w:cs="Times New Roman"/>
          <w:lang w:val="hu-HU"/>
        </w:rPr>
        <w:t>Egy másik megközelítés a robotkar és a felhasználó mozgásának koordinálása. Ebben az esetben a felhasználó pillanatnyi helyzetéből kell információt kinyerni, és azt olyan formába alakítani, amivel lehet a robotkart vezérelni. Ezt két féle módszerrel lehet megvalósítani</w:t>
      </w:r>
      <w:r w:rsidR="00DB40F2">
        <w:rPr>
          <w:rFonts w:ascii="Times New Roman" w:hAnsi="Times New Roman" w:cs="Times New Roman"/>
          <w:lang w:val="hu-HU"/>
        </w:rPr>
        <w:t xml:space="preserve">. </w:t>
      </w:r>
    </w:p>
    <w:p w14:paraId="53209E01" w14:textId="77777777" w:rsidR="00DB40F2" w:rsidRDefault="00DB40F2" w:rsidP="00AE27CD">
      <w:pPr>
        <w:spacing w:line="360" w:lineRule="auto"/>
        <w:jc w:val="both"/>
        <w:rPr>
          <w:rFonts w:ascii="Times New Roman" w:hAnsi="Times New Roman" w:cs="Times New Roman"/>
          <w:lang w:val="hu-HU"/>
        </w:rPr>
      </w:pPr>
      <w:r>
        <w:rPr>
          <w:rFonts w:ascii="Times New Roman" w:hAnsi="Times New Roman" w:cs="Times New Roman"/>
          <w:lang w:val="hu-HU"/>
        </w:rPr>
        <w:t>Az egyik ilyen megközelítés,</w:t>
      </w:r>
      <w:r w:rsidR="00FF7DC8">
        <w:rPr>
          <w:rFonts w:ascii="Times New Roman" w:hAnsi="Times New Roman" w:cs="Times New Roman"/>
          <w:lang w:val="hu-HU"/>
        </w:rPr>
        <w:t xml:space="preserve"> az inverz kinematikát használja,</w:t>
      </w:r>
      <w:r>
        <w:rPr>
          <w:rFonts w:ascii="Times New Roman" w:hAnsi="Times New Roman" w:cs="Times New Roman"/>
          <w:lang w:val="hu-HU"/>
        </w:rPr>
        <w:t xml:space="preserve"> </w:t>
      </w:r>
      <w:r w:rsidR="00FF7DC8">
        <w:rPr>
          <w:rFonts w:ascii="Times New Roman" w:hAnsi="Times New Roman" w:cs="Times New Roman"/>
          <w:lang w:val="hu-HU"/>
        </w:rPr>
        <w:t>amikor</w:t>
      </w:r>
      <w:r>
        <w:rPr>
          <w:rFonts w:ascii="Times New Roman" w:hAnsi="Times New Roman" w:cs="Times New Roman"/>
          <w:lang w:val="hu-HU"/>
        </w:rPr>
        <w:t xml:space="preserve"> a robotnak csak a végberendezését akarjuk irányítani</w:t>
      </w:r>
      <w:r w:rsidR="0020008B">
        <w:rPr>
          <w:rFonts w:ascii="Times New Roman" w:hAnsi="Times New Roman" w:cs="Times New Roman"/>
          <w:lang w:val="hu-HU"/>
        </w:rPr>
        <w:t>. Megadjuk a robotkar végberendezésének a koordinátáit és adott képletek alapján kell kiszámolni a robot csuklóinak a szögeit. Ezt a módszert alkalmazták a [</w:t>
      </w:r>
      <w:r w:rsidR="00F84162">
        <w:rPr>
          <w:rFonts w:ascii="Times New Roman" w:hAnsi="Times New Roman" w:cs="Times New Roman"/>
          <w:lang w:val="hu-HU"/>
        </w:rPr>
        <w:t>6] -o</w:t>
      </w:r>
      <w:r w:rsidR="0020008B">
        <w:rPr>
          <w:rFonts w:ascii="Times New Roman" w:hAnsi="Times New Roman" w:cs="Times New Roman"/>
          <w:lang w:val="hu-HU"/>
        </w:rPr>
        <w:t xml:space="preserve">s publikációban, is, ahol a cél egy robot kar vezérlése volt, szintén kézmozdulatokkal. A felhasználó kézmozdulatainak felismeréséhez Kinect kamerát használt, amivel meg tudta határozni a saját kezének (jelen esetben a tenyerének) a koordinátáit. </w:t>
      </w:r>
      <w:r w:rsidR="00FF7DC8">
        <w:rPr>
          <w:rFonts w:ascii="Times New Roman" w:hAnsi="Times New Roman" w:cs="Times New Roman"/>
          <w:lang w:val="hu-HU"/>
        </w:rPr>
        <w:t xml:space="preserve">Miután meghatározta a konverziós mátrixát a robotkarnak, ki tudta számolni a szögeket, amikre a robot be kell a saját csuklóit állítsa. </w:t>
      </w:r>
    </w:p>
    <w:p w14:paraId="255A6BE6" w14:textId="77777777" w:rsidR="00845BDA" w:rsidRPr="00845BDA" w:rsidRDefault="00FF7DC8" w:rsidP="00AE27CD">
      <w:pPr>
        <w:spacing w:line="360" w:lineRule="auto"/>
        <w:jc w:val="both"/>
        <w:rPr>
          <w:rFonts w:ascii="Times New Roman" w:hAnsi="Times New Roman" w:cs="Times New Roman"/>
          <w:lang w:val="hu-HU"/>
        </w:rPr>
      </w:pPr>
      <w:r>
        <w:rPr>
          <w:rFonts w:ascii="Times New Roman" w:hAnsi="Times New Roman" w:cs="Times New Roman"/>
          <w:lang w:val="hu-HU"/>
        </w:rPr>
        <w:t>A másik megközelítés a robotkar vezérlésére az, hogy</w:t>
      </w:r>
      <w:r w:rsidR="00F374AB">
        <w:rPr>
          <w:rFonts w:ascii="Times New Roman" w:hAnsi="Times New Roman" w:cs="Times New Roman"/>
          <w:lang w:val="hu-HU"/>
        </w:rPr>
        <w:t xml:space="preserve"> direkt</w:t>
      </w:r>
      <w:r>
        <w:rPr>
          <w:rFonts w:ascii="Times New Roman" w:hAnsi="Times New Roman" w:cs="Times New Roman"/>
          <w:lang w:val="hu-HU"/>
        </w:rPr>
        <w:t xml:space="preserve"> </w:t>
      </w:r>
      <w:r w:rsidR="004C2B1E">
        <w:rPr>
          <w:rFonts w:ascii="Times New Roman" w:hAnsi="Times New Roman" w:cs="Times New Roman"/>
          <w:lang w:val="hu-HU"/>
        </w:rPr>
        <w:t>kinematikai feladatként</w:t>
      </w:r>
      <w:r>
        <w:rPr>
          <w:rFonts w:ascii="Times New Roman" w:hAnsi="Times New Roman" w:cs="Times New Roman"/>
          <w:lang w:val="hu-HU"/>
        </w:rPr>
        <w:t xml:space="preserve"> tekintünk rá, vagyis direkt a szögeket adjuk meg, és az alapján vizsgáljuk, hogy a végberendezés koordinátája miként változik. </w:t>
      </w:r>
      <w:r w:rsidR="00845BDA" w:rsidRPr="00845BDA">
        <w:rPr>
          <w:rFonts w:ascii="Times New Roman" w:hAnsi="Times New Roman" w:cs="Times New Roman"/>
          <w:lang w:val="hu-HU"/>
        </w:rPr>
        <w:t>Az inverz kinematika mellett, ezt a megközelítést is tanulmányozzák a [</w:t>
      </w:r>
      <w:r w:rsidR="00F84162" w:rsidRPr="00845BDA">
        <w:rPr>
          <w:rFonts w:ascii="Times New Roman" w:hAnsi="Times New Roman" w:cs="Times New Roman"/>
          <w:lang w:val="hu-HU"/>
        </w:rPr>
        <w:t>7] -</w:t>
      </w:r>
      <w:r w:rsidR="00845BDA" w:rsidRPr="00845BDA">
        <w:rPr>
          <w:rFonts w:ascii="Times New Roman" w:hAnsi="Times New Roman" w:cs="Times New Roman"/>
          <w:lang w:val="hu-HU"/>
        </w:rPr>
        <w:t xml:space="preserve">es tanulmányban. Itt a Baxter robot egy kutatásra szánt változatát vezérelték meg mindkét módszerrel. Az egyik módszer a vektoros megközelítés volt (direkt kinematikai feladat). Ennek a módszernek a lényege, hogy a felhasználó karjainak mozgását vetítették át a robot karjaira, mintát véve az emberi kéz mozdulataiból. Egy Kinect kamera segítségével a felhasználó ízületeit vektorokkal kötötték össze és azokból szögeket számoltak. Így összesen négyféle szöget tudtak kinyerni, amit a robot karjára lehetett vetíteni. Ezek a szögek a váll RPY (Roll, </w:t>
      </w:r>
      <w:proofErr w:type="spellStart"/>
      <w:r w:rsidR="00845BDA" w:rsidRPr="00845BDA">
        <w:rPr>
          <w:rFonts w:ascii="Times New Roman" w:hAnsi="Times New Roman" w:cs="Times New Roman"/>
          <w:lang w:val="hu-HU"/>
        </w:rPr>
        <w:t>Pitch</w:t>
      </w:r>
      <w:proofErr w:type="spellEnd"/>
      <w:r w:rsidR="00845BDA" w:rsidRPr="00845BDA">
        <w:rPr>
          <w:rFonts w:ascii="Times New Roman" w:hAnsi="Times New Roman" w:cs="Times New Roman"/>
          <w:lang w:val="hu-HU"/>
        </w:rPr>
        <w:t xml:space="preserve">, </w:t>
      </w:r>
      <w:proofErr w:type="spellStart"/>
      <w:r w:rsidR="00845BDA" w:rsidRPr="00845BDA">
        <w:rPr>
          <w:rFonts w:ascii="Times New Roman" w:hAnsi="Times New Roman" w:cs="Times New Roman"/>
          <w:lang w:val="hu-HU"/>
        </w:rPr>
        <w:t>Yaw</w:t>
      </w:r>
      <w:proofErr w:type="spellEnd"/>
      <w:r w:rsidR="00845BDA" w:rsidRPr="00845BDA">
        <w:rPr>
          <w:rFonts w:ascii="Times New Roman" w:hAnsi="Times New Roman" w:cs="Times New Roman"/>
          <w:lang w:val="hu-HU"/>
        </w:rPr>
        <w:t xml:space="preserve">), Euler féle szögei és a könyök elhajlásának szöge. Így összesen négy szabadságfokon tudták a robotkart mozgatni a hétből. </w:t>
      </w:r>
    </w:p>
    <w:p w14:paraId="18EA20BD" w14:textId="77777777" w:rsidR="00F90DEF" w:rsidRDefault="00845BDA" w:rsidP="00AE27CD">
      <w:pPr>
        <w:spacing w:line="360" w:lineRule="auto"/>
        <w:jc w:val="both"/>
        <w:rPr>
          <w:rFonts w:ascii="Times New Roman" w:hAnsi="Times New Roman" w:cs="Times New Roman"/>
          <w:lang w:val="hu-HU"/>
        </w:rPr>
      </w:pPr>
      <w:r w:rsidRPr="00845BDA">
        <w:rPr>
          <w:rFonts w:ascii="Times New Roman" w:hAnsi="Times New Roman" w:cs="Times New Roman"/>
          <w:lang w:val="hu-HU"/>
        </w:rPr>
        <w:t>Mind</w:t>
      </w:r>
      <w:r>
        <w:rPr>
          <w:rFonts w:ascii="Times New Roman" w:hAnsi="Times New Roman" w:cs="Times New Roman"/>
          <w:lang w:val="hu-HU"/>
        </w:rPr>
        <w:t xml:space="preserve"> a két megközelítésnek megvannak a maga előnyei és hátrányai. Hogyha a robot vezérlésére inverz kinematikai feladatként tekintünk, pontosabb követést és több szabadságfokon való mozgást tudunk elérni, viszont sok esetben ez a módszer nem biztosítja, hogy a robot mozgása az emberéhez hasonló lesz. Hogyha a másik megközelítést alkalmazzuk, a robot mozgása jobban fog a felhasználóéra hasonlítani, viszont kevesebb ízületet tudunk vezérelni (a lehetséges hétből csak négyet).</w:t>
      </w:r>
      <w:r w:rsidR="005814DB">
        <w:rPr>
          <w:rFonts w:ascii="Times New Roman" w:hAnsi="Times New Roman" w:cs="Times New Roman"/>
          <w:lang w:val="hu-HU"/>
        </w:rPr>
        <w:t xml:space="preserve"> </w:t>
      </w:r>
    </w:p>
    <w:p w14:paraId="68F69F64" w14:textId="77777777" w:rsidR="00913E3F" w:rsidRPr="00292B0E" w:rsidRDefault="00D61644" w:rsidP="00913E3F">
      <w:pPr>
        <w:pStyle w:val="H1"/>
        <w:numPr>
          <w:ilvl w:val="0"/>
          <w:numId w:val="20"/>
        </w:numPr>
        <w:tabs>
          <w:tab w:val="clear" w:pos="1080"/>
          <w:tab w:val="num" w:pos="0"/>
        </w:tabs>
        <w:spacing w:line="360" w:lineRule="auto"/>
        <w:ind w:left="0" w:firstLine="0"/>
        <w:rPr>
          <w:lang w:val="hu-HU"/>
        </w:rPr>
      </w:pPr>
      <w:r>
        <w:rPr>
          <w:lang w:val="hu-HU"/>
        </w:rPr>
        <w:br w:type="page"/>
      </w:r>
      <w:bookmarkStart w:id="4" w:name="_Toc138603895"/>
      <w:r w:rsidR="00913E3F">
        <w:rPr>
          <w:lang w:val="hu-HU"/>
        </w:rPr>
        <w:lastRenderedPageBreak/>
        <w:t>Követelmény specifikáció</w:t>
      </w:r>
      <w:r w:rsidR="00913E3F" w:rsidRPr="00EF0129">
        <w:rPr>
          <w:b w:val="0"/>
          <w:bCs w:val="0"/>
          <w:sz w:val="24"/>
          <w:szCs w:val="24"/>
          <w:lang w:val="hu-HU"/>
        </w:rPr>
        <w:t>.</w:t>
      </w:r>
      <w:bookmarkEnd w:id="4"/>
      <w:r w:rsidR="00913E3F" w:rsidRPr="00EF0129">
        <w:rPr>
          <w:b w:val="0"/>
          <w:bCs w:val="0"/>
          <w:sz w:val="24"/>
          <w:szCs w:val="24"/>
          <w:lang w:val="hu-HU"/>
        </w:rPr>
        <w:t xml:space="preserve"> </w:t>
      </w:r>
    </w:p>
    <w:p w14:paraId="584DAA06" w14:textId="79E7B44B" w:rsidR="005663F6" w:rsidRDefault="00591C91" w:rsidP="005663F6">
      <w:pPr>
        <w:pStyle w:val="BodyText"/>
        <w:keepNext/>
        <w:tabs>
          <w:tab w:val="left" w:pos="424"/>
          <w:tab w:val="left" w:pos="707"/>
        </w:tabs>
        <w:autoSpaceDE/>
        <w:spacing w:after="120" w:line="360" w:lineRule="auto"/>
        <w:jc w:val="center"/>
      </w:pPr>
      <w:r>
        <w:rPr>
          <w:noProof/>
        </w:rPr>
        <w:pict w14:anchorId="25A3C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6pt;visibility:visible;mso-wrap-style:square">
            <v:imagedata r:id="rId21" o:title=""/>
          </v:shape>
        </w:pict>
      </w:r>
    </w:p>
    <w:p w14:paraId="36809B32" w14:textId="27A2884B" w:rsidR="005663F6" w:rsidRDefault="005663F6" w:rsidP="005663F6">
      <w:pPr>
        <w:pStyle w:val="Caption"/>
        <w:jc w:val="center"/>
      </w:pPr>
      <w:bookmarkStart w:id="5" w:name="_Toc138600342"/>
      <w:proofErr w:type="spellStart"/>
      <w:r>
        <w:t>Ábra</w:t>
      </w:r>
      <w:proofErr w:type="spellEnd"/>
      <w:r>
        <w:t xml:space="preserve"> </w:t>
      </w:r>
      <w:fldSimple w:instr=" SEQ Ábra \* ARABIC ">
        <w:r w:rsidR="00420F61">
          <w:rPr>
            <w:noProof/>
          </w:rPr>
          <w:t>1</w:t>
        </w:r>
      </w:fldSimple>
      <w:r>
        <w:t xml:space="preserve">: A </w:t>
      </w:r>
      <w:proofErr w:type="spellStart"/>
      <w:r>
        <w:t>rendszer</w:t>
      </w:r>
      <w:proofErr w:type="spellEnd"/>
      <w:r>
        <w:t xml:space="preserve"> </w:t>
      </w:r>
      <w:proofErr w:type="spellStart"/>
      <w:r>
        <w:t>felhasználói</w:t>
      </w:r>
      <w:proofErr w:type="spellEnd"/>
      <w:r>
        <w:t xml:space="preserve"> </w:t>
      </w:r>
      <w:proofErr w:type="spellStart"/>
      <w:r>
        <w:t>esetdiagramja</w:t>
      </w:r>
      <w:bookmarkEnd w:id="5"/>
      <w:proofErr w:type="spellEnd"/>
    </w:p>
    <w:p w14:paraId="7ECEA008" w14:textId="77777777" w:rsidR="00913E3F" w:rsidRPr="002C614A" w:rsidRDefault="00000000" w:rsidP="00422FB7">
      <w:pPr>
        <w:pStyle w:val="BodyText"/>
        <w:tabs>
          <w:tab w:val="left" w:pos="424"/>
          <w:tab w:val="left" w:pos="707"/>
        </w:tabs>
        <w:autoSpaceDE/>
        <w:spacing w:before="240" w:after="120" w:line="360" w:lineRule="auto"/>
        <w:rPr>
          <w:lang w:val="hu-HU"/>
        </w:rPr>
      </w:pPr>
      <w:r>
        <w:rPr>
          <w:noProof/>
        </w:rPr>
        <w:pict w14:anchorId="5D68B575">
          <v:rect id="Ink 1" o:spid="_x0000_s2129" style="position:absolute;left:0;text-align:left;margin-left:233.85pt;margin-top:349.9pt;width:9.95pt;height:9.95pt;z-index:3;visibility:visible" filled="f" strokecolor="white" strokeweight="3.5mm">
            <v:stroke endcap="round"/>
            <v:path shadowok="f" o:extrusionok="f" fillok="f" insetpenok="f"/>
            <o:lock v:ext="edit" rotation="t" aspectratio="t" verticies="t" text="t" shapetype="t"/>
            <o:ink i="AE0dAiQkARBYz1SK5pfFT48G+LrS4ZsiAw1IEET///8HRd4CRt4CBQM4C2QZCzgJAP7/AwAAAAAA&#10;ChQBAkACQBBf/woAESBA7LNyup7ZAZ==&#10;" annotation="t"/>
          </v:rect>
        </w:pict>
      </w:r>
      <w:r w:rsidR="00913E3F" w:rsidRPr="002C614A">
        <w:rPr>
          <w:lang w:val="hu-HU"/>
        </w:rPr>
        <w:t xml:space="preserve">A rendszerhez tartozó applikáció egy Windows rendszerre fejlesztett WPF applikáció. Miután a felhasználó elindítja az applikációt, egy ablakon kiválassza a követéshez és kamerakép közvetítéséhez szükséges opciókat, majd miután a robot kezdeti állapotba helyezi magát, elkezdődik a felhasználó követése. Ezt később egy gesztussal meg lehet állítani és a robot visszaáll kezdeti állapotába. </w:t>
      </w:r>
    </w:p>
    <w:p w14:paraId="57DE4F10" w14:textId="77777777" w:rsidR="00913E3F" w:rsidRDefault="00913E3F" w:rsidP="00913E3F">
      <w:pPr>
        <w:pStyle w:val="H1"/>
        <w:numPr>
          <w:ilvl w:val="2"/>
          <w:numId w:val="20"/>
        </w:numPr>
        <w:tabs>
          <w:tab w:val="clear" w:pos="504"/>
          <w:tab w:val="num" w:pos="0"/>
        </w:tabs>
        <w:spacing w:line="360" w:lineRule="auto"/>
        <w:ind w:left="0" w:firstLine="0"/>
        <w:rPr>
          <w:lang w:val="hu-HU"/>
        </w:rPr>
      </w:pPr>
      <w:bookmarkStart w:id="6" w:name="_Toc138603896"/>
      <w:r>
        <w:rPr>
          <w:lang w:val="hu-HU"/>
        </w:rPr>
        <w:t>Felhasználói követelmények</w:t>
      </w:r>
      <w:bookmarkEnd w:id="6"/>
    </w:p>
    <w:p w14:paraId="068BF1E8" w14:textId="77777777" w:rsidR="00913E3F" w:rsidRPr="001B4245" w:rsidRDefault="00913E3F" w:rsidP="00913E3F">
      <w:pPr>
        <w:pStyle w:val="BodyText"/>
        <w:tabs>
          <w:tab w:val="left" w:pos="424"/>
          <w:tab w:val="left" w:pos="707"/>
        </w:tabs>
        <w:autoSpaceDE/>
        <w:spacing w:after="120" w:line="360" w:lineRule="auto"/>
        <w:rPr>
          <w:lang w:val="hu-HU"/>
        </w:rPr>
      </w:pPr>
      <w:r w:rsidRPr="002C614A">
        <w:rPr>
          <w:lang w:val="hu-HU"/>
        </w:rPr>
        <w:t xml:space="preserve">A fenti, </w:t>
      </w:r>
      <w:r w:rsidR="00E21802">
        <w:rPr>
          <w:lang w:val="hu-HU"/>
        </w:rPr>
        <w:t>1.</w:t>
      </w:r>
      <w:r w:rsidRPr="002C614A">
        <w:rPr>
          <w:lang w:val="hu-HU"/>
        </w:rPr>
        <w:t xml:space="preserve"> ábrán látható az applikáció használati eset (</w:t>
      </w:r>
      <w:proofErr w:type="spellStart"/>
      <w:r w:rsidRPr="002C614A">
        <w:rPr>
          <w:lang w:val="hu-HU"/>
        </w:rPr>
        <w:t>use</w:t>
      </w:r>
      <w:proofErr w:type="spellEnd"/>
      <w:r w:rsidRPr="002C614A">
        <w:rPr>
          <w:lang w:val="hu-HU"/>
        </w:rPr>
        <w:t xml:space="preserve"> </w:t>
      </w:r>
      <w:proofErr w:type="spellStart"/>
      <w:r w:rsidRPr="002C614A">
        <w:rPr>
          <w:lang w:val="hu-HU"/>
        </w:rPr>
        <w:t>case</w:t>
      </w:r>
      <w:proofErr w:type="spellEnd"/>
      <w:r w:rsidRPr="002C614A">
        <w:rPr>
          <w:lang w:val="hu-HU"/>
        </w:rPr>
        <w:t xml:space="preserve">) diagramja. Az </w:t>
      </w:r>
      <w:proofErr w:type="spellStart"/>
      <w:r w:rsidRPr="002C614A">
        <w:rPr>
          <w:lang w:val="hu-HU"/>
        </w:rPr>
        <w:t>aktor</w:t>
      </w:r>
      <w:proofErr w:type="spellEnd"/>
      <w:r w:rsidRPr="002C614A">
        <w:rPr>
          <w:lang w:val="hu-HU"/>
        </w:rPr>
        <w:t xml:space="preserve"> azokat a felhasználókat jelöli, aki az alkalmazást használni szándékoznak. A fontosabb használati esetek: </w:t>
      </w:r>
    </w:p>
    <w:p w14:paraId="41CC03A2"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Alkalmazás indítása: A felhasználó, ahhoz, hogy az alkalmazást használni tudja, egyszer el kell azt indítania</w:t>
      </w:r>
    </w:p>
    <w:p w14:paraId="4AB43A17"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lastRenderedPageBreak/>
        <w:t>Követési mód kiválasztása: Amikor az alkalmazás elindul, előjön egy ablak, ahol a felhasználó ki tudja választani, hogy a robot szimmetrikusan kövesse le a mozgását, vagy tükrözve</w:t>
      </w:r>
    </w:p>
    <w:p w14:paraId="7F254ED5" w14:textId="77777777" w:rsidR="00913E3F" w:rsidRPr="00FC6D00" w:rsidRDefault="00D560E0" w:rsidP="00913E3F">
      <w:pPr>
        <w:pStyle w:val="BodyText"/>
        <w:numPr>
          <w:ilvl w:val="0"/>
          <w:numId w:val="29"/>
        </w:numPr>
        <w:tabs>
          <w:tab w:val="left" w:pos="424"/>
          <w:tab w:val="left" w:pos="707"/>
        </w:tabs>
        <w:autoSpaceDE/>
        <w:spacing w:after="120" w:line="360" w:lineRule="auto"/>
        <w:rPr>
          <w:lang w:val="hu-HU"/>
        </w:rPr>
      </w:pPr>
      <w:r>
        <w:rPr>
          <w:lang w:val="hu-HU"/>
        </w:rPr>
        <w:t>Mozdulatok biztosítása</w:t>
      </w:r>
      <w:r w:rsidR="00913E3F" w:rsidRPr="002C614A">
        <w:rPr>
          <w:lang w:val="hu-HU"/>
        </w:rPr>
        <w:t>: A kamerakép és a követés típusának kiválasztása után a felhasználó el tudja a követést indítani. Ekkor a robot kezdeti állapotba helyezi magát és elkezdi a karjait a felhasználó mozdulatai után mozgatni</w:t>
      </w:r>
      <w:r w:rsidR="00913E3F">
        <w:rPr>
          <w:lang w:val="hu-HU"/>
        </w:rPr>
        <w:t xml:space="preserve">. </w:t>
      </w:r>
      <w:r>
        <w:rPr>
          <w:lang w:val="hu-HU"/>
        </w:rPr>
        <w:t>Mivel a robot karjai, a felhasználó mozgását követik, ezért a felhasználónak biztosítania kell a vezérléshez a kézmozdulatokat</w:t>
      </w:r>
    </w:p>
    <w:p w14:paraId="554E3059" w14:textId="77777777" w:rsidR="00913E3F" w:rsidRPr="0001447F"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 xml:space="preserve">Követés leállítása: Amikor a felhasználó a kezeit „X” alakba helyezi, a felhasználó mozdulatainak követése leáll és a robot visszaáll a kezdeti pozíciójába. </w:t>
      </w:r>
    </w:p>
    <w:p w14:paraId="33A1A09F" w14:textId="77777777" w:rsidR="002C7601" w:rsidRDefault="00913E3F" w:rsidP="002C7601">
      <w:pPr>
        <w:pStyle w:val="H1"/>
        <w:numPr>
          <w:ilvl w:val="2"/>
          <w:numId w:val="20"/>
        </w:numPr>
        <w:tabs>
          <w:tab w:val="clear" w:pos="504"/>
          <w:tab w:val="num" w:pos="0"/>
        </w:tabs>
        <w:spacing w:line="360" w:lineRule="auto"/>
        <w:ind w:left="0" w:firstLine="0"/>
        <w:rPr>
          <w:lang w:val="hu-HU"/>
        </w:rPr>
      </w:pPr>
      <w:bookmarkStart w:id="7" w:name="_Toc138603897"/>
      <w:r>
        <w:rPr>
          <w:lang w:val="hu-HU"/>
        </w:rPr>
        <w:t>Rendszer követelmények</w:t>
      </w:r>
      <w:bookmarkEnd w:id="7"/>
    </w:p>
    <w:p w14:paraId="5A9BC8E1" w14:textId="77777777" w:rsidR="00913E3F" w:rsidRPr="002C7601" w:rsidRDefault="00913E3F" w:rsidP="002C7601">
      <w:pPr>
        <w:pStyle w:val="H1"/>
        <w:numPr>
          <w:ilvl w:val="3"/>
          <w:numId w:val="20"/>
        </w:numPr>
        <w:spacing w:line="360" w:lineRule="auto"/>
        <w:rPr>
          <w:lang w:val="hu-HU"/>
        </w:rPr>
      </w:pPr>
      <w:bookmarkStart w:id="8" w:name="_Toc138603898"/>
      <w:r w:rsidRPr="002C7601">
        <w:rPr>
          <w:lang w:val="hu-HU"/>
        </w:rPr>
        <w:t>Funkcionális követelmények</w:t>
      </w:r>
      <w:bookmarkEnd w:id="8"/>
    </w:p>
    <w:p w14:paraId="45859DAD" w14:textId="23F309DD" w:rsidR="00913E3F" w:rsidRDefault="009F6756" w:rsidP="00913E3F">
      <w:pPr>
        <w:pStyle w:val="BodyText"/>
        <w:tabs>
          <w:tab w:val="left" w:pos="424"/>
          <w:tab w:val="left" w:pos="707"/>
        </w:tabs>
        <w:autoSpaceDE/>
        <w:spacing w:after="120" w:line="360" w:lineRule="auto"/>
        <w:rPr>
          <w:lang w:val="hu-HU"/>
        </w:rPr>
      </w:pPr>
      <w:r>
        <w:rPr>
          <w:lang w:val="hu-HU"/>
        </w:rPr>
        <w:t>A rendszer alapvető funkcionalitása, hogy az ipari robot karjai lekövetik a felhasználó karjainak mozgását. Ezt a robotnak tudnia kell kétféleképpen. Abban az esetben, ha a felhasználó és a robot egyirányba néz, a robotnak szimmetrikusan kell követnie a felhasználót, hogyha pedig egymással szemben állnak, akkor a követésnek tükrözöttnek kell lennie. A rendszernek biztosítania kell egy felületet, ahol ezt a felhasználó ki tudja választani.</w:t>
      </w:r>
    </w:p>
    <w:p w14:paraId="666FEE40" w14:textId="295208CA" w:rsidR="009F6756" w:rsidRDefault="009F6756" w:rsidP="00913E3F">
      <w:pPr>
        <w:pStyle w:val="BodyText"/>
        <w:tabs>
          <w:tab w:val="left" w:pos="424"/>
          <w:tab w:val="left" w:pos="707"/>
        </w:tabs>
        <w:autoSpaceDE/>
        <w:spacing w:after="120" w:line="360" w:lineRule="auto"/>
        <w:rPr>
          <w:lang w:val="hu-HU"/>
        </w:rPr>
      </w:pPr>
      <w:r>
        <w:rPr>
          <w:lang w:val="hu-HU"/>
        </w:rPr>
        <w:t xml:space="preserve">A rendszernek képesnek kell lennie a robot végberendezéseinek irányítására, a felhasználó kezeinek állapota alapján: hogyha a felhasználó keze zárt állapotban van, a robotkar végberendezésének is zárt állapotba kell kerülnie és fordítva. </w:t>
      </w:r>
    </w:p>
    <w:p w14:paraId="56464B69" w14:textId="77777777" w:rsidR="009F6756" w:rsidRDefault="009F6756" w:rsidP="009F6756">
      <w:pPr>
        <w:pStyle w:val="BodyText"/>
        <w:tabs>
          <w:tab w:val="left" w:pos="424"/>
          <w:tab w:val="left" w:pos="707"/>
        </w:tabs>
        <w:autoSpaceDE/>
        <w:spacing w:after="120" w:line="360" w:lineRule="auto"/>
        <w:rPr>
          <w:lang w:val="hu-HU"/>
        </w:rPr>
      </w:pPr>
      <w:r>
        <w:rPr>
          <w:lang w:val="hu-HU"/>
        </w:rPr>
        <w:t>A rendszernek rendelkeznie kell egy vészleállítási gesztussal, amivel le lehet a mozgás követését állítani biztonságosan, anélkül, hogy a felhasználó a robotban, vagy saját magában kárt tenne.</w:t>
      </w:r>
    </w:p>
    <w:p w14:paraId="573FE32F" w14:textId="4C9B5E30" w:rsidR="009F6756" w:rsidRDefault="009F6756" w:rsidP="009F6756">
      <w:pPr>
        <w:pStyle w:val="BodyText"/>
        <w:tabs>
          <w:tab w:val="left" w:pos="424"/>
          <w:tab w:val="left" w:pos="707"/>
        </w:tabs>
        <w:autoSpaceDE/>
        <w:spacing w:after="120" w:line="360" w:lineRule="auto"/>
        <w:rPr>
          <w:lang w:val="hu-HU"/>
        </w:rPr>
      </w:pPr>
      <w:r w:rsidRPr="009F6756">
        <w:rPr>
          <w:lang w:val="hu-HU"/>
        </w:rPr>
        <w:t>A felhasználónak a Kinect kamerától legalább egy méterre kell állnia és egyedül lennie, mint</w:t>
      </w:r>
      <w:r>
        <w:rPr>
          <w:lang w:val="hu-HU"/>
        </w:rPr>
        <w:t xml:space="preserve"> </w:t>
      </w:r>
      <w:r w:rsidRPr="009F6756">
        <w:rPr>
          <w:lang w:val="hu-HU"/>
        </w:rPr>
        <w:t>emberi alak a kamera terében, hogy az alkalmazás a lehető legpontosabban tudja lekövetni.</w:t>
      </w:r>
      <w:r>
        <w:rPr>
          <w:lang w:val="hu-HU"/>
        </w:rPr>
        <w:t xml:space="preserve"> </w:t>
      </w:r>
    </w:p>
    <w:p w14:paraId="31FED2D6" w14:textId="0CED527D" w:rsidR="00913E3F" w:rsidRPr="00DF407F" w:rsidRDefault="003228B1" w:rsidP="002C7601">
      <w:pPr>
        <w:pStyle w:val="H1"/>
        <w:numPr>
          <w:ilvl w:val="3"/>
          <w:numId w:val="20"/>
        </w:numPr>
        <w:spacing w:line="360" w:lineRule="auto"/>
        <w:rPr>
          <w:lang w:val="hu-HU"/>
        </w:rPr>
      </w:pPr>
      <w:r>
        <w:rPr>
          <w:lang w:val="hu-HU"/>
        </w:rPr>
        <w:br w:type="page"/>
      </w:r>
      <w:bookmarkStart w:id="9" w:name="_Toc138603899"/>
      <w:r w:rsidR="00913E3F" w:rsidRPr="00DF407F">
        <w:rPr>
          <w:lang w:val="hu-HU"/>
        </w:rPr>
        <w:lastRenderedPageBreak/>
        <w:t>Nem funkcionális követelmények</w:t>
      </w:r>
      <w:bookmarkEnd w:id="9"/>
    </w:p>
    <w:p w14:paraId="3C1C47D1" w14:textId="5D3A438C" w:rsidR="00852F26" w:rsidRDefault="00852F26" w:rsidP="00852F26">
      <w:pPr>
        <w:pStyle w:val="BodyText"/>
        <w:tabs>
          <w:tab w:val="left" w:pos="424"/>
          <w:tab w:val="left" w:pos="707"/>
        </w:tabs>
        <w:autoSpaceDE/>
        <w:spacing w:after="120" w:line="360" w:lineRule="auto"/>
        <w:rPr>
          <w:lang w:val="hu-HU"/>
        </w:rPr>
      </w:pPr>
      <w:r>
        <w:rPr>
          <w:lang w:val="hu-HU"/>
        </w:rPr>
        <w:t xml:space="preserve">A </w:t>
      </w:r>
      <w:r w:rsidR="00873E97">
        <w:rPr>
          <w:lang w:val="hu-HU"/>
        </w:rPr>
        <w:t xml:space="preserve">rendszer </w:t>
      </w:r>
      <w:r w:rsidR="009D29DF">
        <w:rPr>
          <w:lang w:val="hu-HU"/>
        </w:rPr>
        <w:t xml:space="preserve">működéséhez a felhasználónak tudnia kell futtatni egy WPF applikációt, amihez szükséges legalább egy Windows 8-as operációs rendszer. </w:t>
      </w:r>
      <w:r w:rsidR="000C1491">
        <w:rPr>
          <w:lang w:val="hu-HU"/>
        </w:rPr>
        <w:t>A felhasználó kézmozdulatainak felismerésére szükséges egy Kinect v2 szenzor, ami</w:t>
      </w:r>
      <w:r w:rsidR="00EC3DB5">
        <w:rPr>
          <w:lang w:val="hu-HU"/>
        </w:rPr>
        <w:t>nek kezeléséhez szükséges</w:t>
      </w:r>
      <w:r w:rsidR="000C1491">
        <w:rPr>
          <w:lang w:val="hu-HU"/>
        </w:rPr>
        <w:t xml:space="preserve"> a Kinect </w:t>
      </w:r>
      <w:proofErr w:type="spellStart"/>
      <w:r w:rsidR="000C1491">
        <w:rPr>
          <w:lang w:val="hu-HU"/>
        </w:rPr>
        <w:t>for</w:t>
      </w:r>
      <w:proofErr w:type="spellEnd"/>
      <w:r w:rsidR="000C1491">
        <w:rPr>
          <w:lang w:val="hu-HU"/>
        </w:rPr>
        <w:t xml:space="preserve"> Windows (version 2.0) </w:t>
      </w:r>
      <w:r w:rsidR="00EC3DB5">
        <w:rPr>
          <w:lang w:val="hu-HU"/>
        </w:rPr>
        <w:t>fejlesztői csomag</w:t>
      </w:r>
      <w:r w:rsidR="000C1491">
        <w:rPr>
          <w:lang w:val="hu-HU"/>
        </w:rPr>
        <w:t xml:space="preserve">. </w:t>
      </w:r>
    </w:p>
    <w:p w14:paraId="215D86CE" w14:textId="23369253" w:rsidR="00EC3DB5" w:rsidRDefault="000C1491" w:rsidP="00852F26">
      <w:pPr>
        <w:pStyle w:val="BodyText"/>
        <w:tabs>
          <w:tab w:val="left" w:pos="424"/>
          <w:tab w:val="left" w:pos="707"/>
        </w:tabs>
        <w:autoSpaceDE/>
        <w:spacing w:after="120" w:line="360" w:lineRule="auto"/>
        <w:rPr>
          <w:lang w:val="hu-HU"/>
        </w:rPr>
      </w:pPr>
      <w:r>
        <w:rPr>
          <w:lang w:val="hu-HU"/>
        </w:rPr>
        <w:t xml:space="preserve">A rendszer fejlesztéséhez szükséges egy fejlesztői környezet használata, ami ebben az esetben a Microsoft Visual </w:t>
      </w:r>
      <w:proofErr w:type="spellStart"/>
      <w:r>
        <w:rPr>
          <w:lang w:val="hu-HU"/>
        </w:rPr>
        <w:t>Studio</w:t>
      </w:r>
      <w:proofErr w:type="spellEnd"/>
      <w:r>
        <w:rPr>
          <w:lang w:val="hu-HU"/>
        </w:rPr>
        <w:t xml:space="preserve"> 2022 és a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 volt. A rendszer C</w:t>
      </w:r>
      <w:r>
        <w:rPr>
          <w:lang w:val="ro-RO"/>
        </w:rPr>
        <w:t xml:space="preserve"># </w:t>
      </w:r>
      <w:r>
        <w:rPr>
          <w:lang w:val="hu-HU"/>
        </w:rPr>
        <w:t xml:space="preserve">és Python nyelven volt fejlesztve. Emellett verziókövetésre a </w:t>
      </w:r>
      <w:proofErr w:type="spellStart"/>
      <w:r>
        <w:rPr>
          <w:lang w:val="hu-HU"/>
        </w:rPr>
        <w:t>Github</w:t>
      </w:r>
      <w:proofErr w:type="spellEnd"/>
      <w:r>
        <w:rPr>
          <w:lang w:val="hu-HU"/>
        </w:rPr>
        <w:t xml:space="preserve"> rendszerét használtam.  </w:t>
      </w:r>
      <w:r w:rsidR="00EC3DB5">
        <w:rPr>
          <w:lang w:val="hu-HU"/>
        </w:rPr>
        <w:t xml:space="preserve">A rendszer működéséhez szükséges, hogy a rendszerkomponensek egy hálózaton legyenek (például a robot és a felhasználó számítógépe). </w:t>
      </w:r>
    </w:p>
    <w:p w14:paraId="3097D2C2" w14:textId="6CFDE23D" w:rsidR="00EC3DB5" w:rsidRDefault="00EC3DB5" w:rsidP="00852F26">
      <w:pPr>
        <w:pStyle w:val="BodyText"/>
        <w:tabs>
          <w:tab w:val="left" w:pos="424"/>
          <w:tab w:val="left" w:pos="707"/>
        </w:tabs>
        <w:autoSpaceDE/>
        <w:spacing w:after="120" w:line="360" w:lineRule="auto"/>
        <w:rPr>
          <w:lang w:val="hu-HU"/>
        </w:rPr>
      </w:pPr>
      <w:r>
        <w:rPr>
          <w:lang w:val="hu-HU"/>
        </w:rPr>
        <w:t>A rendszerben használt robotnak biztonságosnak kell lennie. Nem tehet kárt sem saját magában sem a körülötte lévő eszközökben vagy emberekben. Emellett a robotnak kell rendelkeznie egy vészkapcsolóval, amivel bármikor le lehet biztonságosan állítani a robotot.</w:t>
      </w:r>
    </w:p>
    <w:p w14:paraId="4C690F63" w14:textId="77777777" w:rsidR="000C1491" w:rsidRPr="00D560E0" w:rsidRDefault="000C1491" w:rsidP="00852F26">
      <w:pPr>
        <w:pStyle w:val="BodyText"/>
        <w:tabs>
          <w:tab w:val="left" w:pos="424"/>
          <w:tab w:val="left" w:pos="707"/>
        </w:tabs>
        <w:autoSpaceDE/>
        <w:spacing w:after="120" w:line="360" w:lineRule="auto"/>
        <w:rPr>
          <w:lang w:val="hu-HU"/>
        </w:rPr>
      </w:pPr>
    </w:p>
    <w:p w14:paraId="012E7504" w14:textId="77777777" w:rsidR="00840833" w:rsidRDefault="00840833" w:rsidP="00840833">
      <w:pPr>
        <w:pStyle w:val="H1"/>
        <w:numPr>
          <w:ilvl w:val="0"/>
          <w:numId w:val="0"/>
        </w:numPr>
        <w:spacing w:line="360" w:lineRule="auto"/>
        <w:rPr>
          <w:lang w:val="hu-HU"/>
        </w:rPr>
      </w:pPr>
    </w:p>
    <w:p w14:paraId="6E4BD6EB" w14:textId="77777777" w:rsidR="00E766AC" w:rsidRDefault="00E766AC" w:rsidP="00E766AC">
      <w:pPr>
        <w:pStyle w:val="BodyText"/>
        <w:tabs>
          <w:tab w:val="left" w:pos="424"/>
          <w:tab w:val="left" w:pos="707"/>
        </w:tabs>
        <w:autoSpaceDE/>
        <w:spacing w:after="120" w:line="360" w:lineRule="auto"/>
        <w:rPr>
          <w:lang w:val="hu-HU"/>
        </w:rPr>
      </w:pPr>
    </w:p>
    <w:p w14:paraId="6E80E59D" w14:textId="77777777" w:rsidR="003A6877" w:rsidRDefault="00546778" w:rsidP="003A6877">
      <w:pPr>
        <w:pStyle w:val="H1"/>
        <w:numPr>
          <w:ilvl w:val="0"/>
          <w:numId w:val="20"/>
        </w:numPr>
        <w:spacing w:line="360" w:lineRule="auto"/>
        <w:rPr>
          <w:lang w:val="hu-HU"/>
        </w:rPr>
      </w:pPr>
      <w:r>
        <w:rPr>
          <w:lang w:val="hu-HU"/>
        </w:rPr>
        <w:br w:type="page"/>
      </w:r>
      <w:bookmarkStart w:id="10" w:name="_Toc138603900"/>
      <w:r w:rsidR="0095776C">
        <w:rPr>
          <w:lang w:val="hu-HU"/>
        </w:rPr>
        <w:lastRenderedPageBreak/>
        <w:t xml:space="preserve">A rendszer </w:t>
      </w:r>
      <w:r>
        <w:rPr>
          <w:lang w:val="hu-HU"/>
        </w:rPr>
        <w:t>architektúrája</w:t>
      </w:r>
      <w:bookmarkEnd w:id="10"/>
      <w:r w:rsidR="00631FEA" w:rsidRPr="00631FEA">
        <w:rPr>
          <w:noProof/>
        </w:rPr>
        <w:t xml:space="preserve"> </w:t>
      </w:r>
    </w:p>
    <w:p w14:paraId="61F5A128" w14:textId="77777777" w:rsidR="003A6877" w:rsidRPr="003A6877" w:rsidRDefault="003A6877" w:rsidP="003A6877">
      <w:pPr>
        <w:pStyle w:val="BodyText"/>
        <w:tabs>
          <w:tab w:val="left" w:pos="424"/>
          <w:tab w:val="left" w:pos="707"/>
        </w:tabs>
        <w:autoSpaceDE/>
        <w:spacing w:after="120" w:line="360" w:lineRule="auto"/>
        <w:rPr>
          <w:lang w:val="hu-HU"/>
        </w:rPr>
      </w:pPr>
      <w:r w:rsidRPr="003A6877">
        <w:rPr>
          <w:lang w:val="hu-HU"/>
        </w:rPr>
        <w:t xml:space="preserve">A rendszer követelményeiből adódóan a Kinect kamera és a robot párhuzamosan kell működjenek és egymással kommunikáljanak. Itt ütköztem bele a rendszer elemeinek kompatibilitási problémájába. </w:t>
      </w:r>
      <w:r w:rsidR="008A3356" w:rsidRPr="003A6877">
        <w:rPr>
          <w:lang w:val="hu-HU"/>
        </w:rPr>
        <w:t>Ahhoz,</w:t>
      </w:r>
      <w:r w:rsidRPr="003A6877">
        <w:rPr>
          <w:lang w:val="hu-HU"/>
        </w:rPr>
        <w:t xml:space="preserve"> hogy az általunk használt Baxter ipari robottal kommunikálni tudjunk, szükségünk volt egy Python könyvtárra, ami</w:t>
      </w:r>
      <w:r w:rsidR="008A3356">
        <w:rPr>
          <w:lang w:val="hu-HU"/>
        </w:rPr>
        <w:t>vel a robotot vezérelni lehet és egyre, amivel adatokat lehet kivenni belőle. A Kinect kamerából, pedig a Kinect SDK felhasználásával nyertem ki adatot, ami pedig egy C</w:t>
      </w:r>
      <w:r w:rsidR="008A3356">
        <w:rPr>
          <w:lang w:val="ro-RO"/>
        </w:rPr>
        <w:t>#</w:t>
      </w:r>
      <w:r w:rsidR="008A3356">
        <w:rPr>
          <w:lang w:val="hu-HU"/>
        </w:rPr>
        <w:t xml:space="preserve"> applikációnak része. Ezt egy köztes gép beiktatásával oldottam meg. Ez a köztes gép direkt kommunikál a robottal és a rendszer megmaradt komponenseivel. </w:t>
      </w:r>
    </w:p>
    <w:p w14:paraId="273475BE" w14:textId="77777777" w:rsidR="00840833" w:rsidRDefault="00591C91" w:rsidP="00840833">
      <w:pPr>
        <w:pStyle w:val="BodyText"/>
        <w:keepNext/>
        <w:tabs>
          <w:tab w:val="left" w:pos="424"/>
          <w:tab w:val="left" w:pos="707"/>
        </w:tabs>
        <w:autoSpaceDE/>
        <w:spacing w:before="240" w:after="120" w:line="360" w:lineRule="auto"/>
      </w:pPr>
      <w:r>
        <w:pict w14:anchorId="035CFA2F">
          <v:shape id="Picture 1" o:spid="_x0000_i1026" type="#_x0000_t75" style="width:467.25pt;height:261pt;visibility:visible;mso-position-horizontal:center">
            <v:imagedata r:id="rId22" o:title=""/>
          </v:shape>
        </w:pict>
      </w:r>
    </w:p>
    <w:p w14:paraId="2295B751" w14:textId="6607A499" w:rsidR="00840833" w:rsidRPr="00840833" w:rsidRDefault="00840833" w:rsidP="00840833">
      <w:pPr>
        <w:pStyle w:val="Caption"/>
        <w:jc w:val="center"/>
        <w:rPr>
          <w:lang w:val="hu-HU"/>
        </w:rPr>
      </w:pPr>
      <w:bookmarkStart w:id="11" w:name="_Toc138600343"/>
      <w:proofErr w:type="spellStart"/>
      <w:r>
        <w:t>Ábra</w:t>
      </w:r>
      <w:proofErr w:type="spellEnd"/>
      <w:r>
        <w:t xml:space="preserve"> </w:t>
      </w:r>
      <w:fldSimple w:instr=" SEQ Ábra \* ARABIC ">
        <w:r w:rsidR="00420F61">
          <w:rPr>
            <w:noProof/>
          </w:rPr>
          <w:t>2</w:t>
        </w:r>
      </w:fldSimple>
      <w:r>
        <w:t xml:space="preserve">: </w:t>
      </w:r>
      <w:r>
        <w:rPr>
          <w:lang w:val="hu-HU"/>
        </w:rPr>
        <w:t>A rendszer tervezett architektúrája</w:t>
      </w:r>
      <w:bookmarkEnd w:id="11"/>
    </w:p>
    <w:p w14:paraId="64A6683A" w14:textId="77777777" w:rsidR="00EC300F" w:rsidRDefault="00631FEA" w:rsidP="00422FB7">
      <w:pPr>
        <w:pStyle w:val="BodyText"/>
        <w:tabs>
          <w:tab w:val="left" w:pos="424"/>
          <w:tab w:val="left" w:pos="707"/>
        </w:tabs>
        <w:autoSpaceDE/>
        <w:spacing w:before="240" w:after="120" w:line="360" w:lineRule="auto"/>
        <w:rPr>
          <w:lang w:val="hu-HU"/>
        </w:rPr>
      </w:pPr>
      <w:r>
        <w:rPr>
          <w:lang w:val="hu-HU"/>
        </w:rPr>
        <w:t>Ahogy az a fenti ábrán</w:t>
      </w:r>
      <w:r w:rsidR="00872B0F">
        <w:rPr>
          <w:lang w:val="hu-HU"/>
        </w:rPr>
        <w:t xml:space="preserve"> (</w:t>
      </w:r>
      <w:r w:rsidR="00840833">
        <w:rPr>
          <w:lang w:val="hu-HU"/>
        </w:rPr>
        <w:t>2</w:t>
      </w:r>
      <w:r w:rsidR="00872B0F">
        <w:rPr>
          <w:lang w:val="hu-HU"/>
        </w:rPr>
        <w:t>.)</w:t>
      </w:r>
      <w:r>
        <w:rPr>
          <w:lang w:val="hu-HU"/>
        </w:rPr>
        <w:t xml:space="preserve"> látható, a rendszer két részből áll. Az első, a felhasználói interfész, ami </w:t>
      </w:r>
      <w:r w:rsidR="00EC300F">
        <w:rPr>
          <w:lang w:val="hu-HU"/>
        </w:rPr>
        <w:t>a felhasználóval</w:t>
      </w:r>
      <w:r>
        <w:rPr>
          <w:lang w:val="hu-HU"/>
        </w:rPr>
        <w:t xml:space="preserve"> van közvetlen kapcsolatban. A rendszernek ebbe a részébe tartozik a </w:t>
      </w:r>
      <w:r w:rsidR="00EC300F">
        <w:rPr>
          <w:lang w:val="hu-HU"/>
        </w:rPr>
        <w:t xml:space="preserve">Kinect kamera és a felhasználó számítógépe, ami össze van kötve az előbb említett Kinect kamerával. </w:t>
      </w:r>
      <w:r w:rsidR="00A5352D">
        <w:rPr>
          <w:lang w:val="hu-HU"/>
        </w:rPr>
        <w:t>A</w:t>
      </w:r>
      <w:r w:rsidR="00EC300F" w:rsidRPr="00EC300F">
        <w:rPr>
          <w:lang w:val="hu-HU"/>
        </w:rPr>
        <w:t xml:space="preserve"> rendszer</w:t>
      </w:r>
      <w:r w:rsidR="00EC300F">
        <w:rPr>
          <w:lang w:val="hu-HU"/>
        </w:rPr>
        <w:t xml:space="preserve"> ezen része</w:t>
      </w:r>
      <w:r w:rsidR="00EC300F" w:rsidRPr="00EC300F">
        <w:rPr>
          <w:lang w:val="hu-HU"/>
        </w:rPr>
        <w:t xml:space="preserve"> úgy van elképzelve, hogy a felhasználó mozdulatait a Kinect szenzor rögzíti, majd a hozzá kötött számítógép feldolgozza a szenzorból jött információkat</w:t>
      </w:r>
      <w:r w:rsidR="00EC300F">
        <w:rPr>
          <w:lang w:val="hu-HU"/>
        </w:rPr>
        <w:t xml:space="preserve">. Ebben a részben kerülnek a kinyert információk átalakítása. Az így kapott információkat a felhasználó eszköze elküldi a rendszer másik részének. </w:t>
      </w:r>
    </w:p>
    <w:p w14:paraId="5EF9760D" w14:textId="77777777" w:rsidR="003A6877" w:rsidRDefault="00EC300F" w:rsidP="00631FEA">
      <w:pPr>
        <w:pStyle w:val="BodyText"/>
        <w:tabs>
          <w:tab w:val="left" w:pos="424"/>
          <w:tab w:val="left" w:pos="707"/>
        </w:tabs>
        <w:autoSpaceDE/>
        <w:spacing w:after="120" w:line="360" w:lineRule="auto"/>
        <w:rPr>
          <w:lang w:val="hu-HU"/>
        </w:rPr>
      </w:pPr>
      <w:r>
        <w:rPr>
          <w:lang w:val="hu-HU"/>
        </w:rPr>
        <w:lastRenderedPageBreak/>
        <w:t xml:space="preserve">A második rész a robot interfész. Ez áll magából a Baxter ipari robotból és egy köztes gépből, ami egyfajta hidat képez a robot és egyéb eszközök között (a továbbiakban </w:t>
      </w:r>
      <w:proofErr w:type="spellStart"/>
      <w:r>
        <w:rPr>
          <w:lang w:val="hu-HU"/>
        </w:rPr>
        <w:t>gateway</w:t>
      </w:r>
      <w:proofErr w:type="spellEnd"/>
      <w:r>
        <w:rPr>
          <w:lang w:val="hu-HU"/>
        </w:rPr>
        <w:t xml:space="preserve"> szerver). A </w:t>
      </w:r>
      <w:r w:rsidRPr="00D53B84">
        <w:t>gateway</w:t>
      </w:r>
      <w:r>
        <w:rPr>
          <w:lang w:val="hu-HU"/>
        </w:rPr>
        <w:t xml:space="preserve"> szerver szerepe, hogy kommunikálni tudjon a robottal és a felhasználói interfésszel párhuzamosan. Ez a szerver gyűjti be a felhasználótól érkező információkat és annak megfelelően parancsokat küld a robot felé. </w:t>
      </w:r>
      <w:r w:rsidR="006C4EF9">
        <w:rPr>
          <w:lang w:val="hu-HU"/>
        </w:rPr>
        <w:t xml:space="preserve">Amikor a robot sikeresen elvégezte a feladatot és visszajelez a szervernek, a szerver visszaigazolja a felhasználói interfész felé, hogy a feladat el lett végezve. </w:t>
      </w:r>
    </w:p>
    <w:p w14:paraId="2332A9AA" w14:textId="77777777" w:rsidR="003A6877" w:rsidRDefault="006C4EF9" w:rsidP="00631FEA">
      <w:pPr>
        <w:pStyle w:val="BodyText"/>
        <w:tabs>
          <w:tab w:val="left" w:pos="424"/>
          <w:tab w:val="left" w:pos="707"/>
        </w:tabs>
        <w:autoSpaceDE/>
        <w:spacing w:after="120" w:line="360" w:lineRule="auto"/>
        <w:rPr>
          <w:lang w:val="hu-HU"/>
        </w:rPr>
      </w:pPr>
      <w:r>
        <w:rPr>
          <w:lang w:val="hu-HU"/>
        </w:rPr>
        <w:t xml:space="preserve">Emellett a szervernek publikáló szerepe is van. A robottól érkező publikált adatokat, állandóan továbbítja a feliratkozott kliensek felé. </w:t>
      </w:r>
    </w:p>
    <w:p w14:paraId="69A3A989" w14:textId="77777777" w:rsidR="00840833" w:rsidRPr="00F90DEF" w:rsidRDefault="00840833" w:rsidP="00840833">
      <w:pPr>
        <w:pStyle w:val="H1"/>
        <w:numPr>
          <w:ilvl w:val="1"/>
          <w:numId w:val="20"/>
        </w:numPr>
        <w:spacing w:line="360" w:lineRule="auto"/>
        <w:rPr>
          <w:lang w:val="hu-HU"/>
        </w:rPr>
      </w:pPr>
      <w:bookmarkStart w:id="12" w:name="_Toc138603901"/>
      <w:r>
        <w:rPr>
          <w:lang w:val="hu-HU"/>
        </w:rPr>
        <w:t>Alkalmazott eszközök</w:t>
      </w:r>
      <w:bookmarkEnd w:id="12"/>
    </w:p>
    <w:p w14:paraId="46ABD140" w14:textId="77777777" w:rsidR="00840833" w:rsidRPr="00AE27CD" w:rsidRDefault="00840833" w:rsidP="00840833">
      <w:pPr>
        <w:numPr>
          <w:ilvl w:val="2"/>
          <w:numId w:val="20"/>
        </w:numPr>
        <w:spacing w:line="360" w:lineRule="auto"/>
        <w:rPr>
          <w:rFonts w:ascii="Times New Roman" w:hAnsi="Times New Roman" w:cs="Times New Roman"/>
          <w:lang w:val="hu-HU"/>
        </w:rPr>
      </w:pPr>
      <w:r w:rsidRPr="00F90DEF">
        <w:rPr>
          <w:rFonts w:ascii="Times New Roman" w:eastAsia="Times New Roman" w:hAnsi="Times New Roman" w:cs="Times New Roman"/>
          <w:b/>
          <w:bCs/>
          <w:sz w:val="28"/>
          <w:szCs w:val="28"/>
          <w:lang w:val="hu-HU"/>
        </w:rPr>
        <w:t>Baxter Kooperatív robot</w:t>
      </w:r>
    </w:p>
    <w:p w14:paraId="48874DFB" w14:textId="77777777" w:rsidR="00840833" w:rsidRPr="002C614A" w:rsidRDefault="00840833" w:rsidP="00840833">
      <w:pPr>
        <w:spacing w:line="360" w:lineRule="auto"/>
        <w:jc w:val="both"/>
        <w:rPr>
          <w:rFonts w:ascii="Times New Roman" w:hAnsi="Times New Roman" w:cs="Times New Roman"/>
          <w:szCs w:val="24"/>
          <w:lang w:val="hu-HU"/>
        </w:rPr>
      </w:pPr>
      <w:r w:rsidRPr="002C614A">
        <w:rPr>
          <w:rFonts w:ascii="Times New Roman" w:hAnsi="Times New Roman" w:cs="Times New Roman"/>
          <w:szCs w:val="24"/>
          <w:lang w:val="hu-HU"/>
        </w:rPr>
        <w:t xml:space="preserve">A Baxter egy két karral rendelkező kooperatív robot, amit a </w:t>
      </w:r>
      <w:proofErr w:type="spellStart"/>
      <w:r w:rsidRPr="002C614A">
        <w:rPr>
          <w:rFonts w:ascii="Times New Roman" w:hAnsi="Times New Roman" w:cs="Times New Roman"/>
          <w:szCs w:val="24"/>
          <w:lang w:val="hu-HU"/>
        </w:rPr>
        <w:t>Rethink</w:t>
      </w:r>
      <w:proofErr w:type="spellEnd"/>
      <w:r w:rsidRPr="002C614A">
        <w:rPr>
          <w:rFonts w:ascii="Times New Roman" w:hAnsi="Times New Roman" w:cs="Times New Roman"/>
          <w:szCs w:val="24"/>
          <w:lang w:val="hu-HU"/>
        </w:rPr>
        <w:t xml:space="preserve"> </w:t>
      </w:r>
      <w:proofErr w:type="spellStart"/>
      <w:r w:rsidRPr="002C614A">
        <w:rPr>
          <w:rFonts w:ascii="Times New Roman" w:hAnsi="Times New Roman" w:cs="Times New Roman"/>
          <w:szCs w:val="24"/>
          <w:lang w:val="hu-HU"/>
        </w:rPr>
        <w:t>Robotics</w:t>
      </w:r>
      <w:proofErr w:type="spellEnd"/>
      <w:r w:rsidRPr="002C614A">
        <w:rPr>
          <w:rFonts w:ascii="Times New Roman" w:hAnsi="Times New Roman" w:cs="Times New Roman"/>
          <w:szCs w:val="24"/>
          <w:lang w:val="hu-HU"/>
        </w:rPr>
        <w:t xml:space="preserve"> cég fejlesztett ki 2012-ben. Mindkét kar hét szabadságfokkal rendelkezik és minden csukló rendelkezik erő, nyomaték és pozíció érzékelőkkel. Ezek segítségével lokalizálni lehet a robotkar összes csuklóját és a csuklókra ható külső erők mérésével a robot tudja érzékelni, hogy ha a körülötte lévő eszközök az útjába lennének, vagy azokkal esetleg ütközne. Ezeknek köszönhetően a Baxter robot az emberek között is tud dolgozni, mivel hogyha kontaktba kerülne valakivel, ezt érzékelni tudja és leáll. </w:t>
      </w:r>
    </w:p>
    <w:p w14:paraId="09C765D6" w14:textId="77777777" w:rsidR="00840833" w:rsidRPr="002C614A" w:rsidRDefault="00840833" w:rsidP="00840833">
      <w:pPr>
        <w:spacing w:line="360" w:lineRule="auto"/>
        <w:jc w:val="both"/>
        <w:rPr>
          <w:rFonts w:ascii="Times New Roman" w:hAnsi="Times New Roman" w:cs="Times New Roman"/>
          <w:lang w:val="hu-HU"/>
        </w:rPr>
      </w:pPr>
      <w:r w:rsidRPr="002C614A">
        <w:rPr>
          <w:rFonts w:ascii="Times New Roman" w:hAnsi="Times New Roman" w:cs="Times New Roman"/>
          <w:szCs w:val="24"/>
          <w:lang w:val="hu-HU"/>
        </w:rPr>
        <w:t xml:space="preserve">A Baxter robot rendelkezik egy szolid törzzsel, amire rá van illesztve két mobilis robotkar és egy „fej”, amin egy állapotjelző LED csík, egy kamera és egy kijelző található [8]. A robot mindkét karja megegyező tulajdonságokkal rendelkezik. Mindkét kar végén megtalálható egy kamera és egy végberendezés, az lehet vákuumos, vagy motorikus. </w:t>
      </w:r>
    </w:p>
    <w:p w14:paraId="419A7971" w14:textId="77777777" w:rsidR="00840833" w:rsidRPr="00F90DEF" w:rsidRDefault="00000000" w:rsidP="00840833">
      <w:pPr>
        <w:spacing w:line="360" w:lineRule="auto"/>
        <w:ind w:left="432"/>
        <w:jc w:val="both"/>
        <w:rPr>
          <w:szCs w:val="24"/>
          <w:lang w:val="hu-HU"/>
        </w:rPr>
      </w:pPr>
      <w:r>
        <w:rPr>
          <w:noProof/>
        </w:rPr>
        <w:lastRenderedPageBreak/>
        <w:pict w14:anchorId="1506267E">
          <v:shape id="_x0000_s2174" type="#_x0000_t202" style="position:absolute;left:0;text-align:left;margin-left:106.85pt;margin-top:270.9pt;width:247.5pt;height:26.65pt;z-index:13" stroked="f">
            <v:textbox style="mso-next-textbox:#_x0000_s2174;mso-fit-shape-to-text:t" inset="0,0,0,0">
              <w:txbxContent>
                <w:p w14:paraId="7DC9F07E" w14:textId="63E427DD" w:rsidR="00840833" w:rsidRPr="00BB113F" w:rsidRDefault="00840833" w:rsidP="00840833">
                  <w:pPr>
                    <w:pStyle w:val="Caption"/>
                    <w:jc w:val="center"/>
                    <w:rPr>
                      <w:rFonts w:ascii="Times New Roman" w:eastAsia="Times New Roman" w:hAnsi="Times New Roman" w:cs="Times New Roman"/>
                      <w:b/>
                      <w:bCs/>
                      <w:sz w:val="28"/>
                      <w:szCs w:val="28"/>
                      <w:lang w:val="hu-HU"/>
                    </w:rPr>
                  </w:pPr>
                  <w:bookmarkStart w:id="13" w:name="_Toc138600344"/>
                  <w:proofErr w:type="spellStart"/>
                  <w:r>
                    <w:t>Ábra</w:t>
                  </w:r>
                  <w:proofErr w:type="spellEnd"/>
                  <w:r>
                    <w:t xml:space="preserve"> </w:t>
                  </w:r>
                  <w:fldSimple w:instr=" SEQ Ábra \* ARABIC ">
                    <w:r w:rsidR="00420F61">
                      <w:rPr>
                        <w:noProof/>
                      </w:rPr>
                      <w:t>3</w:t>
                    </w:r>
                  </w:fldSimple>
                  <w:r>
                    <w:t xml:space="preserve">: A Baxter </w:t>
                  </w:r>
                  <w:proofErr w:type="spellStart"/>
                  <w:r>
                    <w:t>csuklóinak</w:t>
                  </w:r>
                  <w:proofErr w:type="spellEnd"/>
                  <w:r>
                    <w:t xml:space="preserve"> </w:t>
                  </w:r>
                  <w:proofErr w:type="spellStart"/>
                  <w:r>
                    <w:t>nevei</w:t>
                  </w:r>
                  <w:proofErr w:type="spellEnd"/>
                  <w:r>
                    <w:t xml:space="preserve"> [8]</w:t>
                  </w:r>
                  <w:bookmarkEnd w:id="13"/>
                </w:p>
              </w:txbxContent>
            </v:textbox>
            <w10:wrap type="topAndBottom"/>
          </v:shape>
        </w:pict>
      </w:r>
      <w:r>
        <w:rPr>
          <w:rFonts w:ascii="Times New Roman" w:eastAsia="Times New Roman" w:hAnsi="Times New Roman" w:cs="Times New Roman"/>
          <w:b/>
          <w:bCs/>
          <w:sz w:val="28"/>
          <w:szCs w:val="28"/>
          <w:lang w:val="hu-HU"/>
        </w:rPr>
        <w:pict w14:anchorId="27FF7336">
          <v:shape id="_x0000_s2172" type="#_x0000_t75" style="position:absolute;left:0;text-align:left;margin-left:106.85pt;margin-top:12.9pt;width:247.5pt;height:253.5pt;z-index:11;visibility:visible">
            <v:imagedata r:id="rId23" o:title=""/>
            <w10:wrap type="topAndBottom"/>
          </v:shape>
        </w:pict>
      </w:r>
    </w:p>
    <w:p w14:paraId="5E31AE74"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Az </w:t>
      </w:r>
      <w:r>
        <w:rPr>
          <w:lang w:val="hu-HU"/>
        </w:rPr>
        <w:t>3.</w:t>
      </w:r>
      <w:r w:rsidRPr="002C614A">
        <w:rPr>
          <w:lang w:val="hu-HU"/>
        </w:rPr>
        <w:t xml:space="preserve"> ábrán láthatóak az egyik karnak a csuklói és annak az elnevezései. Mindkét kar az emberi végtagokról vannak mintázva, ezért a csuklók nevei is ahhoz köthetőek (S0, S1 – shoulder, E0, E1 – elbow, W0, W1, W2 – wrist). Minkét karon megtalálható egy vezérlésre szolgáló kontroller is, amivel a robot saját kezelőfelületét tudjuk irányítani. </w:t>
      </w:r>
    </w:p>
    <w:p w14:paraId="32FE8024" w14:textId="77777777" w:rsidR="00840833" w:rsidRDefault="00591C91" w:rsidP="00840833">
      <w:pPr>
        <w:pStyle w:val="BodyText"/>
        <w:keepNext/>
        <w:tabs>
          <w:tab w:val="left" w:pos="424"/>
          <w:tab w:val="left" w:pos="707"/>
        </w:tabs>
        <w:autoSpaceDE/>
        <w:spacing w:before="240" w:line="360" w:lineRule="auto"/>
        <w:jc w:val="center"/>
      </w:pPr>
      <w:r>
        <w:pict w14:anchorId="20F6889C">
          <v:shape id="_x0000_i1027" type="#_x0000_t75" style="width:314.25pt;height:207pt;visibility:visible">
            <v:imagedata r:id="rId24" o:title=""/>
          </v:shape>
        </w:pict>
      </w:r>
    </w:p>
    <w:p w14:paraId="6886C369" w14:textId="65D719E2" w:rsidR="00840833" w:rsidRDefault="00840833" w:rsidP="00840833">
      <w:pPr>
        <w:pStyle w:val="Caption"/>
        <w:jc w:val="center"/>
      </w:pPr>
      <w:bookmarkStart w:id="14" w:name="_Toc138600345"/>
      <w:proofErr w:type="spellStart"/>
      <w:r>
        <w:t>Ábra</w:t>
      </w:r>
      <w:proofErr w:type="spellEnd"/>
      <w:r>
        <w:t xml:space="preserve"> </w:t>
      </w:r>
      <w:fldSimple w:instr=" SEQ Ábra \* ARABIC ">
        <w:r w:rsidR="00420F61">
          <w:rPr>
            <w:noProof/>
          </w:rPr>
          <w:t>4</w:t>
        </w:r>
      </w:fldSimple>
      <w:r>
        <w:t xml:space="preserve">: A Baxter </w:t>
      </w:r>
      <w:proofErr w:type="spellStart"/>
      <w:r>
        <w:t>szegmenseinek</w:t>
      </w:r>
      <w:proofErr w:type="spellEnd"/>
      <w:r>
        <w:t xml:space="preserve"> </w:t>
      </w:r>
      <w:proofErr w:type="spellStart"/>
      <w:r>
        <w:t>hossza</w:t>
      </w:r>
      <w:proofErr w:type="spellEnd"/>
      <w:r>
        <w:t xml:space="preserve"> [8]</w:t>
      </w:r>
      <w:bookmarkEnd w:id="14"/>
    </w:p>
    <w:p w14:paraId="15038749" w14:textId="77777777" w:rsidR="00840833" w:rsidRDefault="00840833" w:rsidP="00840833">
      <w:pPr>
        <w:pStyle w:val="BodyText"/>
        <w:tabs>
          <w:tab w:val="left" w:pos="424"/>
          <w:tab w:val="left" w:pos="707"/>
        </w:tabs>
        <w:autoSpaceDE/>
        <w:spacing w:before="240" w:line="360" w:lineRule="auto"/>
        <w:rPr>
          <w:lang w:val="hu-HU"/>
        </w:rPr>
      </w:pPr>
      <w:r w:rsidRPr="002C614A">
        <w:rPr>
          <w:lang w:val="hu-HU"/>
        </w:rPr>
        <w:t xml:space="preserve">A </w:t>
      </w:r>
      <w:r>
        <w:rPr>
          <w:lang w:val="hu-HU"/>
        </w:rPr>
        <w:t>4</w:t>
      </w:r>
      <w:r w:rsidRPr="002C614A">
        <w:rPr>
          <w:lang w:val="hu-HU"/>
        </w:rPr>
        <w:t xml:space="preserve">.ábrán látható, a karok szegmenseinek a hossza, a megfogó szerkezet nélkül. </w:t>
      </w:r>
    </w:p>
    <w:p w14:paraId="4369C3D3" w14:textId="77777777" w:rsidR="00840833" w:rsidRDefault="00591C91" w:rsidP="00840833">
      <w:pPr>
        <w:pStyle w:val="BodyText"/>
        <w:keepNext/>
        <w:tabs>
          <w:tab w:val="left" w:pos="424"/>
          <w:tab w:val="left" w:pos="707"/>
        </w:tabs>
        <w:autoSpaceDE/>
        <w:spacing w:before="240" w:line="360" w:lineRule="auto"/>
        <w:jc w:val="center"/>
      </w:pPr>
      <w:r>
        <w:lastRenderedPageBreak/>
        <w:pict w14:anchorId="2CE3909B">
          <v:shape id="_x0000_i1028" type="#_x0000_t75" style="width:320.25pt;height:206.25pt;visibility:visible">
            <v:imagedata r:id="rId25" o:title=""/>
          </v:shape>
        </w:pict>
      </w:r>
    </w:p>
    <w:p w14:paraId="4B8A5A5B" w14:textId="13E58D6B" w:rsidR="00840833" w:rsidRDefault="00840833" w:rsidP="00840833">
      <w:pPr>
        <w:pStyle w:val="Caption"/>
        <w:jc w:val="center"/>
        <w:rPr>
          <w:lang w:val="hu-HU"/>
        </w:rPr>
      </w:pPr>
      <w:bookmarkStart w:id="15" w:name="_Toc138600346"/>
      <w:proofErr w:type="spellStart"/>
      <w:r>
        <w:t>Ábra</w:t>
      </w:r>
      <w:proofErr w:type="spellEnd"/>
      <w:r>
        <w:t xml:space="preserve"> </w:t>
      </w:r>
      <w:fldSimple w:instr=" SEQ Ábra \* ARABIC ">
        <w:r w:rsidR="00420F61">
          <w:rPr>
            <w:noProof/>
          </w:rPr>
          <w:t>5</w:t>
        </w:r>
      </w:fldSimple>
      <w:r>
        <w:t xml:space="preserve">: A Baxter </w:t>
      </w:r>
      <w:proofErr w:type="spellStart"/>
      <w:r>
        <w:t>elhajló</w:t>
      </w:r>
      <w:proofErr w:type="spellEnd"/>
      <w:r>
        <w:t xml:space="preserve"> </w:t>
      </w:r>
      <w:proofErr w:type="spellStart"/>
      <w:r>
        <w:t>csuklói</w:t>
      </w:r>
      <w:proofErr w:type="spellEnd"/>
      <w:r>
        <w:t xml:space="preserve"> [8]</w:t>
      </w:r>
      <w:bookmarkEnd w:id="15"/>
    </w:p>
    <w:p w14:paraId="15B933B2" w14:textId="77777777" w:rsidR="00840833" w:rsidRPr="004538B9" w:rsidRDefault="00840833" w:rsidP="00840833">
      <w:pPr>
        <w:spacing w:line="360" w:lineRule="auto"/>
        <w:jc w:val="both"/>
        <w:rPr>
          <w:rFonts w:ascii="Times New Roman" w:hAnsi="Times New Roman" w:cs="Times New Roman"/>
          <w:szCs w:val="24"/>
          <w:lang w:val="hu-HU"/>
        </w:rPr>
      </w:pPr>
      <w:r w:rsidRPr="004538B9">
        <w:rPr>
          <w:rFonts w:ascii="Times New Roman" w:hAnsi="Times New Roman" w:cs="Times New Roman"/>
          <w:szCs w:val="24"/>
          <w:lang w:val="hu-HU"/>
        </w:rPr>
        <w:t xml:space="preserve">A kar két típusú csuklóból áll. Az egyik típus a hajló csuklók, ezek az S1, E1 és W1. Ezek a </w:t>
      </w:r>
      <w:r>
        <w:rPr>
          <w:rFonts w:ascii="Times New Roman" w:hAnsi="Times New Roman" w:cs="Times New Roman"/>
          <w:szCs w:val="24"/>
          <w:lang w:val="hu-HU"/>
        </w:rPr>
        <w:t>5</w:t>
      </w:r>
      <w:r w:rsidRPr="004538B9">
        <w:rPr>
          <w:rFonts w:ascii="Times New Roman" w:hAnsi="Times New Roman" w:cs="Times New Roman"/>
          <w:szCs w:val="24"/>
          <w:lang w:val="hu-HU"/>
        </w:rPr>
        <w:t>. ábrán láthatóak, ezeknek paraméterei pedig az 1. táblázatban vannak feltüntetve.</w:t>
      </w:r>
    </w:p>
    <w:tbl>
      <w:tblPr>
        <w:tblpPr w:leftFromText="180" w:rightFromText="180"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gridCol w:w="2281"/>
        <w:gridCol w:w="2281"/>
      </w:tblGrid>
      <w:tr w:rsidR="00840833" w14:paraId="46686BD6" w14:textId="77777777" w:rsidTr="00192D9B">
        <w:trPr>
          <w:trHeight w:val="392"/>
        </w:trPr>
        <w:tc>
          <w:tcPr>
            <w:tcW w:w="2280" w:type="dxa"/>
            <w:shd w:val="clear" w:color="auto" w:fill="auto"/>
            <w:vAlign w:val="center"/>
          </w:tcPr>
          <w:p w14:paraId="7D00F6F2" w14:textId="77777777" w:rsidR="00840833" w:rsidRPr="00264FD8" w:rsidRDefault="00840833" w:rsidP="00192D9B">
            <w:pPr>
              <w:pStyle w:val="BodyText"/>
              <w:tabs>
                <w:tab w:val="left" w:pos="424"/>
                <w:tab w:val="left" w:pos="707"/>
              </w:tabs>
              <w:autoSpaceDE/>
              <w:spacing w:after="120" w:line="360" w:lineRule="auto"/>
              <w:rPr>
                <w:lang w:val="hu-HU"/>
              </w:rPr>
            </w:pPr>
            <w:bookmarkStart w:id="16" w:name="_Toc137560148"/>
            <w:r w:rsidRPr="00264FD8">
              <w:rPr>
                <w:lang w:val="hu-HU"/>
              </w:rPr>
              <w:t>Csukló neve</w:t>
            </w:r>
            <w:bookmarkEnd w:id="16"/>
          </w:p>
        </w:tc>
        <w:tc>
          <w:tcPr>
            <w:tcW w:w="2280" w:type="dxa"/>
            <w:shd w:val="clear" w:color="auto" w:fill="auto"/>
            <w:vAlign w:val="center"/>
          </w:tcPr>
          <w:p w14:paraId="290EA677" w14:textId="77777777" w:rsidR="00840833" w:rsidRPr="00264FD8" w:rsidRDefault="00840833" w:rsidP="00192D9B">
            <w:pPr>
              <w:pStyle w:val="BodyText"/>
              <w:tabs>
                <w:tab w:val="left" w:pos="424"/>
                <w:tab w:val="left" w:pos="707"/>
              </w:tabs>
              <w:autoSpaceDE/>
              <w:spacing w:after="120" w:line="360" w:lineRule="auto"/>
              <w:rPr>
                <w:lang w:val="hu-HU"/>
              </w:rPr>
            </w:pPr>
            <w:bookmarkStart w:id="17" w:name="_Toc137560149"/>
            <w:r w:rsidRPr="00264FD8">
              <w:rPr>
                <w:lang w:val="hu-HU"/>
              </w:rPr>
              <w:t>Minimális elfordulás (szögben)</w:t>
            </w:r>
            <w:bookmarkEnd w:id="17"/>
          </w:p>
        </w:tc>
        <w:tc>
          <w:tcPr>
            <w:tcW w:w="2281" w:type="dxa"/>
            <w:shd w:val="clear" w:color="auto" w:fill="auto"/>
            <w:vAlign w:val="center"/>
          </w:tcPr>
          <w:p w14:paraId="3214E325" w14:textId="77777777" w:rsidR="00840833" w:rsidRPr="00264FD8" w:rsidRDefault="00840833" w:rsidP="00192D9B">
            <w:pPr>
              <w:pStyle w:val="BodyText"/>
              <w:tabs>
                <w:tab w:val="left" w:pos="424"/>
                <w:tab w:val="left" w:pos="707"/>
              </w:tabs>
              <w:autoSpaceDE/>
              <w:spacing w:after="120" w:line="360" w:lineRule="auto"/>
              <w:rPr>
                <w:lang w:val="hu-HU"/>
              </w:rPr>
            </w:pPr>
            <w:bookmarkStart w:id="18" w:name="_Toc137560150"/>
            <w:r w:rsidRPr="00264FD8">
              <w:rPr>
                <w:lang w:val="hu-HU"/>
              </w:rPr>
              <w:t>Maximális elfordulás (szögben)</w:t>
            </w:r>
            <w:bookmarkEnd w:id="18"/>
          </w:p>
        </w:tc>
        <w:tc>
          <w:tcPr>
            <w:tcW w:w="2281" w:type="dxa"/>
            <w:shd w:val="clear" w:color="auto" w:fill="auto"/>
            <w:vAlign w:val="center"/>
          </w:tcPr>
          <w:p w14:paraId="665AD9F5" w14:textId="77777777" w:rsidR="00840833" w:rsidRPr="00264FD8" w:rsidRDefault="00840833" w:rsidP="00192D9B">
            <w:pPr>
              <w:pStyle w:val="BodyText"/>
              <w:tabs>
                <w:tab w:val="left" w:pos="424"/>
                <w:tab w:val="left" w:pos="707"/>
              </w:tabs>
              <w:autoSpaceDE/>
              <w:spacing w:after="120" w:line="360" w:lineRule="auto"/>
              <w:rPr>
                <w:lang w:val="hu-HU"/>
              </w:rPr>
            </w:pPr>
            <w:bookmarkStart w:id="19" w:name="_Toc137560151"/>
            <w:r w:rsidRPr="00264FD8">
              <w:rPr>
                <w:lang w:val="hu-HU"/>
              </w:rPr>
              <w:t>Lefedett tartomány</w:t>
            </w:r>
            <w:bookmarkEnd w:id="19"/>
          </w:p>
        </w:tc>
      </w:tr>
      <w:tr w:rsidR="00840833" w14:paraId="6791C67D" w14:textId="77777777" w:rsidTr="00192D9B">
        <w:trPr>
          <w:trHeight w:val="398"/>
        </w:trPr>
        <w:tc>
          <w:tcPr>
            <w:tcW w:w="2280" w:type="dxa"/>
            <w:shd w:val="clear" w:color="auto" w:fill="auto"/>
            <w:vAlign w:val="center"/>
          </w:tcPr>
          <w:p w14:paraId="2EFDD6CC" w14:textId="77777777" w:rsidR="00840833" w:rsidRPr="00264FD8" w:rsidRDefault="00840833" w:rsidP="00192D9B">
            <w:pPr>
              <w:pStyle w:val="BodyText"/>
              <w:tabs>
                <w:tab w:val="left" w:pos="424"/>
                <w:tab w:val="left" w:pos="707"/>
              </w:tabs>
              <w:autoSpaceDE/>
              <w:spacing w:after="120" w:line="360" w:lineRule="auto"/>
              <w:rPr>
                <w:lang w:val="hu-HU"/>
              </w:rPr>
            </w:pPr>
            <w:bookmarkStart w:id="20" w:name="_Toc137560152"/>
            <w:r w:rsidRPr="00264FD8">
              <w:rPr>
                <w:lang w:val="hu-HU"/>
              </w:rPr>
              <w:t>S1</w:t>
            </w:r>
            <w:bookmarkEnd w:id="20"/>
          </w:p>
        </w:tc>
        <w:tc>
          <w:tcPr>
            <w:tcW w:w="2280" w:type="dxa"/>
            <w:shd w:val="clear" w:color="auto" w:fill="auto"/>
            <w:vAlign w:val="center"/>
          </w:tcPr>
          <w:p w14:paraId="5B2612B8" w14:textId="77777777" w:rsidR="00840833" w:rsidRPr="00264FD8" w:rsidRDefault="00840833" w:rsidP="00192D9B">
            <w:pPr>
              <w:pStyle w:val="BodyText"/>
              <w:tabs>
                <w:tab w:val="left" w:pos="424"/>
                <w:tab w:val="left" w:pos="707"/>
              </w:tabs>
              <w:autoSpaceDE/>
              <w:spacing w:after="120" w:line="360" w:lineRule="auto"/>
              <w:rPr>
                <w:lang w:val="hu-HU"/>
              </w:rPr>
            </w:pPr>
            <w:bookmarkStart w:id="21" w:name="_Toc137560153"/>
            <w:r w:rsidRPr="00264FD8">
              <w:rPr>
                <w:lang w:val="hu-HU"/>
              </w:rPr>
              <w:t>-123</w:t>
            </w:r>
            <w:bookmarkEnd w:id="21"/>
          </w:p>
        </w:tc>
        <w:tc>
          <w:tcPr>
            <w:tcW w:w="2281" w:type="dxa"/>
            <w:shd w:val="clear" w:color="auto" w:fill="auto"/>
            <w:vAlign w:val="center"/>
          </w:tcPr>
          <w:p w14:paraId="5EA9090A" w14:textId="77777777" w:rsidR="00840833" w:rsidRPr="00264FD8" w:rsidRDefault="00840833" w:rsidP="00192D9B">
            <w:pPr>
              <w:pStyle w:val="BodyText"/>
              <w:tabs>
                <w:tab w:val="left" w:pos="424"/>
                <w:tab w:val="left" w:pos="707"/>
              </w:tabs>
              <w:autoSpaceDE/>
              <w:spacing w:after="120" w:line="360" w:lineRule="auto"/>
              <w:rPr>
                <w:lang w:val="hu-HU"/>
              </w:rPr>
            </w:pPr>
            <w:bookmarkStart w:id="22" w:name="_Toc137560154"/>
            <w:r w:rsidRPr="00264FD8">
              <w:rPr>
                <w:lang w:val="hu-HU"/>
              </w:rPr>
              <w:t>+60</w:t>
            </w:r>
            <w:bookmarkEnd w:id="22"/>
          </w:p>
        </w:tc>
        <w:tc>
          <w:tcPr>
            <w:tcW w:w="2281" w:type="dxa"/>
            <w:shd w:val="clear" w:color="auto" w:fill="auto"/>
            <w:vAlign w:val="center"/>
          </w:tcPr>
          <w:p w14:paraId="15CCA990" w14:textId="77777777" w:rsidR="00840833" w:rsidRPr="00264FD8" w:rsidRDefault="00840833" w:rsidP="00192D9B">
            <w:pPr>
              <w:pStyle w:val="BodyText"/>
              <w:tabs>
                <w:tab w:val="left" w:pos="424"/>
                <w:tab w:val="left" w:pos="707"/>
              </w:tabs>
              <w:autoSpaceDE/>
              <w:spacing w:after="120" w:line="360" w:lineRule="auto"/>
              <w:rPr>
                <w:lang w:val="hu-HU"/>
              </w:rPr>
            </w:pPr>
            <w:bookmarkStart w:id="23" w:name="_Toc137560155"/>
            <w:r w:rsidRPr="00264FD8">
              <w:rPr>
                <w:lang w:val="hu-HU"/>
              </w:rPr>
              <w:t>183</w:t>
            </w:r>
            <w:bookmarkEnd w:id="23"/>
          </w:p>
        </w:tc>
      </w:tr>
      <w:tr w:rsidR="00840833" w14:paraId="766CE912" w14:textId="77777777" w:rsidTr="00192D9B">
        <w:trPr>
          <w:trHeight w:val="392"/>
        </w:trPr>
        <w:tc>
          <w:tcPr>
            <w:tcW w:w="2280" w:type="dxa"/>
            <w:shd w:val="clear" w:color="auto" w:fill="auto"/>
            <w:vAlign w:val="center"/>
          </w:tcPr>
          <w:p w14:paraId="5E7886B2" w14:textId="77777777" w:rsidR="00840833" w:rsidRPr="00264FD8" w:rsidRDefault="00840833" w:rsidP="00192D9B">
            <w:pPr>
              <w:pStyle w:val="BodyText"/>
              <w:tabs>
                <w:tab w:val="left" w:pos="424"/>
                <w:tab w:val="left" w:pos="707"/>
              </w:tabs>
              <w:autoSpaceDE/>
              <w:spacing w:after="120" w:line="360" w:lineRule="auto"/>
              <w:rPr>
                <w:lang w:val="hu-HU"/>
              </w:rPr>
            </w:pPr>
            <w:bookmarkStart w:id="24" w:name="_Toc137560156"/>
            <w:r w:rsidRPr="00264FD8">
              <w:rPr>
                <w:lang w:val="hu-HU"/>
              </w:rPr>
              <w:t>E1</w:t>
            </w:r>
            <w:bookmarkEnd w:id="24"/>
          </w:p>
        </w:tc>
        <w:tc>
          <w:tcPr>
            <w:tcW w:w="2280" w:type="dxa"/>
            <w:shd w:val="clear" w:color="auto" w:fill="auto"/>
            <w:vAlign w:val="center"/>
          </w:tcPr>
          <w:p w14:paraId="50D439F9" w14:textId="77777777" w:rsidR="00840833" w:rsidRPr="00264FD8" w:rsidRDefault="00840833" w:rsidP="00192D9B">
            <w:pPr>
              <w:pStyle w:val="BodyText"/>
              <w:tabs>
                <w:tab w:val="left" w:pos="424"/>
                <w:tab w:val="left" w:pos="707"/>
              </w:tabs>
              <w:autoSpaceDE/>
              <w:spacing w:after="120" w:line="360" w:lineRule="auto"/>
              <w:rPr>
                <w:lang w:val="hu-HU"/>
              </w:rPr>
            </w:pPr>
            <w:bookmarkStart w:id="25" w:name="_Toc137560157"/>
            <w:r w:rsidRPr="00264FD8">
              <w:rPr>
                <w:lang w:val="hu-HU"/>
              </w:rPr>
              <w:t>-2.864</w:t>
            </w:r>
            <w:bookmarkEnd w:id="25"/>
          </w:p>
        </w:tc>
        <w:tc>
          <w:tcPr>
            <w:tcW w:w="2281" w:type="dxa"/>
            <w:shd w:val="clear" w:color="auto" w:fill="auto"/>
            <w:vAlign w:val="center"/>
          </w:tcPr>
          <w:p w14:paraId="78C0E117" w14:textId="77777777" w:rsidR="00840833" w:rsidRPr="00264FD8" w:rsidRDefault="00840833" w:rsidP="00192D9B">
            <w:pPr>
              <w:pStyle w:val="BodyText"/>
              <w:tabs>
                <w:tab w:val="left" w:pos="424"/>
                <w:tab w:val="left" w:pos="707"/>
              </w:tabs>
              <w:autoSpaceDE/>
              <w:spacing w:after="120" w:line="360" w:lineRule="auto"/>
              <w:rPr>
                <w:lang w:val="hu-HU"/>
              </w:rPr>
            </w:pPr>
            <w:bookmarkStart w:id="26" w:name="_Toc137560158"/>
            <w:r w:rsidRPr="00264FD8">
              <w:rPr>
                <w:lang w:val="hu-HU"/>
              </w:rPr>
              <w:t>+150</w:t>
            </w:r>
            <w:bookmarkEnd w:id="26"/>
          </w:p>
        </w:tc>
        <w:tc>
          <w:tcPr>
            <w:tcW w:w="2281" w:type="dxa"/>
            <w:shd w:val="clear" w:color="auto" w:fill="auto"/>
            <w:vAlign w:val="center"/>
          </w:tcPr>
          <w:p w14:paraId="1A88352E" w14:textId="77777777" w:rsidR="00840833" w:rsidRPr="00264FD8" w:rsidRDefault="00840833" w:rsidP="00192D9B">
            <w:pPr>
              <w:pStyle w:val="BodyText"/>
              <w:tabs>
                <w:tab w:val="left" w:pos="424"/>
                <w:tab w:val="left" w:pos="707"/>
              </w:tabs>
              <w:autoSpaceDE/>
              <w:spacing w:after="120" w:line="360" w:lineRule="auto"/>
              <w:rPr>
                <w:lang w:val="hu-HU"/>
              </w:rPr>
            </w:pPr>
            <w:bookmarkStart w:id="27" w:name="_Toc137560159"/>
            <w:r w:rsidRPr="00264FD8">
              <w:rPr>
                <w:lang w:val="hu-HU"/>
              </w:rPr>
              <w:t>153</w:t>
            </w:r>
            <w:bookmarkEnd w:id="27"/>
          </w:p>
        </w:tc>
      </w:tr>
      <w:tr w:rsidR="00840833" w14:paraId="398E0EC1" w14:textId="77777777" w:rsidTr="00192D9B">
        <w:trPr>
          <w:trHeight w:val="386"/>
        </w:trPr>
        <w:tc>
          <w:tcPr>
            <w:tcW w:w="2280" w:type="dxa"/>
            <w:shd w:val="clear" w:color="auto" w:fill="auto"/>
            <w:vAlign w:val="center"/>
          </w:tcPr>
          <w:p w14:paraId="4B363CB1" w14:textId="77777777" w:rsidR="00840833" w:rsidRPr="00264FD8" w:rsidRDefault="00840833" w:rsidP="00192D9B">
            <w:pPr>
              <w:pStyle w:val="BodyText"/>
              <w:tabs>
                <w:tab w:val="left" w:pos="424"/>
                <w:tab w:val="left" w:pos="707"/>
              </w:tabs>
              <w:autoSpaceDE/>
              <w:spacing w:after="120" w:line="360" w:lineRule="auto"/>
              <w:rPr>
                <w:lang w:val="hu-HU"/>
              </w:rPr>
            </w:pPr>
            <w:bookmarkStart w:id="28" w:name="_Toc137560160"/>
            <w:r w:rsidRPr="00264FD8">
              <w:rPr>
                <w:lang w:val="hu-HU"/>
              </w:rPr>
              <w:t>W1</w:t>
            </w:r>
            <w:bookmarkEnd w:id="28"/>
          </w:p>
        </w:tc>
        <w:tc>
          <w:tcPr>
            <w:tcW w:w="2280" w:type="dxa"/>
            <w:shd w:val="clear" w:color="auto" w:fill="auto"/>
            <w:vAlign w:val="center"/>
          </w:tcPr>
          <w:p w14:paraId="7AC33487" w14:textId="77777777" w:rsidR="00840833" w:rsidRPr="00264FD8" w:rsidRDefault="00840833" w:rsidP="00192D9B">
            <w:pPr>
              <w:pStyle w:val="BodyText"/>
              <w:tabs>
                <w:tab w:val="left" w:pos="424"/>
                <w:tab w:val="left" w:pos="707"/>
              </w:tabs>
              <w:autoSpaceDE/>
              <w:spacing w:after="120" w:line="360" w:lineRule="auto"/>
              <w:rPr>
                <w:lang w:val="hu-HU"/>
              </w:rPr>
            </w:pPr>
            <w:bookmarkStart w:id="29" w:name="_Toc137560161"/>
            <w:r w:rsidRPr="00264FD8">
              <w:rPr>
                <w:lang w:val="hu-HU"/>
              </w:rPr>
              <w:t>-90</w:t>
            </w:r>
            <w:bookmarkEnd w:id="29"/>
          </w:p>
        </w:tc>
        <w:tc>
          <w:tcPr>
            <w:tcW w:w="2281" w:type="dxa"/>
            <w:shd w:val="clear" w:color="auto" w:fill="auto"/>
            <w:vAlign w:val="center"/>
          </w:tcPr>
          <w:p w14:paraId="2DC32444" w14:textId="77777777" w:rsidR="00840833" w:rsidRPr="00264FD8" w:rsidRDefault="00840833" w:rsidP="00192D9B">
            <w:pPr>
              <w:pStyle w:val="BodyText"/>
              <w:tabs>
                <w:tab w:val="left" w:pos="424"/>
                <w:tab w:val="left" w:pos="707"/>
              </w:tabs>
              <w:autoSpaceDE/>
              <w:spacing w:after="120" w:line="360" w:lineRule="auto"/>
              <w:rPr>
                <w:lang w:val="hu-HU"/>
              </w:rPr>
            </w:pPr>
            <w:bookmarkStart w:id="30" w:name="_Toc137560162"/>
            <w:r w:rsidRPr="00264FD8">
              <w:rPr>
                <w:lang w:val="hu-HU"/>
              </w:rPr>
              <w:t>+120</w:t>
            </w:r>
            <w:bookmarkEnd w:id="30"/>
          </w:p>
        </w:tc>
        <w:tc>
          <w:tcPr>
            <w:tcW w:w="2281" w:type="dxa"/>
            <w:shd w:val="clear" w:color="auto" w:fill="auto"/>
            <w:vAlign w:val="center"/>
          </w:tcPr>
          <w:p w14:paraId="32531D0B"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31" w:name="_Toc137560163"/>
            <w:r w:rsidRPr="00264FD8">
              <w:rPr>
                <w:lang w:val="hu-HU"/>
              </w:rPr>
              <w:t>210</w:t>
            </w:r>
            <w:bookmarkEnd w:id="31"/>
          </w:p>
        </w:tc>
      </w:tr>
    </w:tbl>
    <w:p w14:paraId="19D8E133" w14:textId="73512240" w:rsidR="00840833" w:rsidRDefault="00840833" w:rsidP="00840833">
      <w:pPr>
        <w:pStyle w:val="Caption"/>
        <w:framePr w:hSpace="180" w:wrap="around" w:vAnchor="text" w:hAnchor="page" w:x="3245" w:y="2595"/>
        <w:jc w:val="center"/>
      </w:pPr>
      <w:proofErr w:type="spellStart"/>
      <w:r>
        <w:t>Táblázat</w:t>
      </w:r>
      <w:proofErr w:type="spellEnd"/>
      <w:r>
        <w:t xml:space="preserve"> </w:t>
      </w:r>
      <w:fldSimple w:instr=" SEQ Táblázat \* ARABIC ">
        <w:r w:rsidR="00420F61">
          <w:rPr>
            <w:noProof/>
          </w:rPr>
          <w:t>1</w:t>
        </w:r>
      </w:fldSimple>
      <w:r>
        <w:t xml:space="preserve">: A Baxter </w:t>
      </w:r>
      <w:proofErr w:type="spellStart"/>
      <w:r>
        <w:t>elhajló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30442843" w14:textId="77777777" w:rsidR="00840833" w:rsidRDefault="00840833" w:rsidP="00840833">
      <w:pPr>
        <w:spacing w:before="240"/>
        <w:rPr>
          <w:rFonts w:ascii="Times New Roman" w:hAnsi="Times New Roman" w:cs="Times New Roman"/>
          <w:lang w:val="hu-HU"/>
        </w:rPr>
      </w:pPr>
    </w:p>
    <w:p w14:paraId="41C957CC" w14:textId="77777777" w:rsidR="00840833" w:rsidRPr="00A515D2" w:rsidRDefault="00840833" w:rsidP="00840833">
      <w:pPr>
        <w:spacing w:before="240" w:after="240"/>
        <w:rPr>
          <w:rFonts w:ascii="Times New Roman" w:hAnsi="Times New Roman" w:cs="Times New Roman"/>
          <w:lang w:val="ro-RO"/>
        </w:rPr>
      </w:pPr>
      <w:r w:rsidRPr="00AE27CD">
        <w:rPr>
          <w:rFonts w:ascii="Times New Roman" w:hAnsi="Times New Roman" w:cs="Times New Roman"/>
          <w:lang w:val="hu-HU"/>
        </w:rPr>
        <w:t xml:space="preserve">A másik típus, a forduló csuklók. Ezek a </w:t>
      </w:r>
      <w:r w:rsidRPr="00AE27CD">
        <w:rPr>
          <w:rFonts w:ascii="Times New Roman" w:hAnsi="Times New Roman" w:cs="Times New Roman"/>
          <w:lang w:val="ro-RO"/>
        </w:rPr>
        <w:t xml:space="preserve">S0, E0, W0 </w:t>
      </w:r>
      <w:r w:rsidRPr="00AE27CD">
        <w:rPr>
          <w:rFonts w:ascii="Times New Roman" w:hAnsi="Times New Roman" w:cs="Times New Roman"/>
          <w:lang w:val="hu-HU"/>
        </w:rPr>
        <w:t>és</w:t>
      </w:r>
      <w:r w:rsidRPr="00AE27CD">
        <w:rPr>
          <w:rFonts w:ascii="Times New Roman" w:hAnsi="Times New Roman" w:cs="Times New Roman"/>
          <w:lang w:val="ro-RO"/>
        </w:rPr>
        <w:t xml:space="preserve"> W2. </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2284"/>
        <w:gridCol w:w="2285"/>
        <w:gridCol w:w="2285"/>
      </w:tblGrid>
      <w:tr w:rsidR="00840833" w14:paraId="78E3CD09" w14:textId="77777777" w:rsidTr="00192D9B">
        <w:tc>
          <w:tcPr>
            <w:tcW w:w="2284" w:type="dxa"/>
            <w:shd w:val="clear" w:color="auto" w:fill="auto"/>
            <w:vAlign w:val="center"/>
          </w:tcPr>
          <w:p w14:paraId="643A158F" w14:textId="77777777" w:rsidR="00840833" w:rsidRPr="00264FD8" w:rsidRDefault="00840833" w:rsidP="00192D9B">
            <w:pPr>
              <w:pStyle w:val="BodyText"/>
              <w:tabs>
                <w:tab w:val="left" w:pos="424"/>
                <w:tab w:val="left" w:pos="707"/>
              </w:tabs>
              <w:autoSpaceDE/>
              <w:spacing w:after="120" w:line="360" w:lineRule="auto"/>
              <w:rPr>
                <w:lang w:val="hu-HU"/>
              </w:rPr>
            </w:pPr>
            <w:bookmarkStart w:id="32" w:name="_Toc137560164"/>
            <w:r w:rsidRPr="00264FD8">
              <w:rPr>
                <w:lang w:val="hu-HU"/>
              </w:rPr>
              <w:t>Csukló neve</w:t>
            </w:r>
            <w:bookmarkEnd w:id="32"/>
          </w:p>
        </w:tc>
        <w:tc>
          <w:tcPr>
            <w:tcW w:w="2284" w:type="dxa"/>
            <w:shd w:val="clear" w:color="auto" w:fill="auto"/>
            <w:vAlign w:val="center"/>
          </w:tcPr>
          <w:p w14:paraId="2359F0BC" w14:textId="77777777" w:rsidR="00840833" w:rsidRPr="00264FD8" w:rsidRDefault="00840833" w:rsidP="00192D9B">
            <w:pPr>
              <w:pStyle w:val="BodyText"/>
              <w:tabs>
                <w:tab w:val="left" w:pos="424"/>
                <w:tab w:val="left" w:pos="707"/>
              </w:tabs>
              <w:autoSpaceDE/>
              <w:spacing w:after="120" w:line="360" w:lineRule="auto"/>
              <w:rPr>
                <w:lang w:val="hu-HU"/>
              </w:rPr>
            </w:pPr>
            <w:bookmarkStart w:id="33" w:name="_Toc137560165"/>
            <w:r w:rsidRPr="00264FD8">
              <w:rPr>
                <w:lang w:val="hu-HU"/>
              </w:rPr>
              <w:t>Minimális elfordulás (szögben)</w:t>
            </w:r>
            <w:bookmarkEnd w:id="33"/>
          </w:p>
        </w:tc>
        <w:tc>
          <w:tcPr>
            <w:tcW w:w="2285" w:type="dxa"/>
            <w:shd w:val="clear" w:color="auto" w:fill="auto"/>
            <w:vAlign w:val="center"/>
          </w:tcPr>
          <w:p w14:paraId="4C751158" w14:textId="77777777" w:rsidR="00840833" w:rsidRPr="00264FD8" w:rsidRDefault="00840833" w:rsidP="00192D9B">
            <w:pPr>
              <w:pStyle w:val="BodyText"/>
              <w:tabs>
                <w:tab w:val="left" w:pos="424"/>
                <w:tab w:val="left" w:pos="707"/>
              </w:tabs>
              <w:autoSpaceDE/>
              <w:spacing w:after="120" w:line="360" w:lineRule="auto"/>
              <w:rPr>
                <w:lang w:val="hu-HU"/>
              </w:rPr>
            </w:pPr>
            <w:bookmarkStart w:id="34" w:name="_Toc137560166"/>
            <w:r w:rsidRPr="00264FD8">
              <w:rPr>
                <w:lang w:val="hu-HU"/>
              </w:rPr>
              <w:t>Maximális elfordulás (szögben)</w:t>
            </w:r>
            <w:bookmarkEnd w:id="34"/>
          </w:p>
        </w:tc>
        <w:tc>
          <w:tcPr>
            <w:tcW w:w="2285" w:type="dxa"/>
            <w:shd w:val="clear" w:color="auto" w:fill="auto"/>
            <w:vAlign w:val="center"/>
          </w:tcPr>
          <w:p w14:paraId="42274DE3" w14:textId="77777777" w:rsidR="00840833" w:rsidRPr="00264FD8" w:rsidRDefault="00840833" w:rsidP="00192D9B">
            <w:pPr>
              <w:pStyle w:val="BodyText"/>
              <w:tabs>
                <w:tab w:val="left" w:pos="424"/>
                <w:tab w:val="left" w:pos="707"/>
              </w:tabs>
              <w:autoSpaceDE/>
              <w:spacing w:after="120" w:line="360" w:lineRule="auto"/>
              <w:rPr>
                <w:lang w:val="hu-HU"/>
              </w:rPr>
            </w:pPr>
            <w:bookmarkStart w:id="35" w:name="_Toc137560167"/>
            <w:r w:rsidRPr="00264FD8">
              <w:rPr>
                <w:lang w:val="hu-HU"/>
              </w:rPr>
              <w:t>Lefedett tartomány</w:t>
            </w:r>
            <w:bookmarkEnd w:id="35"/>
          </w:p>
        </w:tc>
      </w:tr>
      <w:tr w:rsidR="00840833" w14:paraId="03FE123D" w14:textId="77777777" w:rsidTr="00192D9B">
        <w:tc>
          <w:tcPr>
            <w:tcW w:w="2284" w:type="dxa"/>
            <w:shd w:val="clear" w:color="auto" w:fill="auto"/>
            <w:vAlign w:val="center"/>
          </w:tcPr>
          <w:p w14:paraId="563DCEB9" w14:textId="77777777" w:rsidR="00840833" w:rsidRPr="00264FD8" w:rsidRDefault="00840833" w:rsidP="00192D9B">
            <w:pPr>
              <w:pStyle w:val="BodyText"/>
              <w:tabs>
                <w:tab w:val="left" w:pos="424"/>
                <w:tab w:val="left" w:pos="707"/>
              </w:tabs>
              <w:autoSpaceDE/>
              <w:spacing w:after="120" w:line="360" w:lineRule="auto"/>
              <w:rPr>
                <w:lang w:val="hu-HU"/>
              </w:rPr>
            </w:pPr>
            <w:bookmarkStart w:id="36" w:name="_Toc137560168"/>
            <w:r w:rsidRPr="00264FD8">
              <w:rPr>
                <w:lang w:val="hu-HU"/>
              </w:rPr>
              <w:t>S0</w:t>
            </w:r>
            <w:bookmarkEnd w:id="36"/>
          </w:p>
        </w:tc>
        <w:tc>
          <w:tcPr>
            <w:tcW w:w="2284" w:type="dxa"/>
            <w:shd w:val="clear" w:color="auto" w:fill="auto"/>
            <w:vAlign w:val="center"/>
          </w:tcPr>
          <w:p w14:paraId="1C30842C" w14:textId="77777777" w:rsidR="00840833" w:rsidRPr="00264FD8" w:rsidRDefault="00840833" w:rsidP="00192D9B">
            <w:pPr>
              <w:pStyle w:val="BodyText"/>
              <w:tabs>
                <w:tab w:val="left" w:pos="424"/>
                <w:tab w:val="left" w:pos="707"/>
              </w:tabs>
              <w:autoSpaceDE/>
              <w:spacing w:after="120" w:line="360" w:lineRule="auto"/>
              <w:rPr>
                <w:lang w:val="hu-HU"/>
              </w:rPr>
            </w:pPr>
            <w:bookmarkStart w:id="37" w:name="_Toc137560169"/>
            <w:r w:rsidRPr="00264FD8">
              <w:rPr>
                <w:lang w:val="hu-HU"/>
              </w:rPr>
              <w:t>-97.494</w:t>
            </w:r>
            <w:bookmarkEnd w:id="37"/>
          </w:p>
        </w:tc>
        <w:tc>
          <w:tcPr>
            <w:tcW w:w="2285" w:type="dxa"/>
            <w:shd w:val="clear" w:color="auto" w:fill="auto"/>
            <w:vAlign w:val="center"/>
          </w:tcPr>
          <w:p w14:paraId="0C4B5438" w14:textId="77777777" w:rsidR="00840833" w:rsidRPr="00264FD8" w:rsidRDefault="00840833" w:rsidP="00192D9B">
            <w:pPr>
              <w:pStyle w:val="BodyText"/>
              <w:tabs>
                <w:tab w:val="left" w:pos="424"/>
                <w:tab w:val="left" w:pos="707"/>
              </w:tabs>
              <w:autoSpaceDE/>
              <w:spacing w:after="120" w:line="360" w:lineRule="auto"/>
              <w:rPr>
                <w:lang w:val="hu-HU"/>
              </w:rPr>
            </w:pPr>
            <w:bookmarkStart w:id="38" w:name="_Toc137560170"/>
            <w:r w:rsidRPr="00264FD8">
              <w:rPr>
                <w:lang w:val="hu-HU"/>
              </w:rPr>
              <w:t>+97.494</w:t>
            </w:r>
            <w:bookmarkEnd w:id="38"/>
          </w:p>
        </w:tc>
        <w:tc>
          <w:tcPr>
            <w:tcW w:w="2285" w:type="dxa"/>
            <w:shd w:val="clear" w:color="auto" w:fill="auto"/>
            <w:vAlign w:val="center"/>
          </w:tcPr>
          <w:p w14:paraId="40EA9FB7" w14:textId="77777777" w:rsidR="00840833" w:rsidRPr="00264FD8" w:rsidRDefault="00840833" w:rsidP="00192D9B">
            <w:pPr>
              <w:pStyle w:val="BodyText"/>
              <w:tabs>
                <w:tab w:val="left" w:pos="424"/>
                <w:tab w:val="left" w:pos="707"/>
              </w:tabs>
              <w:autoSpaceDE/>
              <w:spacing w:after="120" w:line="360" w:lineRule="auto"/>
              <w:rPr>
                <w:lang w:val="hu-HU"/>
              </w:rPr>
            </w:pPr>
            <w:bookmarkStart w:id="39" w:name="_Toc137560171"/>
            <w:r w:rsidRPr="00264FD8">
              <w:rPr>
                <w:lang w:val="hu-HU"/>
              </w:rPr>
              <w:t>194.998</w:t>
            </w:r>
            <w:bookmarkEnd w:id="39"/>
          </w:p>
        </w:tc>
      </w:tr>
      <w:tr w:rsidR="00840833" w14:paraId="6DA7E7EF" w14:textId="77777777" w:rsidTr="00192D9B">
        <w:tc>
          <w:tcPr>
            <w:tcW w:w="2284" w:type="dxa"/>
            <w:shd w:val="clear" w:color="auto" w:fill="auto"/>
            <w:vAlign w:val="center"/>
          </w:tcPr>
          <w:p w14:paraId="450E7112" w14:textId="77777777" w:rsidR="00840833" w:rsidRPr="00264FD8" w:rsidRDefault="00840833" w:rsidP="00192D9B">
            <w:pPr>
              <w:pStyle w:val="BodyText"/>
              <w:tabs>
                <w:tab w:val="left" w:pos="424"/>
                <w:tab w:val="left" w:pos="707"/>
              </w:tabs>
              <w:autoSpaceDE/>
              <w:spacing w:after="120" w:line="360" w:lineRule="auto"/>
              <w:rPr>
                <w:lang w:val="hu-HU"/>
              </w:rPr>
            </w:pPr>
            <w:bookmarkStart w:id="40" w:name="_Toc137560172"/>
            <w:r w:rsidRPr="00264FD8">
              <w:rPr>
                <w:lang w:val="hu-HU"/>
              </w:rPr>
              <w:t>E0</w:t>
            </w:r>
            <w:bookmarkEnd w:id="40"/>
          </w:p>
        </w:tc>
        <w:tc>
          <w:tcPr>
            <w:tcW w:w="2284" w:type="dxa"/>
            <w:shd w:val="clear" w:color="auto" w:fill="auto"/>
            <w:vAlign w:val="center"/>
          </w:tcPr>
          <w:p w14:paraId="5614A13F" w14:textId="77777777" w:rsidR="00840833" w:rsidRPr="00264FD8" w:rsidRDefault="00840833" w:rsidP="00192D9B">
            <w:pPr>
              <w:pStyle w:val="BodyText"/>
              <w:tabs>
                <w:tab w:val="left" w:pos="424"/>
                <w:tab w:val="left" w:pos="707"/>
              </w:tabs>
              <w:autoSpaceDE/>
              <w:spacing w:after="120" w:line="360" w:lineRule="auto"/>
              <w:rPr>
                <w:lang w:val="hu-HU"/>
              </w:rPr>
            </w:pPr>
            <w:bookmarkStart w:id="41" w:name="_Toc137560173"/>
            <w:r w:rsidRPr="00264FD8">
              <w:rPr>
                <w:lang w:val="hu-HU"/>
              </w:rPr>
              <w:t>-174.987</w:t>
            </w:r>
            <w:bookmarkEnd w:id="41"/>
          </w:p>
        </w:tc>
        <w:tc>
          <w:tcPr>
            <w:tcW w:w="2285" w:type="dxa"/>
            <w:shd w:val="clear" w:color="auto" w:fill="auto"/>
            <w:vAlign w:val="center"/>
          </w:tcPr>
          <w:p w14:paraId="707AC254" w14:textId="77777777" w:rsidR="00840833" w:rsidRPr="00264FD8" w:rsidRDefault="00840833" w:rsidP="00192D9B">
            <w:pPr>
              <w:pStyle w:val="BodyText"/>
              <w:tabs>
                <w:tab w:val="left" w:pos="424"/>
                <w:tab w:val="left" w:pos="707"/>
              </w:tabs>
              <w:autoSpaceDE/>
              <w:spacing w:after="120" w:line="360" w:lineRule="auto"/>
              <w:rPr>
                <w:lang w:val="hu-HU"/>
              </w:rPr>
            </w:pPr>
            <w:bookmarkStart w:id="42" w:name="_Toc137560174"/>
            <w:r w:rsidRPr="00264FD8">
              <w:rPr>
                <w:lang w:val="hu-HU"/>
              </w:rPr>
              <w:t>+174.987</w:t>
            </w:r>
            <w:bookmarkEnd w:id="42"/>
          </w:p>
        </w:tc>
        <w:tc>
          <w:tcPr>
            <w:tcW w:w="2285" w:type="dxa"/>
            <w:shd w:val="clear" w:color="auto" w:fill="auto"/>
            <w:vAlign w:val="center"/>
          </w:tcPr>
          <w:p w14:paraId="307E058E" w14:textId="77777777" w:rsidR="00840833" w:rsidRPr="00264FD8" w:rsidRDefault="00840833" w:rsidP="00192D9B">
            <w:pPr>
              <w:pStyle w:val="BodyText"/>
              <w:tabs>
                <w:tab w:val="left" w:pos="424"/>
                <w:tab w:val="left" w:pos="707"/>
              </w:tabs>
              <w:autoSpaceDE/>
              <w:spacing w:after="120" w:line="360" w:lineRule="auto"/>
              <w:rPr>
                <w:lang w:val="hu-HU"/>
              </w:rPr>
            </w:pPr>
            <w:bookmarkStart w:id="43" w:name="_Toc137560175"/>
            <w:r w:rsidRPr="00264FD8">
              <w:rPr>
                <w:lang w:val="hu-HU"/>
              </w:rPr>
              <w:t>349.979</w:t>
            </w:r>
            <w:bookmarkEnd w:id="43"/>
          </w:p>
        </w:tc>
      </w:tr>
      <w:tr w:rsidR="00840833" w14:paraId="19A1796C" w14:textId="77777777" w:rsidTr="00192D9B">
        <w:tc>
          <w:tcPr>
            <w:tcW w:w="2284" w:type="dxa"/>
            <w:shd w:val="clear" w:color="auto" w:fill="auto"/>
            <w:vAlign w:val="center"/>
          </w:tcPr>
          <w:p w14:paraId="5D79A360" w14:textId="77777777" w:rsidR="00840833" w:rsidRPr="00264FD8" w:rsidRDefault="00840833" w:rsidP="00192D9B">
            <w:pPr>
              <w:pStyle w:val="BodyText"/>
              <w:tabs>
                <w:tab w:val="left" w:pos="424"/>
                <w:tab w:val="left" w:pos="707"/>
              </w:tabs>
              <w:autoSpaceDE/>
              <w:spacing w:after="120" w:line="360" w:lineRule="auto"/>
              <w:rPr>
                <w:lang w:val="hu-HU"/>
              </w:rPr>
            </w:pPr>
            <w:bookmarkStart w:id="44" w:name="_Toc137560176"/>
            <w:r w:rsidRPr="00264FD8">
              <w:rPr>
                <w:lang w:val="hu-HU"/>
              </w:rPr>
              <w:t>W0</w:t>
            </w:r>
            <w:bookmarkEnd w:id="44"/>
          </w:p>
        </w:tc>
        <w:tc>
          <w:tcPr>
            <w:tcW w:w="2284" w:type="dxa"/>
            <w:shd w:val="clear" w:color="auto" w:fill="auto"/>
            <w:vAlign w:val="center"/>
          </w:tcPr>
          <w:p w14:paraId="1E7D74EA" w14:textId="77777777" w:rsidR="00840833" w:rsidRPr="00264FD8" w:rsidRDefault="00840833" w:rsidP="00192D9B">
            <w:pPr>
              <w:pStyle w:val="BodyText"/>
              <w:tabs>
                <w:tab w:val="left" w:pos="424"/>
                <w:tab w:val="left" w:pos="707"/>
              </w:tabs>
              <w:autoSpaceDE/>
              <w:spacing w:after="120" w:line="360" w:lineRule="auto"/>
              <w:rPr>
                <w:lang w:val="hu-HU"/>
              </w:rPr>
            </w:pPr>
            <w:bookmarkStart w:id="45" w:name="_Toc137560177"/>
            <w:r w:rsidRPr="00264FD8">
              <w:rPr>
                <w:lang w:val="hu-HU"/>
              </w:rPr>
              <w:t>-175.25</w:t>
            </w:r>
            <w:bookmarkEnd w:id="45"/>
          </w:p>
        </w:tc>
        <w:tc>
          <w:tcPr>
            <w:tcW w:w="2285" w:type="dxa"/>
            <w:shd w:val="clear" w:color="auto" w:fill="auto"/>
            <w:vAlign w:val="center"/>
          </w:tcPr>
          <w:p w14:paraId="4DFB0315" w14:textId="77777777" w:rsidR="00840833" w:rsidRPr="00264FD8" w:rsidRDefault="00840833" w:rsidP="00192D9B">
            <w:pPr>
              <w:pStyle w:val="BodyText"/>
              <w:tabs>
                <w:tab w:val="left" w:pos="424"/>
                <w:tab w:val="left" w:pos="707"/>
              </w:tabs>
              <w:autoSpaceDE/>
              <w:spacing w:after="120" w:line="360" w:lineRule="auto"/>
              <w:rPr>
                <w:lang w:val="hu-HU"/>
              </w:rPr>
            </w:pPr>
            <w:bookmarkStart w:id="46" w:name="_Toc137560178"/>
            <w:r w:rsidRPr="00264FD8">
              <w:rPr>
                <w:lang w:val="hu-HU"/>
              </w:rPr>
              <w:t>+175.25</w:t>
            </w:r>
            <w:bookmarkEnd w:id="46"/>
          </w:p>
        </w:tc>
        <w:tc>
          <w:tcPr>
            <w:tcW w:w="2285" w:type="dxa"/>
            <w:shd w:val="clear" w:color="auto" w:fill="auto"/>
            <w:vAlign w:val="center"/>
          </w:tcPr>
          <w:p w14:paraId="31B220CF" w14:textId="77777777" w:rsidR="00840833" w:rsidRPr="00264FD8" w:rsidRDefault="00840833" w:rsidP="00192D9B">
            <w:pPr>
              <w:pStyle w:val="BodyText"/>
              <w:tabs>
                <w:tab w:val="left" w:pos="424"/>
                <w:tab w:val="left" w:pos="707"/>
              </w:tabs>
              <w:autoSpaceDE/>
              <w:spacing w:after="120" w:line="360" w:lineRule="auto"/>
              <w:rPr>
                <w:lang w:val="hu-HU"/>
              </w:rPr>
            </w:pPr>
            <w:bookmarkStart w:id="47" w:name="_Toc137560179"/>
            <w:r w:rsidRPr="00264FD8">
              <w:rPr>
                <w:lang w:val="hu-HU"/>
              </w:rPr>
              <w:t>350.5</w:t>
            </w:r>
            <w:bookmarkEnd w:id="47"/>
          </w:p>
        </w:tc>
      </w:tr>
      <w:tr w:rsidR="00840833" w14:paraId="5E004F47" w14:textId="77777777" w:rsidTr="00192D9B">
        <w:tc>
          <w:tcPr>
            <w:tcW w:w="2284" w:type="dxa"/>
            <w:shd w:val="clear" w:color="auto" w:fill="auto"/>
            <w:vAlign w:val="center"/>
          </w:tcPr>
          <w:p w14:paraId="62BBDE01" w14:textId="77777777" w:rsidR="00840833" w:rsidRPr="00264FD8" w:rsidRDefault="00840833" w:rsidP="00192D9B">
            <w:pPr>
              <w:pStyle w:val="BodyText"/>
              <w:tabs>
                <w:tab w:val="left" w:pos="424"/>
                <w:tab w:val="left" w:pos="707"/>
              </w:tabs>
              <w:autoSpaceDE/>
              <w:spacing w:after="120" w:line="360" w:lineRule="auto"/>
              <w:rPr>
                <w:lang w:val="hu-HU"/>
              </w:rPr>
            </w:pPr>
            <w:bookmarkStart w:id="48" w:name="_Toc137560180"/>
            <w:r w:rsidRPr="00264FD8">
              <w:rPr>
                <w:lang w:val="hu-HU"/>
              </w:rPr>
              <w:t>W2</w:t>
            </w:r>
            <w:bookmarkEnd w:id="48"/>
          </w:p>
        </w:tc>
        <w:tc>
          <w:tcPr>
            <w:tcW w:w="2284" w:type="dxa"/>
            <w:shd w:val="clear" w:color="auto" w:fill="auto"/>
            <w:vAlign w:val="center"/>
          </w:tcPr>
          <w:p w14:paraId="5C40A7ED" w14:textId="77777777" w:rsidR="00840833" w:rsidRPr="00264FD8" w:rsidRDefault="00840833" w:rsidP="00192D9B">
            <w:pPr>
              <w:pStyle w:val="BodyText"/>
              <w:tabs>
                <w:tab w:val="left" w:pos="424"/>
                <w:tab w:val="left" w:pos="707"/>
              </w:tabs>
              <w:autoSpaceDE/>
              <w:spacing w:after="120" w:line="360" w:lineRule="auto"/>
              <w:rPr>
                <w:lang w:val="hu-HU"/>
              </w:rPr>
            </w:pPr>
            <w:bookmarkStart w:id="49" w:name="_Toc137560181"/>
            <w:r w:rsidRPr="00264FD8">
              <w:rPr>
                <w:lang w:val="hu-HU"/>
              </w:rPr>
              <w:t>-175.25</w:t>
            </w:r>
            <w:bookmarkEnd w:id="49"/>
          </w:p>
        </w:tc>
        <w:tc>
          <w:tcPr>
            <w:tcW w:w="2285" w:type="dxa"/>
            <w:shd w:val="clear" w:color="auto" w:fill="auto"/>
            <w:vAlign w:val="center"/>
          </w:tcPr>
          <w:p w14:paraId="37770797" w14:textId="77777777" w:rsidR="00840833" w:rsidRPr="00264FD8" w:rsidRDefault="00840833" w:rsidP="00192D9B">
            <w:pPr>
              <w:pStyle w:val="BodyText"/>
              <w:tabs>
                <w:tab w:val="left" w:pos="424"/>
                <w:tab w:val="left" w:pos="707"/>
              </w:tabs>
              <w:autoSpaceDE/>
              <w:spacing w:after="120" w:line="360" w:lineRule="auto"/>
              <w:rPr>
                <w:lang w:val="hu-HU"/>
              </w:rPr>
            </w:pPr>
            <w:bookmarkStart w:id="50" w:name="_Toc137560182"/>
            <w:r w:rsidRPr="00264FD8">
              <w:rPr>
                <w:lang w:val="hu-HU"/>
              </w:rPr>
              <w:t>+175.25</w:t>
            </w:r>
            <w:bookmarkEnd w:id="50"/>
          </w:p>
        </w:tc>
        <w:tc>
          <w:tcPr>
            <w:tcW w:w="2285" w:type="dxa"/>
            <w:shd w:val="clear" w:color="auto" w:fill="auto"/>
            <w:vAlign w:val="center"/>
          </w:tcPr>
          <w:p w14:paraId="6C6AF32F"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51" w:name="_Toc137560183"/>
            <w:r w:rsidRPr="00264FD8">
              <w:rPr>
                <w:lang w:val="hu-HU"/>
              </w:rPr>
              <w:t>350.5</w:t>
            </w:r>
            <w:bookmarkEnd w:id="51"/>
          </w:p>
        </w:tc>
      </w:tr>
    </w:tbl>
    <w:p w14:paraId="4CEE44B6" w14:textId="2A48033F" w:rsidR="00840833" w:rsidRPr="00A515D2" w:rsidRDefault="00840833" w:rsidP="00840833">
      <w:pPr>
        <w:pStyle w:val="Caption"/>
        <w:jc w:val="center"/>
      </w:pPr>
      <w:proofErr w:type="spellStart"/>
      <w:r>
        <w:t>Táblázat</w:t>
      </w:r>
      <w:proofErr w:type="spellEnd"/>
      <w:r>
        <w:t xml:space="preserve"> </w:t>
      </w:r>
      <w:fldSimple w:instr=" SEQ Táblázat \* ARABIC ">
        <w:r w:rsidR="00420F61">
          <w:rPr>
            <w:noProof/>
          </w:rPr>
          <w:t>2</w:t>
        </w:r>
      </w:fldSimple>
      <w:r>
        <w:t xml:space="preserve">: A Baxter </w:t>
      </w:r>
      <w:proofErr w:type="spellStart"/>
      <w:r>
        <w:t>elforduló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6BCEE5DD" w14:textId="77777777" w:rsidR="00840833" w:rsidRDefault="00000000" w:rsidP="00840833">
      <w:pPr>
        <w:pStyle w:val="BodyText"/>
        <w:tabs>
          <w:tab w:val="left" w:pos="424"/>
          <w:tab w:val="left" w:pos="707"/>
        </w:tabs>
        <w:autoSpaceDE/>
        <w:spacing w:after="120" w:line="360" w:lineRule="auto"/>
        <w:jc w:val="center"/>
      </w:pPr>
      <w:r>
        <w:rPr>
          <w:noProof/>
        </w:rPr>
        <w:lastRenderedPageBreak/>
        <w:pict w14:anchorId="0DF3A461">
          <v:shape id="_x0000_s2175" type="#_x0000_t202" style="position:absolute;left:0;text-align:left;margin-left:94.35pt;margin-top:288.55pt;width:294.65pt;height:26.65pt;z-index:14" stroked="f">
            <v:textbox style="mso-next-textbox:#_x0000_s2175;mso-fit-shape-to-text:t" inset="0,0,0,0">
              <w:txbxContent>
                <w:p w14:paraId="1C7A03AB" w14:textId="2B74E591" w:rsidR="00840833" w:rsidRPr="00B3516F" w:rsidRDefault="00840833" w:rsidP="00840833">
                  <w:pPr>
                    <w:pStyle w:val="Caption"/>
                    <w:jc w:val="center"/>
                    <w:rPr>
                      <w:rFonts w:ascii="Times New Roman" w:hAnsi="Times New Roman" w:cs="Times New Roman"/>
                      <w:noProof/>
                    </w:rPr>
                  </w:pPr>
                  <w:bookmarkStart w:id="52" w:name="_Toc138600347"/>
                  <w:proofErr w:type="spellStart"/>
                  <w:r>
                    <w:t>Ábra</w:t>
                  </w:r>
                  <w:proofErr w:type="spellEnd"/>
                  <w:r>
                    <w:t xml:space="preserve"> </w:t>
                  </w:r>
                  <w:fldSimple w:instr=" SEQ Ábra \* ARABIC ">
                    <w:r w:rsidR="00420F61">
                      <w:rPr>
                        <w:noProof/>
                      </w:rPr>
                      <w:t>6</w:t>
                    </w:r>
                  </w:fldSimple>
                  <w:r>
                    <w:t xml:space="preserve">: A Baxter </w:t>
                  </w:r>
                  <w:proofErr w:type="spellStart"/>
                  <w:r>
                    <w:t>csavar</w:t>
                  </w:r>
                  <w:proofErr w:type="spellEnd"/>
                  <w:r>
                    <w:t xml:space="preserve"> </w:t>
                  </w:r>
                  <w:proofErr w:type="spellStart"/>
                  <w:r>
                    <w:t>csuklói</w:t>
                  </w:r>
                  <w:proofErr w:type="spellEnd"/>
                  <w:r>
                    <w:t xml:space="preserve"> [8]</w:t>
                  </w:r>
                  <w:bookmarkEnd w:id="52"/>
                </w:p>
              </w:txbxContent>
            </v:textbox>
            <w10:wrap type="topAndBottom"/>
          </v:shape>
        </w:pict>
      </w:r>
      <w:r w:rsidR="00591C91">
        <w:pict w14:anchorId="312F4C2C">
          <v:shape id="_x0000_i1029" type="#_x0000_t75" style="width:294.75pt;height:275.25pt;visibility:visible">
            <v:imagedata r:id="rId26" o:title=""/>
          </v:shape>
        </w:pict>
      </w:r>
    </w:p>
    <w:p w14:paraId="7B5530C3" w14:textId="77777777" w:rsidR="00840833" w:rsidRPr="002C614A" w:rsidRDefault="00840833" w:rsidP="00840833">
      <w:pPr>
        <w:pStyle w:val="BodyText"/>
        <w:tabs>
          <w:tab w:val="left" w:pos="424"/>
          <w:tab w:val="left" w:pos="707"/>
        </w:tabs>
        <w:autoSpaceDE/>
        <w:spacing w:after="120" w:line="360" w:lineRule="auto"/>
        <w:jc w:val="center"/>
        <w:rPr>
          <w:lang w:val="hu-HU"/>
        </w:rPr>
      </w:pPr>
      <w:r>
        <w:rPr>
          <w:lang w:val="hu-HU"/>
        </w:rPr>
        <w:t>Ezek a csuklók az 6. ábrán láthatóak, a paramétereik pedig a 2. táblázatban vannak feltüntetve.</w:t>
      </w:r>
    </w:p>
    <w:p w14:paraId="0E3CB52F"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Baxter robot többféle szenzorral rendelkezik, amikkel érzékelni tudja a körülötte lévő környezetet. Ezek közé tartozik a mindkét robotkar végberendezése mellett található kamera és infravörös szenzor távolságmérésre, minden csuklón nyomaték mérő, gyorsulásmérő, egy kamera a robot fején mozgásérzékelők, amik meg tudják határozni a közelben lévő embereket. </w:t>
      </w:r>
    </w:p>
    <w:p w14:paraId="49FF87CB" w14:textId="77777777" w:rsidR="00840833" w:rsidRPr="002C614A" w:rsidRDefault="00000000" w:rsidP="00840833">
      <w:pPr>
        <w:pStyle w:val="BodyText"/>
        <w:tabs>
          <w:tab w:val="left" w:pos="424"/>
          <w:tab w:val="left" w:pos="707"/>
        </w:tabs>
        <w:autoSpaceDE/>
        <w:spacing w:after="120" w:line="360" w:lineRule="auto"/>
        <w:rPr>
          <w:lang w:val="hu-HU"/>
        </w:rPr>
      </w:pPr>
      <w:r>
        <w:rPr>
          <w:noProof/>
        </w:rPr>
        <w:pict w14:anchorId="56F5D4D6">
          <v:shape id="_x0000_s2176" type="#_x0000_t202" style="position:absolute;left:0;text-align:left;margin-left:.3pt;margin-top:274.35pt;width:467.6pt;height:26.65pt;z-index:15" stroked="f">
            <v:textbox style="mso-next-textbox:#_x0000_s2176;mso-fit-shape-to-text:t" inset="0,0,0,0">
              <w:txbxContent>
                <w:p w14:paraId="57CF4573" w14:textId="4ACB621C" w:rsidR="00840833" w:rsidRPr="00A928D6" w:rsidRDefault="00840833" w:rsidP="00840833">
                  <w:pPr>
                    <w:pStyle w:val="Caption"/>
                    <w:jc w:val="center"/>
                    <w:rPr>
                      <w:rFonts w:ascii="Times New Roman" w:eastAsia="Times New Roman" w:hAnsi="Times New Roman" w:cs="Times New Roman"/>
                      <w:lang w:val="hu-HU"/>
                    </w:rPr>
                  </w:pPr>
                  <w:bookmarkStart w:id="53" w:name="_Toc138600348"/>
                  <w:proofErr w:type="spellStart"/>
                  <w:r>
                    <w:t>Ábra</w:t>
                  </w:r>
                  <w:proofErr w:type="spellEnd"/>
                  <w:r>
                    <w:t xml:space="preserve"> </w:t>
                  </w:r>
                  <w:fldSimple w:instr=" SEQ Ábra \* ARABIC ">
                    <w:r w:rsidR="00420F61">
                      <w:rPr>
                        <w:noProof/>
                      </w:rPr>
                      <w:t>7</w:t>
                    </w:r>
                  </w:fldSimple>
                  <w:r>
                    <w:t xml:space="preserve">: A Baxter </w:t>
                  </w:r>
                  <w:proofErr w:type="spellStart"/>
                  <w:r>
                    <w:t>munkatere</w:t>
                  </w:r>
                  <w:proofErr w:type="spellEnd"/>
                  <w:r>
                    <w:t xml:space="preserve"> </w:t>
                  </w:r>
                  <w:proofErr w:type="spellStart"/>
                  <w:r>
                    <w:t>oldal</w:t>
                  </w:r>
                  <w:proofErr w:type="spellEnd"/>
                  <w:r>
                    <w:t xml:space="preserve">- </w:t>
                  </w:r>
                  <w:proofErr w:type="spellStart"/>
                  <w:r>
                    <w:t>és</w:t>
                  </w:r>
                  <w:proofErr w:type="spellEnd"/>
                  <w:r>
                    <w:t xml:space="preserve"> </w:t>
                  </w:r>
                  <w:proofErr w:type="spellStart"/>
                  <w:r>
                    <w:t>felülnézetből</w:t>
                  </w:r>
                  <w:proofErr w:type="spellEnd"/>
                  <w:r>
                    <w:t xml:space="preserve"> [9]</w:t>
                  </w:r>
                  <w:bookmarkEnd w:id="53"/>
                </w:p>
              </w:txbxContent>
            </v:textbox>
            <w10:wrap type="topAndBottom"/>
          </v:shape>
        </w:pict>
      </w:r>
      <w:r>
        <w:rPr>
          <w:lang w:val="hu-HU"/>
        </w:rPr>
        <w:pict w14:anchorId="2FF2E70A">
          <v:shape id="_x0000_s2173" type="#_x0000_t75" style="position:absolute;left:0;text-align:left;margin-left:.3pt;margin-top:76.5pt;width:467.6pt;height:193.35pt;z-index:12">
            <v:imagedata r:id="rId27" o:title="image"/>
            <w10:wrap type="topAndBottom"/>
          </v:shape>
        </w:pict>
      </w:r>
      <w:r w:rsidR="00840833" w:rsidRPr="002C614A">
        <w:rPr>
          <w:lang w:val="hu-HU"/>
        </w:rPr>
        <w:t xml:space="preserve">A robot teljes szélessége, ha minkét kar ki van nyújtva, 261 cm (a megfogó szerkezetek nélkül) és 185 cm magas. A Baxter robotnak a teljes munkatere minimum 200*261 cm [9], ez az </w:t>
      </w:r>
      <w:r w:rsidR="00840833">
        <w:rPr>
          <w:lang w:val="hu-HU"/>
        </w:rPr>
        <w:t>7.</w:t>
      </w:r>
      <w:r w:rsidR="00840833" w:rsidRPr="002C614A">
        <w:rPr>
          <w:lang w:val="hu-HU"/>
        </w:rPr>
        <w:t xml:space="preserve"> ábrán van szemléltetve. </w:t>
      </w:r>
    </w:p>
    <w:p w14:paraId="6B0947AB" w14:textId="77777777" w:rsidR="00840833" w:rsidRPr="002103FF" w:rsidRDefault="00840833" w:rsidP="00840833">
      <w:pPr>
        <w:numPr>
          <w:ilvl w:val="2"/>
          <w:numId w:val="20"/>
        </w:numPr>
        <w:spacing w:line="360" w:lineRule="auto"/>
        <w:rPr>
          <w:lang w:val="hu-HU"/>
        </w:rPr>
      </w:pPr>
      <w:r w:rsidRPr="00D61644">
        <w:rPr>
          <w:rFonts w:ascii="Times New Roman" w:eastAsia="Times New Roman" w:hAnsi="Times New Roman" w:cs="Times New Roman"/>
          <w:b/>
          <w:bCs/>
          <w:sz w:val="28"/>
          <w:szCs w:val="28"/>
          <w:lang w:val="hu-HU"/>
        </w:rPr>
        <w:lastRenderedPageBreak/>
        <w:t>Kinect Kamera</w:t>
      </w:r>
    </w:p>
    <w:p w14:paraId="5E0F4B8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kamera, a Microsoft által fejlesztett 3D szenzor. Az első generációt 2010 november 4.-én adták ki [10], elsősorban az Xbox 360 játékkonzolra. A szenzor megjelenése akkoriban nagy port kavart a fejlesztők közrében, egyre nagyobb lett az érdeklődés iránta. </w:t>
      </w:r>
    </w:p>
    <w:p w14:paraId="0BD257B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első generációja több érzékelővel felszerelt eszköz volt. </w:t>
      </w:r>
      <w:r>
        <w:rPr>
          <w:lang w:val="hu-HU"/>
        </w:rPr>
        <w:t>Ahogy az 1.árbán látható, a</w:t>
      </w:r>
      <w:r w:rsidRPr="005663F6">
        <w:rPr>
          <w:lang w:val="hu-HU"/>
        </w:rPr>
        <w:t>z RGB kamera mellett rendelkezett infravörös kamerával és egy infravörös projektorral. A kamerák mellett fellelhető volt a Kinect kamerán egy négy mikrofonból álló rendszer</w:t>
      </w:r>
      <w:r>
        <w:rPr>
          <w:lang w:val="hu-HU"/>
        </w:rPr>
        <w:t xml:space="preserve"> (8. ábra)</w:t>
      </w:r>
      <w:r w:rsidRPr="005663F6">
        <w:rPr>
          <w:lang w:val="hu-HU"/>
        </w:rPr>
        <w:t xml:space="preserve"> [10]. </w:t>
      </w:r>
    </w:p>
    <w:p w14:paraId="1F7C9646" w14:textId="77777777" w:rsidR="00840833" w:rsidRDefault="00591C91" w:rsidP="00840833">
      <w:pPr>
        <w:pStyle w:val="BodyText"/>
        <w:keepNext/>
        <w:tabs>
          <w:tab w:val="left" w:pos="424"/>
          <w:tab w:val="left" w:pos="707"/>
        </w:tabs>
        <w:spacing w:after="120" w:line="360" w:lineRule="auto"/>
        <w:jc w:val="center"/>
      </w:pPr>
      <w:r>
        <w:rPr>
          <w:noProof/>
          <w:lang w:val="hu-HU"/>
        </w:rPr>
        <w:pict w14:anchorId="7E8A00DB">
          <v:shape id="_x0000_i1030" type="#_x0000_t75" alt="A close-up of a camera&#10;&#10;Description automatically generated with low confidence" style="width:382.5pt;height:189.75pt;visibility:visible">
            <v:imagedata r:id="rId28" o:title="A close-up of a camera&#10;&#10;Description automatically generated with low confidence"/>
          </v:shape>
        </w:pict>
      </w:r>
    </w:p>
    <w:p w14:paraId="099DC025" w14:textId="069475D2" w:rsidR="00840833" w:rsidRDefault="00840833" w:rsidP="00840833">
      <w:pPr>
        <w:pStyle w:val="Caption"/>
        <w:jc w:val="center"/>
      </w:pPr>
      <w:bookmarkStart w:id="54" w:name="_Toc138600349"/>
      <w:proofErr w:type="spellStart"/>
      <w:r>
        <w:t>Ábra</w:t>
      </w:r>
      <w:proofErr w:type="spellEnd"/>
      <w:r>
        <w:t xml:space="preserve"> </w:t>
      </w:r>
      <w:fldSimple w:instr=" SEQ Ábra \* ARABIC ">
        <w:r w:rsidR="00420F61">
          <w:rPr>
            <w:noProof/>
          </w:rPr>
          <w:t>8</w:t>
        </w:r>
      </w:fldSimple>
      <w:r>
        <w:t xml:space="preserve">: A Kinect </w:t>
      </w:r>
      <w:proofErr w:type="spellStart"/>
      <w:r>
        <w:t>szenzor</w:t>
      </w:r>
      <w:proofErr w:type="spellEnd"/>
      <w:r>
        <w:t xml:space="preserve"> </w:t>
      </w:r>
      <w:proofErr w:type="spellStart"/>
      <w:r>
        <w:t>kamerái</w:t>
      </w:r>
      <w:proofErr w:type="spellEnd"/>
      <w:r>
        <w:t xml:space="preserve"> [10]</w:t>
      </w:r>
      <w:bookmarkEnd w:id="54"/>
    </w:p>
    <w:p w14:paraId="03E0EE36"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szenzor RGB kamerája egy 30 Hz-es és 640*480 pixel felbontású képet tudott nyújtani. Emellett támogatott nagyobb felbontást is. 1280*1024 pixeles felbontás esetében a nyújtott kép frissítési rátája 10 Hz-re csökkent. A Kinect 3D mélységi kamerája egy infravörös lézer projektorból és egy infravörös kamerából állt. Ez a két eszköz segítségével a Kinect képes volt egy mélységi térképet alkotni az érzékelt objektumokról. Ennek a szenzornak a felbontása 640*480 pixel volt, másodpercenként 30 képkockával. Ez a szenzor 0.8 m és 3.5m között tudott pontos mélységi adatokkal szolgálni. </w:t>
      </w:r>
    </w:p>
    <w:p w14:paraId="671F4BE1"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meglévő szenzorokkal a Kinect képes volt 3D-s képeket rögzíteni, képes volt mozgásérzékelésre, arcfelismerésre és a fejlett mikrofonrendszernek köszönhetően a hangvezérlést is támogatta. Ezek mellett számos másik funkciója is volt. A </w:t>
      </w:r>
      <w:proofErr w:type="spellStart"/>
      <w:r w:rsidRPr="005663F6">
        <w:rPr>
          <w:lang w:val="hu-HU"/>
        </w:rPr>
        <w:t>Kinectet</w:t>
      </w:r>
      <w:proofErr w:type="spellEnd"/>
      <w:r w:rsidRPr="005663F6">
        <w:rPr>
          <w:lang w:val="hu-HU"/>
        </w:rPr>
        <w:t xml:space="preserve"> használni lehetett kézmozdulatok érzékelésére, felismerésére, tárgyak felismerésére és követésére vagy akár belső terek és tárgyak 3D modellezésére [17]. </w:t>
      </w:r>
    </w:p>
    <w:p w14:paraId="36AEF4C5"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lastRenderedPageBreak/>
        <w:t xml:space="preserve">A Kinect kamerának viszont az egyik legnagyobb funkciója az emberi csontváz követése volt (továbbiakban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A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egy összetett folyamat, amely során a rögzített kép alapján az emberi alakot felismerjük és annak különböző végtagjait és részeit jól meghatározva felismerjük és elkülönítsük. Ennek egyik alapvető feltétele, hogy a felhasználó testi adottságaitól függetlenül ugyanolyan pontosan kell működnie. [10]</w:t>
      </w:r>
    </w:p>
    <w:p w14:paraId="70F0F0F8"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A Kinect szenzor második generációja 2013-ban jelent mg és 2014 júliusa óta használják kutatási célokra. Az új generáció kinézetében hasonlított elődjére, viszont annál egy kicsit magasabb és szélesebb lett. A Kinect v2 szenzor az előző generációhoz képest fejlődött felbontásban. Az RGB kamera felbontása itt 1920*1080 pixel, a mélységi kamera felbontása pedig 512*424 pixelre nőtt és a mélységi képet nagyobb tartományban, 0.5m és 4.5m között tudta pontosan szolgáltatni.</w:t>
      </w:r>
    </w:p>
    <w:p w14:paraId="66595E44"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legnagyobb újítása viszont, hogy a mélységi kép megalkotásához nem az előző Kinect-ben használt strukturált fény technológiáját használták, mivel annak erős fényben romlott a pontossága. A Kinect v2-ben már </w:t>
      </w:r>
      <w:proofErr w:type="spellStart"/>
      <w:r w:rsidRPr="005663F6">
        <w:rPr>
          <w:lang w:val="hu-HU"/>
        </w:rPr>
        <w:t>ToF</w:t>
      </w:r>
      <w:proofErr w:type="spellEnd"/>
      <w:r w:rsidRPr="005663F6">
        <w:rPr>
          <w:lang w:val="hu-HU"/>
        </w:rPr>
        <w:t xml:space="preserve"> (Time of </w:t>
      </w:r>
      <w:r w:rsidRPr="00751539">
        <w:t>Flight</w:t>
      </w:r>
      <w:r w:rsidRPr="005663F6">
        <w:rPr>
          <w:lang w:val="hu-HU"/>
        </w:rPr>
        <w:t xml:space="preserve">) szenzorokat használtak az infravörös projektor és kamera helyett [18]. </w:t>
      </w:r>
    </w:p>
    <w:p w14:paraId="0D82406E" w14:textId="77777777" w:rsidR="00840833" w:rsidRDefault="00840833" w:rsidP="00840833">
      <w:pPr>
        <w:pStyle w:val="BodyText"/>
        <w:tabs>
          <w:tab w:val="left" w:pos="424"/>
          <w:tab w:val="left" w:pos="707"/>
        </w:tabs>
        <w:autoSpaceDE/>
        <w:spacing w:after="120" w:line="360" w:lineRule="auto"/>
        <w:rPr>
          <w:lang w:val="hu-HU"/>
        </w:rPr>
      </w:pPr>
      <w:r w:rsidRPr="005663F6">
        <w:rPr>
          <w:lang w:val="hu-HU"/>
        </w:rPr>
        <w:t xml:space="preserve">A </w:t>
      </w:r>
      <w:proofErr w:type="spellStart"/>
      <w:r w:rsidRPr="005663F6">
        <w:rPr>
          <w:lang w:val="hu-HU"/>
        </w:rPr>
        <w:t>ToF</w:t>
      </w:r>
      <w:proofErr w:type="spellEnd"/>
      <w:r w:rsidRPr="005663F6">
        <w:rPr>
          <w:lang w:val="hu-HU"/>
        </w:rPr>
        <w:t xml:space="preserve"> szenzor áll egy infravörös kibocsájtóból és mátrixosan elhelyezett infravörös szenzorokból. Ezek egy áramkörre vannak kötve, ami begyűjti a vissza érkező jeleket és azoknak a visszaérkezési idejükből kiszámolja, hogy az érzékelt tárgy mekkora távolságra van [19].</w:t>
      </w:r>
    </w:p>
    <w:p w14:paraId="58EE7AC0" w14:textId="77777777" w:rsidR="00840833" w:rsidRDefault="00840833" w:rsidP="00840833">
      <w:pPr>
        <w:pStyle w:val="BodyText"/>
        <w:tabs>
          <w:tab w:val="left" w:pos="424"/>
          <w:tab w:val="left" w:pos="707"/>
        </w:tabs>
        <w:autoSpaceDE/>
        <w:spacing w:after="120" w:line="360" w:lineRule="auto"/>
        <w:rPr>
          <w:lang w:val="hu-HU"/>
        </w:rPr>
      </w:pPr>
      <w:r>
        <w:rPr>
          <w:lang w:val="hu-HU"/>
        </w:rPr>
        <w:t xml:space="preserve">A Microsoft biztosított a kutatók számára egy könyvtárat a Kinect fejlesztéséhez. A Kinect Software </w:t>
      </w:r>
      <w:proofErr w:type="spellStart"/>
      <w:r>
        <w:rPr>
          <w:lang w:val="hu-HU"/>
        </w:rPr>
        <w:t>Development</w:t>
      </w:r>
      <w:proofErr w:type="spellEnd"/>
      <w:r>
        <w:rPr>
          <w:lang w:val="hu-HU"/>
        </w:rPr>
        <w:t xml:space="preserve"> Kit (SDK) először 2011-ben jelent meg. A Kinect SDK tartalmaz több funkciót, amivel a Kinect eszközökre való fejlesztést segíti. Ilyen a kamera kalibráció, az emberi test álló helyzetből való felismerése, az emberi test ülő pozícióból való felismerése, test, illetve kéz gesztusok felismerése, feldolgozása vagy 3D szkennelés [17]. A Kinect SDK 20 különböző emberi ízületet meg tud különböztetni. A Kinect SDK képes a térben pontokat meghatározni három koordináta alapján [18]. Az x-tengely a szélességet, az y-tengely a magasságot, a z-tengely pedig a mélységet adja meg (9. ábra).</w:t>
      </w:r>
    </w:p>
    <w:p w14:paraId="4FE7F9D5" w14:textId="77777777" w:rsidR="00840833" w:rsidRDefault="00591C91" w:rsidP="00840833">
      <w:pPr>
        <w:pStyle w:val="BodyText"/>
        <w:keepNext/>
        <w:tabs>
          <w:tab w:val="left" w:pos="424"/>
          <w:tab w:val="left" w:pos="707"/>
        </w:tabs>
        <w:autoSpaceDE/>
        <w:spacing w:after="120" w:line="360" w:lineRule="auto"/>
        <w:jc w:val="center"/>
      </w:pPr>
      <w:r>
        <w:rPr>
          <w:noProof/>
          <w:lang w:val="hu-HU"/>
        </w:rPr>
        <w:lastRenderedPageBreak/>
        <w:pict w14:anchorId="0F4FDFB3">
          <v:shape id="_x0000_i1031" type="#_x0000_t75" style="width:207.75pt;height:202.5pt;visibility:visible">
            <v:imagedata r:id="rId29" o:title=""/>
          </v:shape>
        </w:pict>
      </w:r>
    </w:p>
    <w:p w14:paraId="1168314E" w14:textId="75C3FBA4" w:rsidR="00840833" w:rsidRPr="002C614A" w:rsidRDefault="00840833" w:rsidP="00840833">
      <w:pPr>
        <w:pStyle w:val="Caption"/>
        <w:jc w:val="center"/>
        <w:rPr>
          <w:lang w:val="hu-HU"/>
        </w:rPr>
      </w:pPr>
      <w:bookmarkStart w:id="55" w:name="_Toc138600350"/>
      <w:proofErr w:type="spellStart"/>
      <w:r>
        <w:t>Ábra</w:t>
      </w:r>
      <w:proofErr w:type="spellEnd"/>
      <w:r>
        <w:t xml:space="preserve"> </w:t>
      </w:r>
      <w:fldSimple w:instr=" SEQ Ábra \* ARABIC ">
        <w:r w:rsidR="00420F61">
          <w:rPr>
            <w:noProof/>
          </w:rPr>
          <w:t>9</w:t>
        </w:r>
      </w:fldSimple>
      <w:r>
        <w:t xml:space="preserve">: A Kinect SDK </w:t>
      </w:r>
      <w:proofErr w:type="spellStart"/>
      <w:r>
        <w:t>koordináta</w:t>
      </w:r>
      <w:proofErr w:type="spellEnd"/>
      <w:r>
        <w:t xml:space="preserve"> </w:t>
      </w:r>
      <w:proofErr w:type="spellStart"/>
      <w:r>
        <w:t>rendszere</w:t>
      </w:r>
      <w:proofErr w:type="spellEnd"/>
      <w:r>
        <w:t xml:space="preserve"> [18]</w:t>
      </w:r>
      <w:bookmarkEnd w:id="55"/>
    </w:p>
    <w:p w14:paraId="65383767" w14:textId="77777777" w:rsidR="00840833" w:rsidRDefault="00840833" w:rsidP="00840833">
      <w:pPr>
        <w:pStyle w:val="H1"/>
        <w:numPr>
          <w:ilvl w:val="2"/>
          <w:numId w:val="20"/>
        </w:numPr>
        <w:spacing w:before="0" w:line="360" w:lineRule="auto"/>
        <w:jc w:val="both"/>
        <w:rPr>
          <w:lang w:val="hu-HU"/>
        </w:rPr>
      </w:pPr>
      <w:bookmarkStart w:id="56" w:name="_Toc138603902"/>
      <w:r>
        <w:rPr>
          <w:lang w:val="hu-HU"/>
        </w:rPr>
        <w:t>Vitruvius könyvtár</w:t>
      </w:r>
      <w:bookmarkEnd w:id="56"/>
    </w:p>
    <w:p w14:paraId="38B261DB"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Vitruvius [12] egy a </w:t>
      </w:r>
      <w:proofErr w:type="spellStart"/>
      <w:r w:rsidRPr="002C614A">
        <w:rPr>
          <w:lang w:val="hu-HU"/>
        </w:rPr>
        <w:t>LightBuzz</w:t>
      </w:r>
      <w:proofErr w:type="spellEnd"/>
      <w:r w:rsidRPr="002C614A">
        <w:rPr>
          <w:lang w:val="hu-HU"/>
        </w:rPr>
        <w:t xml:space="preserve"> által, a Kinect kamerákra fejlesztett szoftverkönyvtár, ami kiegészíti a Kinect szenzor lehetőségeit. </w:t>
      </w:r>
      <w:proofErr w:type="spellStart"/>
      <w:r w:rsidRPr="002C614A">
        <w:rPr>
          <w:lang w:val="hu-HU"/>
        </w:rPr>
        <w:t>AVitruvius</w:t>
      </w:r>
      <w:proofErr w:type="spellEnd"/>
      <w:r w:rsidRPr="002C614A">
        <w:rPr>
          <w:lang w:val="hu-HU"/>
        </w:rPr>
        <w:t xml:space="preserve"> könyvtár a Kinect SDK-</w:t>
      </w:r>
      <w:proofErr w:type="spellStart"/>
      <w:r w:rsidRPr="002C614A">
        <w:rPr>
          <w:lang w:val="hu-HU"/>
        </w:rPr>
        <w:t>val</w:t>
      </w:r>
      <w:proofErr w:type="spellEnd"/>
      <w:r w:rsidRPr="002C614A">
        <w:rPr>
          <w:lang w:val="hu-HU"/>
        </w:rPr>
        <w:t xml:space="preserve"> együtt működik. Ez a könyvtár felhasználja a Kinect kamera adatait és megkönnyíti annak feldolgozását. A Vitruvius könyvtár funkciói közé tartoznak: </w:t>
      </w:r>
    </w:p>
    <w:p w14:paraId="2E60D691" w14:textId="77777777" w:rsidR="00840833" w:rsidRPr="002C614A"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mozdulatok és testtartások felismerése</w:t>
      </w:r>
    </w:p>
    <w:p w14:paraId="54144181"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test érzékelés, kirajzolás, magasság számítás</w:t>
      </w:r>
    </w:p>
    <w:p w14:paraId="2821E0FC"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végtagok szögeinek kiszámítása szögben vagy radiánban</w:t>
      </w:r>
    </w:p>
    <w:p w14:paraId="36C0E556"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gesztusok felismerése</w:t>
      </w:r>
    </w:p>
    <w:p w14:paraId="212ADA27"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 arcjegyek felismerése, arckifejezések </w:t>
      </w:r>
    </w:p>
    <w:p w14:paraId="03FFCFB5" w14:textId="77777777" w:rsidR="00840833" w:rsidRPr="00D233AE"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jelenet elemzés, háttér feldolgozás, objektumok kiválasztása</w:t>
      </w:r>
    </w:p>
    <w:p w14:paraId="07CFF573" w14:textId="77777777" w:rsidR="00840833" w:rsidRDefault="00840833" w:rsidP="00840833">
      <w:pPr>
        <w:pStyle w:val="H1"/>
        <w:numPr>
          <w:ilvl w:val="2"/>
          <w:numId w:val="20"/>
        </w:numPr>
        <w:spacing w:line="360" w:lineRule="auto"/>
        <w:rPr>
          <w:lang w:val="hu-HU"/>
        </w:rPr>
      </w:pPr>
      <w:bookmarkStart w:id="57" w:name="_Toc138603903"/>
      <w:r>
        <w:rPr>
          <w:lang w:val="hu-HU"/>
        </w:rPr>
        <w:t>Robot Operating System</w:t>
      </w:r>
      <w:bookmarkEnd w:id="57"/>
    </w:p>
    <w:p w14:paraId="5007F413"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A Robot Operating System (a továbbiakban ROS) egy nyílt forráskódú keretrendszer, amely széles körben elterjedté vált a robotika területén, sokoldalúsága és moduláris architektúrája miatt. A Stanford Egyetem kutatói által fejlesztett, majd 2007-ben bevezetett keretrendszer egy köztes szoftverként működik (</w:t>
      </w:r>
      <w:r w:rsidRPr="00C978BB">
        <w:t>middleware</w:t>
      </w:r>
      <w:r w:rsidRPr="00C978BB">
        <w:rPr>
          <w:lang w:val="hu-HU"/>
        </w:rPr>
        <w:t xml:space="preserve">) [11]. A ROS egy olyan rendszer, amely bonyolult robot alkalmazások fejlesztését segíti elő, rugalmas és elosztott architektúrájával. </w:t>
      </w:r>
    </w:p>
    <w:p w14:paraId="5C2B58B0"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lévén egy a robotikában használt keretrendszer, többféle könyvtárat és eszközt gyűjt egybe, amivel többféle típusú és felépítésű robotra lehet ennek segítségével alkalmazásokat </w:t>
      </w:r>
      <w:r w:rsidRPr="00C978BB">
        <w:rPr>
          <w:lang w:val="hu-HU"/>
        </w:rPr>
        <w:lastRenderedPageBreak/>
        <w:t xml:space="preserve">fejleszteni [15]. Emellett több eszközt is biztosít a szenzorok használatára, különböző komponensek irányítására, folyamatok monitorizálására [15]. </w:t>
      </w:r>
    </w:p>
    <w:p w14:paraId="05F64556"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egy publish/subscribe üzenetátviteli modellt használ, aminek használatával a rendszerelemek hatékonyan tudnak egymás között kommunikálni. Ez az architektúra használata nagyban járul hozzá, a keretrendszer moduláris felépítéséhez, így könnyebben lehet szoftver, illetve hardver elemeket integrálni [11][16].  </w:t>
      </w:r>
    </w:p>
    <w:p w14:paraId="53CEAF36" w14:textId="77777777" w:rsidR="00840833" w:rsidRDefault="00840833" w:rsidP="00840833">
      <w:pPr>
        <w:pStyle w:val="BodyText"/>
        <w:tabs>
          <w:tab w:val="left" w:pos="424"/>
          <w:tab w:val="left" w:pos="707"/>
        </w:tabs>
        <w:autoSpaceDE/>
        <w:spacing w:after="120" w:line="360" w:lineRule="auto"/>
        <w:rPr>
          <w:lang w:val="hu-HU"/>
        </w:rPr>
      </w:pPr>
      <w:r w:rsidRPr="00C978BB">
        <w:rPr>
          <w:lang w:val="hu-HU"/>
        </w:rPr>
        <w:t>Az üzenetátviteli rendszer, a ROS egyik legfontosabb jellemzője. A rendszerben egymással kommunikáló komponensek, csomópontokként (</w:t>
      </w:r>
      <w:proofErr w:type="spellStart"/>
      <w:r w:rsidRPr="00C978BB">
        <w:rPr>
          <w:lang w:val="hu-HU"/>
        </w:rPr>
        <w:t>node</w:t>
      </w:r>
      <w:proofErr w:type="spellEnd"/>
      <w:r w:rsidRPr="00C978BB">
        <w:rPr>
          <w:lang w:val="hu-HU"/>
        </w:rPr>
        <w:t xml:space="preserve">) vannak tekintve. Ezek között számos üzenettípus támogatott, mint például a szenzoradatok, vezérlő parancsok, egyedi üzenetek. Így biztosítva a kompatibilitást különböző robot platformok, szenzorok vagy </w:t>
      </w:r>
      <w:proofErr w:type="spellStart"/>
      <w:r w:rsidRPr="00C978BB">
        <w:rPr>
          <w:lang w:val="hu-HU"/>
        </w:rPr>
        <w:t>aktuátorok</w:t>
      </w:r>
      <w:proofErr w:type="spellEnd"/>
      <w:r w:rsidRPr="00C978BB">
        <w:rPr>
          <w:lang w:val="hu-HU"/>
        </w:rPr>
        <w:t xml:space="preserve"> </w:t>
      </w:r>
      <w:proofErr w:type="spellStart"/>
      <w:r w:rsidRPr="00C978BB">
        <w:rPr>
          <w:lang w:val="hu-HU"/>
        </w:rPr>
        <w:t>közott</w:t>
      </w:r>
      <w:proofErr w:type="spellEnd"/>
      <w:r w:rsidRPr="00C978BB">
        <w:rPr>
          <w:lang w:val="hu-HU"/>
        </w:rPr>
        <w:t xml:space="preserve"> [16].</w:t>
      </w:r>
    </w:p>
    <w:p w14:paraId="3B248295"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ROS </w:t>
      </w:r>
      <w:proofErr w:type="spellStart"/>
      <w:r w:rsidRPr="002C614A">
        <w:rPr>
          <w:lang w:val="hu-HU"/>
        </w:rPr>
        <w:t>peer-to-peer</w:t>
      </w:r>
      <w:proofErr w:type="spellEnd"/>
      <w:r w:rsidRPr="002C614A">
        <w:rPr>
          <w:lang w:val="hu-HU"/>
        </w:rPr>
        <w:t xml:space="preserve"> csatlakozáson alapul, a rendszerben lévő entitások között [11]. Egy ROS-</w:t>
      </w:r>
      <w:proofErr w:type="spellStart"/>
      <w:r w:rsidRPr="002C614A">
        <w:rPr>
          <w:lang w:val="hu-HU"/>
        </w:rPr>
        <w:t>ra</w:t>
      </w:r>
      <w:proofErr w:type="spellEnd"/>
      <w:r w:rsidRPr="002C614A">
        <w:rPr>
          <w:lang w:val="hu-HU"/>
        </w:rPr>
        <w:t xml:space="preserve"> épült rendszerben több folyamat fut több gazda eszközön és ezek </w:t>
      </w:r>
      <w:proofErr w:type="spellStart"/>
      <w:r w:rsidRPr="002C614A">
        <w:rPr>
          <w:lang w:val="hu-HU"/>
        </w:rPr>
        <w:t>peer-to-peer</w:t>
      </w:r>
      <w:proofErr w:type="spellEnd"/>
      <w:r w:rsidRPr="002C614A">
        <w:rPr>
          <w:lang w:val="hu-HU"/>
        </w:rPr>
        <w:t xml:space="preserve"> topológia szerint vannak összekötve. Ennek előnye, hogy a rendszer erőforrásai jobban el vannak osztva és nincsen szükség egy központi szerverre, hogyha több ROS-t használó gép (például robot) van egy hálózatba kötve. </w:t>
      </w:r>
    </w:p>
    <w:p w14:paraId="02B2716A"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Egy ROS hálózatot a számítási gráf (</w:t>
      </w:r>
      <w:proofErr w:type="spellStart"/>
      <w:r w:rsidRPr="002C614A">
        <w:rPr>
          <w:lang w:val="hu-HU"/>
        </w:rPr>
        <w:t>Computational</w:t>
      </w:r>
      <w:proofErr w:type="spellEnd"/>
      <w:r w:rsidRPr="002C614A">
        <w:rPr>
          <w:lang w:val="hu-HU"/>
        </w:rPr>
        <w:t xml:space="preserve"> </w:t>
      </w:r>
      <w:proofErr w:type="spellStart"/>
      <w:r w:rsidRPr="002C614A">
        <w:rPr>
          <w:lang w:val="hu-HU"/>
        </w:rPr>
        <w:t>Graph</w:t>
      </w:r>
      <w:proofErr w:type="spellEnd"/>
      <w:r w:rsidRPr="002C614A">
        <w:rPr>
          <w:lang w:val="hu-HU"/>
        </w:rPr>
        <w:t xml:space="preserve">) ír le. Ez a ROS folyamatok </w:t>
      </w:r>
      <w:proofErr w:type="spellStart"/>
      <w:r w:rsidRPr="002C614A">
        <w:rPr>
          <w:lang w:val="hu-HU"/>
        </w:rPr>
        <w:t>peer-to-peer</w:t>
      </w:r>
      <w:proofErr w:type="spellEnd"/>
      <w:r w:rsidRPr="002C614A">
        <w:rPr>
          <w:lang w:val="hu-HU"/>
        </w:rPr>
        <w:t xml:space="preserve"> hálózata [16]. Egy ROS hálózatban a fő elem a ROS Master, ami megadja a hálózatban levő csomópontoknak a név regisztrációt és biztosítja a keresést a csomópontok között. A hálózatban a csomópontok tudnak egymással direkt kommunikálni az „üzeneteken” (</w:t>
      </w:r>
      <w:proofErr w:type="spellStart"/>
      <w:r w:rsidRPr="002C614A">
        <w:rPr>
          <w:lang w:val="hu-HU"/>
        </w:rPr>
        <w:t>messages</w:t>
      </w:r>
      <w:proofErr w:type="spellEnd"/>
      <w:r w:rsidRPr="002C614A">
        <w:rPr>
          <w:lang w:val="hu-HU"/>
        </w:rPr>
        <w:t>) keresztül. Ezek adatstruktúrák, amiket a csomópontok egymásnak küldenek. Továbbá a hálózat támogat publish/subscribe mintájú adatcserét is, a „témákon” (</w:t>
      </w:r>
      <w:proofErr w:type="spellStart"/>
      <w:r w:rsidRPr="002C614A">
        <w:rPr>
          <w:lang w:val="hu-HU"/>
        </w:rPr>
        <w:t>topic</w:t>
      </w:r>
      <w:proofErr w:type="spellEnd"/>
      <w:r w:rsidRPr="002C614A">
        <w:rPr>
          <w:lang w:val="hu-HU"/>
        </w:rPr>
        <w:t xml:space="preserve">) keresztül. Emellett a ROS hálózat támogat </w:t>
      </w:r>
      <w:proofErr w:type="spellStart"/>
      <w:r w:rsidRPr="002C614A">
        <w:rPr>
          <w:lang w:val="hu-HU"/>
        </w:rPr>
        <w:t>many-to-many</w:t>
      </w:r>
      <w:proofErr w:type="spellEnd"/>
      <w:r w:rsidRPr="002C614A">
        <w:rPr>
          <w:lang w:val="hu-HU"/>
        </w:rPr>
        <w:t xml:space="preserve"> mintájú kommunikációt is a „szolgáltatások” (</w:t>
      </w:r>
      <w:proofErr w:type="spellStart"/>
      <w:r w:rsidRPr="002C614A">
        <w:rPr>
          <w:lang w:val="hu-HU"/>
        </w:rPr>
        <w:t>services</w:t>
      </w:r>
      <w:proofErr w:type="spellEnd"/>
      <w:r w:rsidRPr="002C614A">
        <w:rPr>
          <w:lang w:val="hu-HU"/>
        </w:rPr>
        <w:t xml:space="preserve">) révén. </w:t>
      </w:r>
    </w:p>
    <w:p w14:paraId="12B59679" w14:textId="77777777" w:rsidR="00840833" w:rsidRPr="002C614A" w:rsidRDefault="00840833" w:rsidP="00840833">
      <w:pPr>
        <w:pStyle w:val="BodyText"/>
        <w:tabs>
          <w:tab w:val="left" w:pos="424"/>
          <w:tab w:val="left" w:pos="707"/>
        </w:tabs>
        <w:autoSpaceDE/>
        <w:spacing w:after="120" w:line="360" w:lineRule="auto"/>
        <w:rPr>
          <w:lang w:val="hu-HU"/>
        </w:rPr>
      </w:pPr>
      <w:r>
        <w:rPr>
          <w:lang w:val="hu-HU"/>
        </w:rPr>
        <w:t xml:space="preserve">A ROS keretrendszernek kiadtak egy újra gondolt, második generációt is, ami az elő generáció biztonsági és strukturális kompromisszumait hivatott kijavítani. Mivel az első generáció főként kutatási célból lett fejlesztve, idővel megmutatkoztak annak tervezéséből fakadó hátrányai [15], megkötései. Erre megoldásként került kiadásra a ROS 2, először 2015-ben [20] az Open </w:t>
      </w:r>
      <w:proofErr w:type="spellStart"/>
      <w:r>
        <w:rPr>
          <w:lang w:val="hu-HU"/>
        </w:rPr>
        <w:t>Robotics</w:t>
      </w:r>
      <w:proofErr w:type="spellEnd"/>
      <w:r>
        <w:rPr>
          <w:lang w:val="hu-HU"/>
        </w:rPr>
        <w:t xml:space="preserve"> szervezet által.</w:t>
      </w:r>
    </w:p>
    <w:p w14:paraId="5B5A64D1" w14:textId="77777777" w:rsidR="00840833" w:rsidRDefault="00840833" w:rsidP="00840833">
      <w:pPr>
        <w:pStyle w:val="H1"/>
        <w:numPr>
          <w:ilvl w:val="2"/>
          <w:numId w:val="20"/>
        </w:numPr>
        <w:spacing w:line="360" w:lineRule="auto"/>
        <w:rPr>
          <w:lang w:val="hu-HU"/>
        </w:rPr>
      </w:pPr>
      <w:bookmarkStart w:id="58" w:name="_Toc138603904"/>
      <w:r w:rsidRPr="00905F22">
        <w:rPr>
          <w:lang w:val="hu-HU"/>
        </w:rPr>
        <w:t>ZMQ</w:t>
      </w:r>
      <w:bookmarkEnd w:id="58"/>
    </w:p>
    <w:p w14:paraId="35DA93FF" w14:textId="77777777" w:rsidR="00840833" w:rsidRDefault="00840833" w:rsidP="00840833">
      <w:pPr>
        <w:pStyle w:val="BodyText"/>
        <w:tabs>
          <w:tab w:val="left" w:pos="424"/>
          <w:tab w:val="left" w:pos="707"/>
        </w:tabs>
        <w:autoSpaceDE/>
        <w:spacing w:before="240" w:after="120" w:line="360" w:lineRule="auto"/>
        <w:rPr>
          <w:lang w:val="hu-HU"/>
        </w:rPr>
      </w:pPr>
      <w:r w:rsidRPr="00AE27CD">
        <w:rPr>
          <w:lang w:val="hu-HU"/>
        </w:rPr>
        <w:t>A Zero MQ (ZMQ), egy nyílt forráskódú kommunikációs technológia, ami lehetővé teszi az alkalmazások és folyamatok közötti aszinkron üzenetküldést</w:t>
      </w:r>
      <w:r>
        <w:rPr>
          <w:lang w:val="hu-HU"/>
        </w:rPr>
        <w:t xml:space="preserve"> [13]</w:t>
      </w:r>
      <w:r w:rsidRPr="00AE27CD">
        <w:rPr>
          <w:lang w:val="hu-HU"/>
        </w:rPr>
        <w:t xml:space="preserve">. A ZMQ célja, hogy egy </w:t>
      </w:r>
      <w:r w:rsidRPr="00AE27CD">
        <w:rPr>
          <w:lang w:val="hu-HU"/>
        </w:rPr>
        <w:lastRenderedPageBreak/>
        <w:t xml:space="preserve">hatékony kommunikációs eszközt nyújtson, elosztott rendszerek fejlesztéséhez, különböző programozási nyelveket támogatva. A ZMQ különböző kommunikációs mintákat támogat, ilyen a publish/subscribe, a request/reply, push/pull vagy a many-many multicast. A ZMQ alapvető kommunikációs egysége a </w:t>
      </w:r>
      <w:proofErr w:type="spellStart"/>
      <w:r w:rsidRPr="00AE27CD">
        <w:rPr>
          <w:lang w:val="hu-HU"/>
        </w:rPr>
        <w:t>socket</w:t>
      </w:r>
      <w:proofErr w:type="spellEnd"/>
      <w:r w:rsidRPr="00AE27CD">
        <w:rPr>
          <w:lang w:val="hu-HU"/>
        </w:rPr>
        <w:t>,</w:t>
      </w:r>
      <w:r>
        <w:rPr>
          <w:lang w:val="hu-HU"/>
        </w:rPr>
        <w:t xml:space="preserve"> [21]</w:t>
      </w:r>
      <w:r w:rsidRPr="00AE27CD">
        <w:rPr>
          <w:lang w:val="hu-HU"/>
        </w:rPr>
        <w:t xml:space="preserve"> ami a kommunikációban a végpontot jelenti. Az alkalmazások </w:t>
      </w:r>
      <w:proofErr w:type="spellStart"/>
      <w:r w:rsidRPr="00AE27CD">
        <w:rPr>
          <w:lang w:val="hu-HU"/>
        </w:rPr>
        <w:t>socketeket</w:t>
      </w:r>
      <w:proofErr w:type="spellEnd"/>
      <w:r w:rsidRPr="00AE27CD">
        <w:rPr>
          <w:lang w:val="hu-HU"/>
        </w:rPr>
        <w:t xml:space="preserve"> használnak az üzenetek küldésére és fogadására. </w:t>
      </w:r>
    </w:p>
    <w:p w14:paraId="1D6C70F6" w14:textId="77777777" w:rsidR="00840833" w:rsidRDefault="00840833" w:rsidP="00840833">
      <w:pPr>
        <w:pStyle w:val="BodyText"/>
        <w:tabs>
          <w:tab w:val="left" w:pos="424"/>
          <w:tab w:val="left" w:pos="707"/>
        </w:tabs>
        <w:autoSpaceDE/>
        <w:spacing w:after="120" w:line="360" w:lineRule="auto"/>
        <w:rPr>
          <w:lang w:val="hu-HU"/>
        </w:rPr>
      </w:pPr>
      <w:r w:rsidRPr="00AE27CD">
        <w:rPr>
          <w:lang w:val="hu-HU"/>
        </w:rPr>
        <w:t xml:space="preserve">A ZMQ több kommunikációs protokollt támogat, mint például </w:t>
      </w:r>
      <w:proofErr w:type="spellStart"/>
      <w:r w:rsidRPr="00AE27CD">
        <w:rPr>
          <w:lang w:val="hu-HU"/>
        </w:rPr>
        <w:t>Transmission</w:t>
      </w:r>
      <w:proofErr w:type="spellEnd"/>
      <w:r w:rsidRPr="00AE27CD">
        <w:rPr>
          <w:lang w:val="hu-HU"/>
        </w:rPr>
        <w:t xml:space="preserve"> </w:t>
      </w:r>
      <w:proofErr w:type="spellStart"/>
      <w:r w:rsidRPr="00AE27CD">
        <w:rPr>
          <w:lang w:val="hu-HU"/>
        </w:rPr>
        <w:t>Control</w:t>
      </w:r>
      <w:proofErr w:type="spellEnd"/>
      <w:r w:rsidRPr="00AE27CD">
        <w:rPr>
          <w:lang w:val="hu-HU"/>
        </w:rPr>
        <w:t xml:space="preserve"> </w:t>
      </w:r>
      <w:proofErr w:type="spellStart"/>
      <w:r w:rsidRPr="00AE27CD">
        <w:rPr>
          <w:lang w:val="hu-HU"/>
        </w:rPr>
        <w:t>Protocol</w:t>
      </w:r>
      <w:proofErr w:type="spellEnd"/>
      <w:r w:rsidRPr="00AE27CD">
        <w:rPr>
          <w:lang w:val="hu-HU"/>
        </w:rPr>
        <w:t xml:space="preserve"> (TCP), User </w:t>
      </w:r>
      <w:proofErr w:type="spellStart"/>
      <w:r w:rsidRPr="00AE27CD">
        <w:rPr>
          <w:lang w:val="hu-HU"/>
        </w:rPr>
        <w:t>Datagram</w:t>
      </w:r>
      <w:proofErr w:type="spellEnd"/>
      <w:r w:rsidRPr="00AE27CD">
        <w:rPr>
          <w:lang w:val="hu-HU"/>
        </w:rPr>
        <w:t xml:space="preserve"> </w:t>
      </w:r>
      <w:proofErr w:type="spellStart"/>
      <w:r w:rsidRPr="00AE27CD">
        <w:rPr>
          <w:lang w:val="hu-HU"/>
        </w:rPr>
        <w:t>Protocol</w:t>
      </w:r>
      <w:proofErr w:type="spellEnd"/>
      <w:r w:rsidRPr="00AE27CD">
        <w:rPr>
          <w:lang w:val="hu-HU"/>
        </w:rPr>
        <w:t xml:space="preserve"> (UDP) vagy </w:t>
      </w:r>
      <w:proofErr w:type="spellStart"/>
      <w:r w:rsidRPr="00AE27CD">
        <w:rPr>
          <w:lang w:val="hu-HU"/>
        </w:rPr>
        <w:t>Inter-Process</w:t>
      </w:r>
      <w:proofErr w:type="spellEnd"/>
      <w:r w:rsidRPr="00AE27CD">
        <w:rPr>
          <w:lang w:val="hu-HU"/>
        </w:rPr>
        <w:t xml:space="preserve"> </w:t>
      </w:r>
      <w:proofErr w:type="spellStart"/>
      <w:r w:rsidRPr="00AE27CD">
        <w:rPr>
          <w:lang w:val="hu-HU"/>
        </w:rPr>
        <w:t>Communication</w:t>
      </w:r>
      <w:proofErr w:type="spellEnd"/>
      <w:r w:rsidRPr="00AE27CD">
        <w:rPr>
          <w:lang w:val="hu-HU"/>
        </w:rPr>
        <w:t xml:space="preserve"> (IPC). A ZMQ aszinkron és esemény vezérelt működésű, ami lehetővé teszi az alkalmazásoknak vagy folyamatoknak, a párhuzamos üzenet kezelést és az üzenetek folyamatos feldolgozását, a folyamat blokkolása nélkül. A ZMQ kommunikációs technológia előnyei közé tartozik a hibatűrés, a többféle programozási nyelv támogatása és a skálázhatóság.</w:t>
      </w:r>
    </w:p>
    <w:p w14:paraId="6436403E" w14:textId="77777777" w:rsidR="004538B9" w:rsidRPr="00A5352D" w:rsidRDefault="004538B9" w:rsidP="00A5352D">
      <w:pPr>
        <w:pStyle w:val="H1"/>
        <w:numPr>
          <w:ilvl w:val="1"/>
          <w:numId w:val="20"/>
        </w:numPr>
        <w:tabs>
          <w:tab w:val="clear" w:pos="432"/>
          <w:tab w:val="num" w:pos="0"/>
          <w:tab w:val="left" w:pos="270"/>
        </w:tabs>
        <w:spacing w:line="360" w:lineRule="auto"/>
        <w:ind w:left="0" w:firstLine="0"/>
        <w:rPr>
          <w:b w:val="0"/>
          <w:bCs w:val="0"/>
          <w:noProof/>
          <w:sz w:val="24"/>
          <w:szCs w:val="24"/>
        </w:rPr>
      </w:pPr>
      <w:bookmarkStart w:id="59" w:name="_Toc138603905"/>
      <w:r>
        <w:rPr>
          <w:noProof/>
        </w:rPr>
        <w:t>Elemek közti kommunikáció</w:t>
      </w:r>
      <w:bookmarkEnd w:id="59"/>
    </w:p>
    <w:p w14:paraId="104B712E" w14:textId="77777777" w:rsidR="0048282D" w:rsidRDefault="00A5352D" w:rsidP="0048282D">
      <w:pPr>
        <w:pStyle w:val="BodyText"/>
        <w:tabs>
          <w:tab w:val="left" w:pos="424"/>
          <w:tab w:val="left" w:pos="707"/>
        </w:tabs>
        <w:autoSpaceDE/>
        <w:spacing w:after="120" w:line="360" w:lineRule="auto"/>
        <w:rPr>
          <w:lang w:val="hu-HU"/>
        </w:rPr>
      </w:pPr>
      <w:r>
        <w:rPr>
          <w:lang w:val="hu-HU"/>
        </w:rPr>
        <w:t>A rendszerkomponensek közötti kommunikációt a ZMQ nyílt forráskódú keretrendszer</w:t>
      </w:r>
      <w:r w:rsidR="0048282D">
        <w:rPr>
          <w:lang w:val="hu-HU"/>
        </w:rPr>
        <w:t xml:space="preserve"> (lásd 5.5. fejezet)</w:t>
      </w:r>
      <w:r>
        <w:rPr>
          <w:lang w:val="hu-HU"/>
        </w:rPr>
        <w:t xml:space="preserve"> használatával valósítottam meg. </w:t>
      </w:r>
      <w:r w:rsidR="0048282D">
        <w:rPr>
          <w:lang w:val="hu-HU"/>
        </w:rPr>
        <w:t xml:space="preserve">A </w:t>
      </w:r>
      <w:proofErr w:type="spellStart"/>
      <w:r w:rsidR="0048282D">
        <w:rPr>
          <w:lang w:val="hu-HU"/>
        </w:rPr>
        <w:t>gateway</w:t>
      </w:r>
      <w:proofErr w:type="spellEnd"/>
      <w:r w:rsidR="0048282D">
        <w:rPr>
          <w:lang w:val="hu-HU"/>
        </w:rPr>
        <w:t xml:space="preserve"> szerveren párhuzamosan két </w:t>
      </w:r>
      <w:proofErr w:type="spellStart"/>
      <w:r w:rsidR="0048282D">
        <w:rPr>
          <w:lang w:val="hu-HU"/>
        </w:rPr>
        <w:t>socket</w:t>
      </w:r>
      <w:proofErr w:type="spellEnd"/>
      <w:r w:rsidR="0048282D">
        <w:rPr>
          <w:lang w:val="hu-HU"/>
        </w:rPr>
        <w:t xml:space="preserve">-en történik a kommunikáció. Az egyik </w:t>
      </w:r>
      <w:proofErr w:type="spellStart"/>
      <w:r w:rsidR="0048282D">
        <w:rPr>
          <w:lang w:val="hu-HU"/>
        </w:rPr>
        <w:t>socket</w:t>
      </w:r>
      <w:proofErr w:type="spellEnd"/>
      <w:r w:rsidR="0048282D">
        <w:rPr>
          <w:lang w:val="hu-HU"/>
        </w:rPr>
        <w:t xml:space="preserve"> publish/subscribe mintát követ, a másik request/reply. Ezt két párhuzamos szálon oldottam meg. A publish/subscribe típusú </w:t>
      </w:r>
      <w:proofErr w:type="spellStart"/>
      <w:r w:rsidR="0048282D">
        <w:rPr>
          <w:lang w:val="hu-HU"/>
        </w:rPr>
        <w:t>socket</w:t>
      </w:r>
      <w:proofErr w:type="spellEnd"/>
      <w:r w:rsidR="0048282D">
        <w:rPr>
          <w:lang w:val="hu-HU"/>
        </w:rPr>
        <w:t xml:space="preserve">-en folyamatosan meg van osztva a robot karjainak adatai. Ilyenek a végtagok ízületeinek szögei, gyorsulásai, illetve a végberendezés pozíciója, állapota és orientációja. </w:t>
      </w:r>
    </w:p>
    <w:p w14:paraId="39419F58" w14:textId="67D03E27" w:rsidR="00BC44BF" w:rsidRPr="00BC44BF" w:rsidRDefault="00591C91" w:rsidP="00BC44BF">
      <w:pPr>
        <w:pStyle w:val="BodyText"/>
        <w:keepNext/>
        <w:tabs>
          <w:tab w:val="left" w:pos="424"/>
          <w:tab w:val="left" w:pos="707"/>
        </w:tabs>
        <w:autoSpaceDE/>
        <w:spacing w:after="120" w:line="360" w:lineRule="auto"/>
        <w:jc w:val="center"/>
        <w:rPr>
          <w:noProof/>
          <w:lang w:val="hu-HU"/>
        </w:rPr>
      </w:pPr>
      <w:r>
        <w:rPr>
          <w:noProof/>
          <w:lang w:val="hu-HU"/>
        </w:rPr>
        <w:lastRenderedPageBreak/>
        <w:pict w14:anchorId="0BFC9EEC">
          <v:shape id="_x0000_i1032" type="#_x0000_t75" style="width:468pt;height:333.75pt;visibility:visible;mso-wrap-style:square">
            <v:imagedata r:id="rId30" o:title=""/>
          </v:shape>
        </w:pict>
      </w:r>
    </w:p>
    <w:p w14:paraId="258ABE33" w14:textId="395BE551" w:rsidR="00DE29EF" w:rsidRPr="00A62401" w:rsidRDefault="00DE29EF" w:rsidP="00DE29EF">
      <w:pPr>
        <w:pStyle w:val="Caption"/>
        <w:jc w:val="center"/>
        <w:rPr>
          <w:lang w:val="hu-HU"/>
        </w:rPr>
      </w:pPr>
      <w:bookmarkStart w:id="60" w:name="_Toc138600351"/>
      <w:proofErr w:type="spellStart"/>
      <w:r>
        <w:t>Ábra</w:t>
      </w:r>
      <w:proofErr w:type="spellEnd"/>
      <w:r>
        <w:t xml:space="preserve"> </w:t>
      </w:r>
      <w:fldSimple w:instr=" SEQ Ábra \* ARABIC ">
        <w:r w:rsidR="00420F61">
          <w:rPr>
            <w:noProof/>
          </w:rPr>
          <w:t>10</w:t>
        </w:r>
      </w:fldSimple>
      <w:r>
        <w:t xml:space="preserve">: Az </w:t>
      </w:r>
      <w:proofErr w:type="spellStart"/>
      <w:r>
        <w:t>adatokat</w:t>
      </w:r>
      <w:proofErr w:type="spellEnd"/>
      <w:r>
        <w:t xml:space="preserve"> </w:t>
      </w:r>
      <w:proofErr w:type="spellStart"/>
      <w:r>
        <w:t>folyamatosan</w:t>
      </w:r>
      <w:proofErr w:type="spellEnd"/>
      <w:r>
        <w:t xml:space="preserve"> </w:t>
      </w:r>
      <w:proofErr w:type="spellStart"/>
      <w:r>
        <w:t>publikáló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0"/>
      <w:proofErr w:type="spellEnd"/>
    </w:p>
    <w:p w14:paraId="56AF6C17" w14:textId="77777777" w:rsidR="004538B9" w:rsidRPr="007C4ACE" w:rsidRDefault="00DE29EF" w:rsidP="00DD7E2B">
      <w:pPr>
        <w:pStyle w:val="BodyText"/>
        <w:tabs>
          <w:tab w:val="left" w:pos="424"/>
          <w:tab w:val="left" w:pos="707"/>
        </w:tabs>
        <w:autoSpaceDE/>
        <w:spacing w:before="240" w:after="120" w:line="360" w:lineRule="auto"/>
        <w:rPr>
          <w:lang w:val="hu-HU"/>
        </w:rPr>
      </w:pPr>
      <w:r>
        <w:rPr>
          <w:lang w:val="hu-HU"/>
        </w:rPr>
        <w:t>A 10. ábrán látható a publikáló szál szekvencia diagramja. Ez először lekéri a Robottól a szükséges adatokat, amit az visszaküld. Ezután innen publikálódik az összes feliratkozott kliens felé az adat.</w:t>
      </w:r>
    </w:p>
    <w:p w14:paraId="22D285B9" w14:textId="77777777" w:rsidR="00DE29EF" w:rsidRDefault="004538B9" w:rsidP="00DE29EF">
      <w:pPr>
        <w:pStyle w:val="BodyText"/>
        <w:tabs>
          <w:tab w:val="left" w:pos="424"/>
          <w:tab w:val="left" w:pos="707"/>
        </w:tabs>
        <w:autoSpaceDE/>
        <w:spacing w:after="120" w:line="360" w:lineRule="auto"/>
        <w:rPr>
          <w:lang w:val="hu-HU"/>
        </w:rPr>
      </w:pPr>
      <w:r w:rsidRPr="007C4ACE">
        <w:rPr>
          <w:lang w:val="hu-HU"/>
        </w:rPr>
        <w:t xml:space="preserve">A második szál, a klienseket hallgatja. Ez egy Request/Reply típusú szál, mivel </w:t>
      </w:r>
      <w:r w:rsidR="00DE29EF">
        <w:rPr>
          <w:lang w:val="hu-HU"/>
        </w:rPr>
        <w:t>fontos</w:t>
      </w:r>
      <w:r w:rsidRPr="007C4ACE">
        <w:rPr>
          <w:lang w:val="hu-HU"/>
        </w:rPr>
        <w:t>, hogy a kliens visszaigazolást kapjon, hogy a feladat elvégződött</w:t>
      </w:r>
      <w:r w:rsidR="00DE29EF">
        <w:rPr>
          <w:lang w:val="hu-HU"/>
        </w:rPr>
        <w:t xml:space="preserve"> és csak azután tudjon újabb parancsot küldeni. </w:t>
      </w:r>
    </w:p>
    <w:p w14:paraId="0160DC1C" w14:textId="77777777" w:rsidR="0078315F" w:rsidRDefault="00591C91" w:rsidP="0078315F">
      <w:pPr>
        <w:pStyle w:val="BodyText"/>
        <w:keepNext/>
        <w:tabs>
          <w:tab w:val="left" w:pos="424"/>
          <w:tab w:val="left" w:pos="707"/>
        </w:tabs>
        <w:autoSpaceDE/>
        <w:spacing w:after="120" w:line="360" w:lineRule="auto"/>
        <w:jc w:val="center"/>
      </w:pPr>
      <w:r>
        <w:rPr>
          <w:noProof/>
          <w:lang w:val="hu-HU"/>
        </w:rPr>
        <w:lastRenderedPageBreak/>
        <w:pict w14:anchorId="38060584">
          <v:shape id="_x0000_i1033" type="#_x0000_t75" style="width:416.25pt;height:274.5pt;visibility:visible">
            <v:imagedata r:id="rId31" o:title=""/>
          </v:shape>
        </w:pict>
      </w:r>
    </w:p>
    <w:p w14:paraId="7BE8BFBD" w14:textId="6B0D4E35" w:rsidR="0078315F" w:rsidRDefault="0078315F" w:rsidP="0078315F">
      <w:pPr>
        <w:pStyle w:val="Caption"/>
        <w:jc w:val="center"/>
      </w:pPr>
      <w:bookmarkStart w:id="61" w:name="_Toc138600352"/>
      <w:proofErr w:type="spellStart"/>
      <w:r>
        <w:t>Ábra</w:t>
      </w:r>
      <w:proofErr w:type="spellEnd"/>
      <w:r>
        <w:t xml:space="preserve"> </w:t>
      </w:r>
      <w:fldSimple w:instr=" SEQ Ábra \* ARABIC ">
        <w:r w:rsidR="00420F61">
          <w:rPr>
            <w:noProof/>
          </w:rPr>
          <w:t>11</w:t>
        </w:r>
      </w:fldSimple>
      <w:r>
        <w:t xml:space="preserve">: A </w:t>
      </w:r>
      <w:proofErr w:type="spellStart"/>
      <w:r>
        <w:t>parancsokat</w:t>
      </w:r>
      <w:proofErr w:type="spellEnd"/>
      <w:r>
        <w:t xml:space="preserve"> </w:t>
      </w:r>
      <w:proofErr w:type="spellStart"/>
      <w:r>
        <w:t>fogadó</w:t>
      </w:r>
      <w:proofErr w:type="spellEnd"/>
      <w:r>
        <w:t xml:space="preserve"> </w:t>
      </w:r>
      <w:proofErr w:type="spellStart"/>
      <w:r>
        <w:t>és</w:t>
      </w:r>
      <w:proofErr w:type="spellEnd"/>
      <w:r>
        <w:t xml:space="preserve"> </w:t>
      </w:r>
      <w:proofErr w:type="spellStart"/>
      <w:r>
        <w:t>továbbító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1"/>
      <w:proofErr w:type="spellEnd"/>
    </w:p>
    <w:p w14:paraId="2B109DE3" w14:textId="77777777" w:rsidR="0078315F" w:rsidRDefault="0078315F" w:rsidP="0078315F">
      <w:pPr>
        <w:pStyle w:val="BodyText"/>
        <w:tabs>
          <w:tab w:val="left" w:pos="424"/>
          <w:tab w:val="left" w:pos="707"/>
        </w:tabs>
        <w:autoSpaceDE/>
        <w:spacing w:before="240" w:after="120" w:line="360" w:lineRule="auto"/>
        <w:rPr>
          <w:lang w:val="hu-HU"/>
        </w:rPr>
      </w:pPr>
      <w:r w:rsidRPr="0078315F">
        <w:rPr>
          <w:lang w:val="hu-HU"/>
        </w:rPr>
        <w:t xml:space="preserve">Ahogy az a 11. Ábrán látható, a második szál </w:t>
      </w:r>
      <w:r>
        <w:rPr>
          <w:lang w:val="hu-HU"/>
        </w:rPr>
        <w:t xml:space="preserve">szekvencia diagramja. Ez a szál begyűjti a felhasználótól érkező parancsokat és aszerint vezérli a robot mozgását. Amikor a robot az aktuális mozdulatot befejezi, visszajelez a szervernek. Ezt követően a szerver visszaigazolást küld a felhasználó felé, így az tud újabb parancsot küldeni. </w:t>
      </w:r>
    </w:p>
    <w:p w14:paraId="3785E5F5" w14:textId="77777777" w:rsidR="0078315F" w:rsidRDefault="009C31A4" w:rsidP="0078315F">
      <w:pPr>
        <w:pStyle w:val="BodyText"/>
        <w:tabs>
          <w:tab w:val="left" w:pos="424"/>
          <w:tab w:val="left" w:pos="707"/>
        </w:tabs>
        <w:autoSpaceDE/>
        <w:spacing w:before="240" w:after="120" w:line="360" w:lineRule="auto"/>
        <w:rPr>
          <w:lang w:val="hu-HU"/>
        </w:rPr>
      </w:pPr>
      <w:r>
        <w:rPr>
          <w:lang w:val="hu-HU"/>
        </w:rPr>
        <w:t xml:space="preserve">A komponensek közötti kommunikációban fontos elem volt, egy üzenetküldési protokoll megfogalmazása. Ezt a protokollt kellett azután használni a komponensek közötti információ cserére. </w:t>
      </w:r>
    </w:p>
    <w:p w14:paraId="26D3AF56" w14:textId="77777777" w:rsidR="00D41524" w:rsidRDefault="00D41524" w:rsidP="0078315F">
      <w:pPr>
        <w:pStyle w:val="BodyText"/>
        <w:tabs>
          <w:tab w:val="left" w:pos="424"/>
          <w:tab w:val="left" w:pos="707"/>
        </w:tabs>
        <w:autoSpaceDE/>
        <w:spacing w:before="240" w:after="120" w:line="360" w:lineRule="auto"/>
        <w:rPr>
          <w:lang w:val="hu-HU"/>
        </w:rPr>
      </w:pPr>
      <w:r>
        <w:rPr>
          <w:lang w:val="hu-HU"/>
        </w:rPr>
        <w:t>A tervezett protokollban az üzenetek JSON formátumot követnek. A szervernek küldött parancs első eleme határozza meg, hogy melyik robotkarra vonatkozik a parancs, jobb vagy bal. Az ehhez társított érték, megint egy JSON értékpá. Ennek az első eleme a parancsot jelöli. Az ehhez társított érték (vagy értékek) a paramétereket adják meg a parancs elvégzéséhez.</w:t>
      </w:r>
    </w:p>
    <w:p w14:paraId="21FA4D16" w14:textId="77777777" w:rsidR="00D41524" w:rsidRDefault="00591C91" w:rsidP="00EA0B80">
      <w:pPr>
        <w:pStyle w:val="BodyText"/>
        <w:keepNext/>
        <w:tabs>
          <w:tab w:val="left" w:pos="424"/>
          <w:tab w:val="left" w:pos="707"/>
        </w:tabs>
        <w:autoSpaceDE/>
        <w:spacing w:before="240" w:after="120" w:line="360" w:lineRule="auto"/>
        <w:jc w:val="center"/>
      </w:pPr>
      <w:r>
        <w:rPr>
          <w:noProof/>
        </w:rPr>
        <w:lastRenderedPageBreak/>
        <w:pict w14:anchorId="5A0E5C03">
          <v:shape id="_x0000_i1034" type="#_x0000_t75" style="width:303.75pt;height:174pt;visibility:visible">
            <v:imagedata r:id="rId32" o:title=""/>
          </v:shape>
        </w:pict>
      </w:r>
    </w:p>
    <w:p w14:paraId="1A6C0C7A" w14:textId="0EC2A90C" w:rsidR="00D41524" w:rsidRDefault="00D41524" w:rsidP="00D41524">
      <w:pPr>
        <w:pStyle w:val="Caption"/>
        <w:jc w:val="center"/>
      </w:pPr>
      <w:bookmarkStart w:id="62" w:name="_Toc138600353"/>
      <w:proofErr w:type="spellStart"/>
      <w:r>
        <w:t>Ábra</w:t>
      </w:r>
      <w:proofErr w:type="spellEnd"/>
      <w:r>
        <w:t xml:space="preserve"> </w:t>
      </w:r>
      <w:fldSimple w:instr=" SEQ Ábra \* ARABIC ">
        <w:r w:rsidR="00420F61">
          <w:rPr>
            <w:noProof/>
          </w:rPr>
          <w:t>12</w:t>
        </w:r>
      </w:fldSimple>
      <w:r>
        <w:t xml:space="preserve">: </w:t>
      </w:r>
      <w:proofErr w:type="spellStart"/>
      <w:r>
        <w:t>Egy</w:t>
      </w:r>
      <w:proofErr w:type="spellEnd"/>
      <w:r>
        <w:t xml:space="preserve"> </w:t>
      </w:r>
      <w:proofErr w:type="spellStart"/>
      <w:r>
        <w:t>üzenet</w:t>
      </w:r>
      <w:proofErr w:type="spellEnd"/>
      <w:r>
        <w:t xml:space="preserve"> </w:t>
      </w:r>
      <w:proofErr w:type="spellStart"/>
      <w:r>
        <w:t>felépítése</w:t>
      </w:r>
      <w:proofErr w:type="spellEnd"/>
      <w:r>
        <w:t xml:space="preserve"> a </w:t>
      </w:r>
      <w:proofErr w:type="spellStart"/>
      <w:r>
        <w:t>felhasználó</w:t>
      </w:r>
      <w:proofErr w:type="spellEnd"/>
      <w:r>
        <w:t xml:space="preserve"> </w:t>
      </w:r>
      <w:proofErr w:type="spellStart"/>
      <w:r>
        <w:t>esetében</w:t>
      </w:r>
      <w:bookmarkEnd w:id="62"/>
      <w:proofErr w:type="spellEnd"/>
    </w:p>
    <w:p w14:paraId="3E2762BC" w14:textId="77777777" w:rsidR="00D41524" w:rsidRDefault="00D41524" w:rsidP="00D41524">
      <w:pPr>
        <w:pStyle w:val="BodyText"/>
        <w:tabs>
          <w:tab w:val="left" w:pos="424"/>
          <w:tab w:val="left" w:pos="707"/>
        </w:tabs>
        <w:autoSpaceDE/>
        <w:spacing w:before="240" w:after="120" w:line="360" w:lineRule="auto"/>
        <w:rPr>
          <w:lang w:val="hu-HU"/>
        </w:rPr>
      </w:pPr>
      <w:r>
        <w:rPr>
          <w:lang w:val="hu-HU"/>
        </w:rPr>
        <w:t>A 12. ábrán látható annak a para</w:t>
      </w:r>
      <w:r w:rsidR="00EA0B80">
        <w:rPr>
          <w:lang w:val="hu-HU"/>
        </w:rPr>
        <w:t xml:space="preserve">ncsnak a felépítése, amelyik megadott szögekre állítja be a Baxter robot jobb karjának az csuklóit. Az első paraméter adja meg a robot karját, a második a parancsot, az ez utáni értékpárok pedig a szögeket adja, amikre be kell állítani a csuklókat. </w:t>
      </w:r>
    </w:p>
    <w:p w14:paraId="0803ABE7" w14:textId="77777777" w:rsidR="00D52848" w:rsidRDefault="00E21802" w:rsidP="00D52848">
      <w:pPr>
        <w:pStyle w:val="BodyText"/>
        <w:keepNext/>
        <w:tabs>
          <w:tab w:val="left" w:pos="424"/>
          <w:tab w:val="left" w:pos="707"/>
        </w:tabs>
        <w:autoSpaceDE/>
        <w:spacing w:before="240" w:after="120" w:line="360" w:lineRule="auto"/>
        <w:rPr>
          <w:noProof/>
          <w:lang w:val="hu-HU"/>
        </w:rPr>
      </w:pPr>
      <w:r>
        <w:rPr>
          <w:noProof/>
          <w:lang w:val="hu-HU"/>
        </w:rPr>
        <w:t xml:space="preserve">A szerverről érkező adat felépítése is hasonló. A különbség itt az, hogy a szerver nem parancsot küld. A küldő/fogadó szál esetében csak egy visszaigazolás, hogyha sikerült vagy nem a parancs végrahajtása, a publikáló szál esetében pedig a parancs helyett az adott kar adatainak típusa van. Egy a jobb kar adatait tartalmazó üzenet a 13. ábrán látható. </w:t>
      </w:r>
    </w:p>
    <w:p w14:paraId="0FE67C16" w14:textId="77777777" w:rsidR="00E21802" w:rsidRDefault="00591C91" w:rsidP="00E21802">
      <w:pPr>
        <w:pStyle w:val="BodyText"/>
        <w:keepNext/>
        <w:tabs>
          <w:tab w:val="left" w:pos="424"/>
          <w:tab w:val="left" w:pos="707"/>
        </w:tabs>
        <w:autoSpaceDE/>
        <w:spacing w:before="240" w:after="120" w:line="360" w:lineRule="auto"/>
        <w:jc w:val="center"/>
      </w:pPr>
      <w:r>
        <w:rPr>
          <w:noProof/>
        </w:rPr>
        <w:pict w14:anchorId="73ECCEBB">
          <v:shape id="_x0000_i1035" type="#_x0000_t75" style="width:249pt;height:283.5pt;visibility:visible">
            <v:imagedata r:id="rId33" o:title=""/>
          </v:shape>
        </w:pict>
      </w:r>
    </w:p>
    <w:p w14:paraId="18331031" w14:textId="2FA111DE" w:rsidR="00E21802" w:rsidRPr="00D52848" w:rsidRDefault="00E21802" w:rsidP="00E21802">
      <w:pPr>
        <w:pStyle w:val="Caption"/>
        <w:jc w:val="center"/>
      </w:pPr>
      <w:bookmarkStart w:id="63" w:name="_Toc138600354"/>
      <w:proofErr w:type="spellStart"/>
      <w:r>
        <w:t>Ábra</w:t>
      </w:r>
      <w:proofErr w:type="spellEnd"/>
      <w:r>
        <w:t xml:space="preserve"> </w:t>
      </w:r>
      <w:fldSimple w:instr=" SEQ Ábra \* ARABIC ">
        <w:r w:rsidR="00420F61">
          <w:rPr>
            <w:noProof/>
          </w:rPr>
          <w:t>13</w:t>
        </w:r>
      </w:fldSimple>
      <w:r>
        <w:t xml:space="preserve">: A </w:t>
      </w:r>
      <w:proofErr w:type="spellStart"/>
      <w:r>
        <w:t>szerverről</w:t>
      </w:r>
      <w:proofErr w:type="spellEnd"/>
      <w:r>
        <w:t xml:space="preserve"> </w:t>
      </w:r>
      <w:proofErr w:type="spellStart"/>
      <w:r>
        <w:t>jövő</w:t>
      </w:r>
      <w:proofErr w:type="spellEnd"/>
      <w:r>
        <w:t xml:space="preserve"> </w:t>
      </w:r>
      <w:proofErr w:type="spellStart"/>
      <w:r>
        <w:t>üzenet</w:t>
      </w:r>
      <w:proofErr w:type="spellEnd"/>
      <w:r>
        <w:t xml:space="preserve"> </w:t>
      </w:r>
      <w:proofErr w:type="spellStart"/>
      <w:r>
        <w:t>formája</w:t>
      </w:r>
      <w:bookmarkEnd w:id="63"/>
      <w:proofErr w:type="spellEnd"/>
    </w:p>
    <w:p w14:paraId="7A00E41D" w14:textId="77777777" w:rsidR="00434640" w:rsidRPr="004467E3" w:rsidRDefault="00D52848" w:rsidP="00422FB7">
      <w:pPr>
        <w:pStyle w:val="H1"/>
        <w:numPr>
          <w:ilvl w:val="1"/>
          <w:numId w:val="20"/>
        </w:numPr>
        <w:tabs>
          <w:tab w:val="clear" w:pos="432"/>
          <w:tab w:val="num" w:pos="0"/>
          <w:tab w:val="left" w:pos="270"/>
        </w:tabs>
        <w:spacing w:line="360" w:lineRule="auto"/>
        <w:ind w:left="0" w:firstLine="0"/>
      </w:pPr>
      <w:r>
        <w:rPr>
          <w:noProof/>
        </w:rPr>
        <w:br w:type="page"/>
      </w:r>
      <w:bookmarkStart w:id="64" w:name="_Toc138603906"/>
      <w:r w:rsidR="00422FB7">
        <w:rPr>
          <w:noProof/>
        </w:rPr>
        <w:lastRenderedPageBreak/>
        <w:t>A rendszer m</w:t>
      </w:r>
      <w:r w:rsidR="009475D3" w:rsidRPr="00422FB7">
        <w:rPr>
          <w:noProof/>
        </w:rPr>
        <w:t>egvalósítás</w:t>
      </w:r>
      <w:r w:rsidR="00422FB7">
        <w:rPr>
          <w:noProof/>
        </w:rPr>
        <w:t>a</w:t>
      </w:r>
      <w:bookmarkEnd w:id="64"/>
    </w:p>
    <w:p w14:paraId="0F3C3535" w14:textId="77777777" w:rsidR="004467E3" w:rsidRPr="004467E3" w:rsidRDefault="00872B0F" w:rsidP="004467E3">
      <w:pPr>
        <w:pStyle w:val="H1"/>
        <w:numPr>
          <w:ilvl w:val="2"/>
          <w:numId w:val="20"/>
        </w:numPr>
        <w:tabs>
          <w:tab w:val="left" w:pos="424"/>
        </w:tabs>
        <w:spacing w:line="360" w:lineRule="auto"/>
      </w:pPr>
      <w:bookmarkStart w:id="65" w:name="_Toc138603907"/>
      <w:proofErr w:type="spellStart"/>
      <w:r>
        <w:rPr>
          <w:lang w:val="hu-HU"/>
        </w:rPr>
        <w:t>Gateway</w:t>
      </w:r>
      <w:proofErr w:type="spellEnd"/>
      <w:r>
        <w:rPr>
          <w:lang w:val="hu-HU"/>
        </w:rPr>
        <w:t xml:space="preserve"> szerver</w:t>
      </w:r>
      <w:bookmarkEnd w:id="65"/>
    </w:p>
    <w:p w14:paraId="14F5069B" w14:textId="77777777" w:rsidR="00555A2E" w:rsidRDefault="00000000" w:rsidP="00555A2E">
      <w:pPr>
        <w:pStyle w:val="BodyText"/>
        <w:tabs>
          <w:tab w:val="left" w:pos="424"/>
          <w:tab w:val="left" w:pos="707"/>
        </w:tabs>
        <w:autoSpaceDE/>
        <w:spacing w:after="120" w:line="360" w:lineRule="auto"/>
        <w:rPr>
          <w:noProof/>
          <w:lang w:val="hu-HU"/>
        </w:rPr>
      </w:pPr>
      <w:r>
        <w:rPr>
          <w:noProof/>
        </w:rPr>
        <w:pict w14:anchorId="1496478C">
          <v:shape id="_x0000_s2164" type="#_x0000_t202" style="position:absolute;left:0;text-align:left;margin-left:91.3pt;margin-top:571.1pt;width:267.6pt;height:26.65pt;z-index:7" stroked="f">
            <v:textbox style="mso-next-textbox:#_x0000_s2164;mso-fit-shape-to-text:t" inset="0,0,0,0">
              <w:txbxContent>
                <w:p w14:paraId="5E40342F" w14:textId="63D21A1A" w:rsidR="00872B0F" w:rsidRPr="005D5229" w:rsidRDefault="00872B0F" w:rsidP="00872B0F">
                  <w:pPr>
                    <w:pStyle w:val="Caption"/>
                    <w:jc w:val="center"/>
                    <w:rPr>
                      <w:rFonts w:ascii="Times New Roman" w:eastAsia="Times New Roman" w:hAnsi="Times New Roman" w:cs="Times New Roman"/>
                      <w:lang w:val="hu-HU"/>
                    </w:rPr>
                  </w:pPr>
                  <w:bookmarkStart w:id="66" w:name="_Toc138600355"/>
                  <w:proofErr w:type="spellStart"/>
                  <w:r>
                    <w:t>Ábra</w:t>
                  </w:r>
                  <w:proofErr w:type="spellEnd"/>
                  <w:r>
                    <w:t xml:space="preserve"> </w:t>
                  </w:r>
                  <w:fldSimple w:instr=" SEQ Ábra \* ARABIC ">
                    <w:r w:rsidR="00420F61">
                      <w:rPr>
                        <w:noProof/>
                      </w:rPr>
                      <w:t>14</w:t>
                    </w:r>
                  </w:fldSimple>
                  <w:r>
                    <w:t>: A g</w:t>
                  </w:r>
                  <w:r w:rsidR="00C007E6">
                    <w:t>a</w:t>
                  </w:r>
                  <w:r>
                    <w:t>t</w:t>
                  </w:r>
                  <w:r w:rsidR="00C007E6">
                    <w:t>e</w:t>
                  </w:r>
                  <w:r>
                    <w:t xml:space="preserve">way </w:t>
                  </w:r>
                  <w:proofErr w:type="spellStart"/>
                  <w:r>
                    <w:t>szerver</w:t>
                  </w:r>
                  <w:proofErr w:type="spellEnd"/>
                  <w:r>
                    <w:t xml:space="preserve"> </w:t>
                  </w:r>
                  <w:proofErr w:type="spellStart"/>
                  <w:r>
                    <w:t>működési</w:t>
                  </w:r>
                  <w:proofErr w:type="spellEnd"/>
                  <w:r>
                    <w:t xml:space="preserve"> </w:t>
                  </w:r>
                  <w:proofErr w:type="spellStart"/>
                  <w:r>
                    <w:t>elve</w:t>
                  </w:r>
                  <w:bookmarkEnd w:id="66"/>
                  <w:proofErr w:type="spellEnd"/>
                </w:p>
              </w:txbxContent>
            </v:textbox>
            <w10:wrap type="topAndBottom"/>
          </v:shape>
        </w:pict>
      </w:r>
      <w:r w:rsidR="00247955" w:rsidRPr="007C4ACE">
        <w:rPr>
          <w:lang w:val="hu-HU"/>
        </w:rPr>
        <w:t>Az első lépés, hogy a robottal kommunikálni tudjunk. Ez azt feltételezi, hogy nem csak információkat kell</w:t>
      </w:r>
      <w:r w:rsidR="009454F3" w:rsidRPr="007C4ACE">
        <w:rPr>
          <w:lang w:val="hu-HU"/>
        </w:rPr>
        <w:t xml:space="preserve"> tudjunk lekérni, hanem parancsokat küldeni a robotnak. </w:t>
      </w:r>
      <w:r w:rsidR="00175254" w:rsidRPr="007C4ACE">
        <w:rPr>
          <w:lang w:val="hu-HU"/>
        </w:rPr>
        <w:t xml:space="preserve">Ebből kifolyólag olyan eszközre volt szükségünk, amit be tudunk ékelni a felhasználó eszköze és maga a robot közé, így gyakorlatilag megoldva a felmerülő kompatibilitási problémákat, ugyanis így a megvalósítani kívánt applikációtól függ, hogy a felhasználónak milyen eszköz kell, nem kell a robottal </w:t>
      </w:r>
      <w:r w:rsidR="00F37B02" w:rsidRPr="007C4ACE">
        <w:rPr>
          <w:lang w:val="hu-HU"/>
        </w:rPr>
        <w:t>össze</w:t>
      </w:r>
      <w:r w:rsidR="004467E3">
        <w:rPr>
          <w:lang w:val="hu-HU"/>
        </w:rPr>
        <w:t>illeszteni</w:t>
      </w:r>
      <w:r w:rsidR="00175254" w:rsidRPr="007C4ACE">
        <w:rPr>
          <w:lang w:val="hu-HU"/>
        </w:rPr>
        <w:t>. A szerver lényegében egy híd a végpont</w:t>
      </w:r>
      <w:r w:rsidR="00C94BFB" w:rsidRPr="007C4ACE">
        <w:rPr>
          <w:lang w:val="hu-HU"/>
        </w:rPr>
        <w:t>ok</w:t>
      </w:r>
      <w:r w:rsidR="00175254" w:rsidRPr="007C4ACE">
        <w:rPr>
          <w:lang w:val="hu-HU"/>
        </w:rPr>
        <w:t xml:space="preserve"> között. A feladata, hogy felismerje a robotot és a kliens (jelen esetben a felhasználó) oldal felé továbbítson minden információt, ami a robottól érkezik. Emellett persze a kliens oldalt is figyelnie kell, hogy az innen érkező parancsokat feldolgozza és átalakítsa olyan formába, amit a robot megért és végre tud hajtani.</w:t>
      </w:r>
      <w:r w:rsidR="00555A2E" w:rsidRPr="00555A2E">
        <w:rPr>
          <w:noProof/>
          <w:lang w:val="hu-HU"/>
        </w:rPr>
        <w:t xml:space="preserve"> </w:t>
      </w:r>
    </w:p>
    <w:p w14:paraId="13D1F1B9" w14:textId="20B15A22" w:rsidR="00873241" w:rsidRDefault="00591C91" w:rsidP="00555A2E">
      <w:pPr>
        <w:pStyle w:val="BodyText"/>
        <w:tabs>
          <w:tab w:val="left" w:pos="424"/>
          <w:tab w:val="left" w:pos="707"/>
        </w:tabs>
        <w:autoSpaceDE/>
        <w:spacing w:after="120" w:line="360" w:lineRule="auto"/>
        <w:jc w:val="center"/>
        <w:rPr>
          <w:lang w:val="hu-HU"/>
        </w:rPr>
      </w:pPr>
      <w:r>
        <w:rPr>
          <w:noProof/>
          <w:lang w:val="hu-HU"/>
        </w:rPr>
        <w:pict w14:anchorId="3464D763">
          <v:shape id="_x0000_i1036" type="#_x0000_t75" style="width:251.25pt;height:330.75pt;visibility:visible;mso-wrap-style:square">
            <v:imagedata r:id="rId34" o:title=""/>
          </v:shape>
        </w:pict>
      </w:r>
    </w:p>
    <w:p w14:paraId="59F3E878" w14:textId="77777777" w:rsidR="00555A2E" w:rsidRDefault="00555A2E" w:rsidP="007C4ACE">
      <w:pPr>
        <w:pStyle w:val="BodyText"/>
        <w:tabs>
          <w:tab w:val="left" w:pos="424"/>
          <w:tab w:val="left" w:pos="707"/>
        </w:tabs>
        <w:autoSpaceDE/>
        <w:spacing w:after="120" w:line="360" w:lineRule="auto"/>
        <w:rPr>
          <w:lang w:val="hu-HU"/>
        </w:rPr>
      </w:pPr>
    </w:p>
    <w:p w14:paraId="7832F3E9" w14:textId="77777777" w:rsidR="00434640" w:rsidRPr="007C4ACE" w:rsidRDefault="00740989" w:rsidP="007C4ACE">
      <w:pPr>
        <w:pStyle w:val="BodyText"/>
        <w:tabs>
          <w:tab w:val="left" w:pos="424"/>
          <w:tab w:val="left" w:pos="707"/>
        </w:tabs>
        <w:autoSpaceDE/>
        <w:spacing w:after="120" w:line="360" w:lineRule="auto"/>
        <w:rPr>
          <w:lang w:val="hu-HU"/>
        </w:rPr>
      </w:pPr>
      <w:r w:rsidRPr="007C4ACE">
        <w:rPr>
          <w:lang w:val="hu-HU"/>
        </w:rPr>
        <w:t xml:space="preserve">Ahogy a </w:t>
      </w:r>
      <w:r w:rsidR="001A1F82">
        <w:rPr>
          <w:lang w:val="hu-HU"/>
        </w:rPr>
        <w:t>14</w:t>
      </w:r>
      <w:r w:rsidR="000546EF" w:rsidRPr="007C4ACE">
        <w:rPr>
          <w:lang w:val="hu-HU"/>
        </w:rPr>
        <w:t>.</w:t>
      </w:r>
      <w:r w:rsidRPr="007C4ACE">
        <w:rPr>
          <w:lang w:val="hu-HU"/>
        </w:rPr>
        <w:t xml:space="preserve"> ábrán látható, a szervernek egyszerre két szálon kell működni</w:t>
      </w:r>
      <w:r w:rsidR="004467E3">
        <w:rPr>
          <w:lang w:val="hu-HU"/>
        </w:rPr>
        <w:t>e</w:t>
      </w:r>
      <w:r w:rsidRPr="007C4ACE">
        <w:rPr>
          <w:lang w:val="hu-HU"/>
        </w:rPr>
        <w:t xml:space="preserve">. Az első </w:t>
      </w:r>
      <w:r w:rsidR="00C843DA" w:rsidRPr="007C4ACE">
        <w:rPr>
          <w:lang w:val="hu-HU"/>
        </w:rPr>
        <w:t xml:space="preserve">szál feladata, hogy folyamatosan közzé tegye a robot által nyújtott információkat. Ilyenek a csuklók aktuális szögei, pozíciói, minden csuklón lévő nyomaték, a kamerák képe vagy a megfogó szerkezetek állapota (nyitott vagy zárt). </w:t>
      </w:r>
    </w:p>
    <w:p w14:paraId="55C42A34" w14:textId="77777777" w:rsidR="00E766AC" w:rsidRDefault="00C843DA" w:rsidP="007C4ACE">
      <w:pPr>
        <w:pStyle w:val="BodyText"/>
        <w:tabs>
          <w:tab w:val="left" w:pos="424"/>
          <w:tab w:val="left" w:pos="707"/>
        </w:tabs>
        <w:autoSpaceDE/>
        <w:spacing w:after="120" w:line="360" w:lineRule="auto"/>
        <w:rPr>
          <w:b/>
          <w:bCs/>
          <w:lang w:val="hu-HU"/>
        </w:rPr>
      </w:pPr>
      <w:r w:rsidRPr="007C4ACE">
        <w:rPr>
          <w:lang w:val="hu-HU"/>
        </w:rPr>
        <w:t>A második szál szerepe, hogy a kliens/ kliensek üzeneteit fogadja.</w:t>
      </w:r>
      <w:r w:rsidR="007B341D" w:rsidRPr="007C4ACE">
        <w:rPr>
          <w:lang w:val="hu-HU"/>
        </w:rPr>
        <w:t xml:space="preserve"> Ennek a szálnak a feladata hallgatni (</w:t>
      </w:r>
      <w:proofErr w:type="spellStart"/>
      <w:r w:rsidR="007B341D" w:rsidRPr="007C4ACE">
        <w:rPr>
          <w:lang w:val="hu-HU"/>
        </w:rPr>
        <w:t>listening</w:t>
      </w:r>
      <w:proofErr w:type="spellEnd"/>
      <w:r w:rsidR="007B341D" w:rsidRPr="007C4ACE">
        <w:rPr>
          <w:lang w:val="hu-HU"/>
        </w:rPr>
        <w:t>), hogyha a klienstől érkezik-e üzenet. Abban az esetben, hogyha érkezett üzenet, azt fel kell dolgoznia. Ezután pedig a parancsot elküldi a robotnak. Amikor a robot elvégezte a feladatot, az visszajelez a szervernek, ami majd visszajelez a felhasználónak.</w:t>
      </w:r>
      <w:r w:rsidR="007B341D">
        <w:rPr>
          <w:b/>
          <w:bCs/>
          <w:lang w:val="hu-HU"/>
        </w:rPr>
        <w:t xml:space="preserve"> </w:t>
      </w:r>
    </w:p>
    <w:p w14:paraId="6193F0C5" w14:textId="3D9CF731" w:rsidR="00E766AC" w:rsidRPr="00E766AC" w:rsidRDefault="00E766AC" w:rsidP="007C4ACE">
      <w:pPr>
        <w:pStyle w:val="BodyText"/>
        <w:tabs>
          <w:tab w:val="left" w:pos="424"/>
          <w:tab w:val="left" w:pos="707"/>
        </w:tabs>
        <w:autoSpaceDE/>
        <w:spacing w:after="120" w:line="360" w:lineRule="auto"/>
        <w:rPr>
          <w:lang w:val="hu-HU"/>
        </w:rPr>
      </w:pPr>
      <w:r>
        <w:rPr>
          <w:lang w:val="hu-HU"/>
        </w:rPr>
        <w:t>A szervernek emellett fel kell a robotot ismernie. Mivel az általunk használt robotnak, a Baxter-</w:t>
      </w:r>
      <w:proofErr w:type="spellStart"/>
      <w:r>
        <w:rPr>
          <w:lang w:val="hu-HU"/>
        </w:rPr>
        <w:t>nek</w:t>
      </w:r>
      <w:proofErr w:type="spellEnd"/>
      <w:r>
        <w:rPr>
          <w:lang w:val="hu-HU"/>
        </w:rPr>
        <w:t xml:space="preserve"> az operációs rendszere ROS alapú, ezért kézenfekvő volt ennek a technológiának a lehetőségeit alkalmazni. A ROS egy robot programozásra fejlesztett, nyílt forráskódú keretrendszer (lásd 5</w:t>
      </w:r>
      <w:r w:rsidR="00924085">
        <w:rPr>
          <w:lang w:val="hu-HU"/>
        </w:rPr>
        <w:t>.1</w:t>
      </w:r>
      <w:r>
        <w:rPr>
          <w:lang w:val="hu-HU"/>
        </w:rPr>
        <w:t xml:space="preserve">.4 fejezet). Ennek segítségével hozzá fértem a robot által publikált adatokra. </w:t>
      </w:r>
      <w:r w:rsidR="00DA34EE">
        <w:rPr>
          <w:lang w:val="hu-HU"/>
        </w:rPr>
        <w:t>Egy ROS hálózaton belül az entitások csomópontokként (</w:t>
      </w:r>
      <w:proofErr w:type="spellStart"/>
      <w:r w:rsidR="00DA34EE">
        <w:rPr>
          <w:lang w:val="hu-HU"/>
        </w:rPr>
        <w:t>node</w:t>
      </w:r>
      <w:proofErr w:type="spellEnd"/>
      <w:r w:rsidR="00DA34EE">
        <w:rPr>
          <w:lang w:val="hu-HU"/>
        </w:rPr>
        <w:t>) vannak tekintve és a csomópontok tudnak egymás között kommunikálni. A ROS egyik kommunikációs protokollja, a publish/subscribe elvet követi. Ez azt jelenti, hogy a robot (jelen esetben a Baxter), állandóan publikál adatokat</w:t>
      </w:r>
      <w:r w:rsidR="00B35A04">
        <w:rPr>
          <w:lang w:val="hu-HU"/>
        </w:rPr>
        <w:t xml:space="preserve"> úgynevezett „</w:t>
      </w:r>
      <w:proofErr w:type="spellStart"/>
      <w:proofErr w:type="gramStart"/>
      <w:r w:rsidR="00B35A04">
        <w:rPr>
          <w:lang w:val="hu-HU"/>
        </w:rPr>
        <w:t>topicok</w:t>
      </w:r>
      <w:proofErr w:type="spellEnd"/>
      <w:r w:rsidR="00B35A04">
        <w:rPr>
          <w:lang w:val="hu-HU"/>
        </w:rPr>
        <w:t>”-</w:t>
      </w:r>
      <w:proofErr w:type="gramEnd"/>
      <w:r w:rsidR="00B35A04">
        <w:rPr>
          <w:lang w:val="hu-HU"/>
        </w:rPr>
        <w:t xml:space="preserve">ban. A szervernek először inicializálnia kell egy ROS csomópontot, ezután fel kell iratkoznia azokra a </w:t>
      </w:r>
      <w:proofErr w:type="spellStart"/>
      <w:r w:rsidR="00B35A04">
        <w:rPr>
          <w:lang w:val="hu-HU"/>
        </w:rPr>
        <w:t>topic</w:t>
      </w:r>
      <w:proofErr w:type="spellEnd"/>
      <w:r w:rsidR="00B35A04">
        <w:rPr>
          <w:lang w:val="hu-HU"/>
        </w:rPr>
        <w:t xml:space="preserve">-okra, amelyeket továbbítani akar. </w:t>
      </w:r>
    </w:p>
    <w:p w14:paraId="03889448" w14:textId="77777777" w:rsidR="004467E3" w:rsidRPr="004467E3" w:rsidRDefault="008A3356" w:rsidP="004467E3">
      <w:pPr>
        <w:pStyle w:val="H1"/>
        <w:numPr>
          <w:ilvl w:val="2"/>
          <w:numId w:val="20"/>
        </w:numPr>
        <w:tabs>
          <w:tab w:val="left" w:pos="270"/>
        </w:tabs>
        <w:spacing w:before="0" w:line="360" w:lineRule="auto"/>
        <w:rPr>
          <w:lang w:val="hu-HU"/>
        </w:rPr>
      </w:pPr>
      <w:r>
        <w:rPr>
          <w:lang w:val="hu-HU"/>
        </w:rPr>
        <w:br w:type="page"/>
      </w:r>
      <w:bookmarkStart w:id="67" w:name="_Toc138603908"/>
      <w:proofErr w:type="spellStart"/>
      <w:r w:rsidR="00872B0F">
        <w:rPr>
          <w:lang w:val="hu-HU"/>
        </w:rPr>
        <w:lastRenderedPageBreak/>
        <w:t>Gateway</w:t>
      </w:r>
      <w:proofErr w:type="spellEnd"/>
      <w:r w:rsidR="00872B0F">
        <w:rPr>
          <w:lang w:val="hu-HU"/>
        </w:rPr>
        <w:t xml:space="preserve"> szerver komponensei</w:t>
      </w:r>
      <w:bookmarkEnd w:id="67"/>
    </w:p>
    <w:p w14:paraId="29AD320C" w14:textId="77777777" w:rsidR="004467E3" w:rsidRPr="008A3356" w:rsidRDefault="00000000" w:rsidP="008A3356">
      <w:pPr>
        <w:pStyle w:val="BodyText"/>
        <w:tabs>
          <w:tab w:val="left" w:pos="424"/>
          <w:tab w:val="left" w:pos="707"/>
        </w:tabs>
        <w:autoSpaceDE/>
        <w:spacing w:after="120" w:line="360" w:lineRule="auto"/>
        <w:rPr>
          <w:lang w:val="hu-HU"/>
        </w:rPr>
      </w:pPr>
      <w:r>
        <w:rPr>
          <w:noProof/>
        </w:rPr>
        <w:pict w14:anchorId="0CEB9A66">
          <v:shape id="Picture 1" o:spid="_x0000_s2142" type="#_x0000_t75" style="position:absolute;left:0;text-align:left;margin-left:69pt;margin-top:104.7pt;width:298.8pt;height:318.3pt;z-index:4;visibility:visible">
            <v:imagedata r:id="rId35" o:title=""/>
            <w10:wrap type="topAndBottom"/>
          </v:shape>
        </w:pict>
      </w:r>
      <w:r w:rsidR="004467E3" w:rsidRPr="007C4ACE">
        <w:rPr>
          <w:lang w:val="hu-HU"/>
        </w:rPr>
        <w:t xml:space="preserve">A </w:t>
      </w:r>
      <w:r w:rsidR="001A1F82">
        <w:rPr>
          <w:lang w:val="hu-HU"/>
        </w:rPr>
        <w:t>15</w:t>
      </w:r>
      <w:r w:rsidR="004467E3" w:rsidRPr="007C4ACE">
        <w:rPr>
          <w:lang w:val="hu-HU"/>
        </w:rPr>
        <w:t xml:space="preserve">. ábrán látható a </w:t>
      </w:r>
      <w:proofErr w:type="spellStart"/>
      <w:r w:rsidR="004467E3" w:rsidRPr="007C4ACE">
        <w:rPr>
          <w:lang w:val="hu-HU"/>
        </w:rPr>
        <w:t>BaxterServer</w:t>
      </w:r>
      <w:proofErr w:type="spellEnd"/>
      <w:r w:rsidR="004467E3" w:rsidRPr="007C4ACE">
        <w:rPr>
          <w:lang w:val="hu-HU"/>
        </w:rPr>
        <w:t xml:space="preserve"> osztálydiagramja. Az osztály rendelkezik egy jobb és bal végtag adattaggal, amik a robot jobb és bal karját vezérlik. Hasonlóképpen vannak elérve a karok végberendezései és a robot feje. Ezek mellett vannak a </w:t>
      </w:r>
      <w:proofErr w:type="spellStart"/>
      <w:proofErr w:type="gramStart"/>
      <w:r w:rsidR="004467E3" w:rsidRPr="007C4ACE">
        <w:rPr>
          <w:lang w:val="hu-HU"/>
        </w:rPr>
        <w:t>socket</w:t>
      </w:r>
      <w:proofErr w:type="spellEnd"/>
      <w:proofErr w:type="gramEnd"/>
      <w:r w:rsidR="004467E3" w:rsidRPr="007C4ACE">
        <w:rPr>
          <w:lang w:val="hu-HU"/>
        </w:rPr>
        <w:t xml:space="preserve"> illetve </w:t>
      </w:r>
      <w:proofErr w:type="spellStart"/>
      <w:r w:rsidR="004467E3" w:rsidRPr="007C4ACE">
        <w:rPr>
          <w:lang w:val="hu-HU"/>
        </w:rPr>
        <w:t>reply_socket</w:t>
      </w:r>
      <w:proofErr w:type="spellEnd"/>
      <w:r w:rsidR="004467E3" w:rsidRPr="007C4ACE">
        <w:rPr>
          <w:lang w:val="hu-HU"/>
        </w:rPr>
        <w:t xml:space="preserve"> paraméterek, amiken keresztül majd a felhasználóval tud kommunikálni. </w:t>
      </w:r>
    </w:p>
    <w:p w14:paraId="7465D06C" w14:textId="5BE28E72" w:rsidR="004467E3" w:rsidRDefault="00000000" w:rsidP="004538B9">
      <w:pPr>
        <w:pStyle w:val="BodyText"/>
        <w:tabs>
          <w:tab w:val="left" w:pos="424"/>
          <w:tab w:val="left" w:pos="707"/>
        </w:tabs>
        <w:autoSpaceDE/>
        <w:spacing w:before="240" w:after="120" w:line="360" w:lineRule="auto"/>
        <w:rPr>
          <w:lang w:val="hu-HU"/>
        </w:rPr>
      </w:pPr>
      <w:r>
        <w:rPr>
          <w:noProof/>
        </w:rPr>
        <w:pict w14:anchorId="458EF247">
          <v:shape id="_x0000_s2165" type="#_x0000_t202" style="position:absolute;left:0;text-align:left;margin-left:69pt;margin-top:344.55pt;width:330.6pt;height:26.65pt;z-index:8" stroked="f">
            <v:textbox style="mso-next-textbox:#_x0000_s2165;mso-fit-shape-to-text:t" inset="0,0,0,0">
              <w:txbxContent>
                <w:p w14:paraId="17763189" w14:textId="7DE6D4C5" w:rsidR="00872B0F" w:rsidRPr="00326A9C" w:rsidRDefault="00872B0F" w:rsidP="00872B0F">
                  <w:pPr>
                    <w:pStyle w:val="Caption"/>
                    <w:jc w:val="center"/>
                    <w:rPr>
                      <w:rFonts w:ascii="Times New Roman" w:eastAsia="Times New Roman" w:hAnsi="Times New Roman" w:cs="Times New Roman"/>
                      <w:noProof/>
                    </w:rPr>
                  </w:pPr>
                  <w:bookmarkStart w:id="68" w:name="_Toc138600356"/>
                  <w:proofErr w:type="spellStart"/>
                  <w:r>
                    <w:t>Ábra</w:t>
                  </w:r>
                  <w:proofErr w:type="spellEnd"/>
                  <w:r>
                    <w:t xml:space="preserve"> </w:t>
                  </w:r>
                  <w:fldSimple w:instr=" SEQ Ábra \* ARABIC ">
                    <w:r w:rsidR="00420F61">
                      <w:rPr>
                        <w:noProof/>
                      </w:rPr>
                      <w:t>15</w:t>
                    </w:r>
                  </w:fldSimple>
                  <w:r>
                    <w:t xml:space="preserve">: A Gateway </w:t>
                  </w:r>
                  <w:proofErr w:type="spellStart"/>
                  <w:r>
                    <w:t>szerver</w:t>
                  </w:r>
                  <w:proofErr w:type="spellEnd"/>
                  <w:r>
                    <w:t xml:space="preserve"> </w:t>
                  </w:r>
                  <w:proofErr w:type="spellStart"/>
                  <w:r>
                    <w:t>osztály</w:t>
                  </w:r>
                  <w:proofErr w:type="spellEnd"/>
                  <w:r>
                    <w:t xml:space="preserve"> </w:t>
                  </w:r>
                  <w:proofErr w:type="spellStart"/>
                  <w:r>
                    <w:t>diagramja</w:t>
                  </w:r>
                  <w:bookmarkEnd w:id="68"/>
                  <w:proofErr w:type="spellEnd"/>
                </w:p>
              </w:txbxContent>
            </v:textbox>
            <w10:wrap type="topAndBottom"/>
          </v:shape>
        </w:pict>
      </w:r>
      <w:r w:rsidR="004467E3" w:rsidRPr="007C4ACE">
        <w:rPr>
          <w:lang w:val="hu-HU"/>
        </w:rPr>
        <w:t xml:space="preserve">A szerver osztályt először inicializáltam, ez a </w:t>
      </w:r>
      <w:r w:rsidR="00924085">
        <w:rPr>
          <w:lang w:val="hu-HU"/>
        </w:rPr>
        <w:t>1</w:t>
      </w:r>
      <w:r w:rsidR="002E1154">
        <w:rPr>
          <w:lang w:val="hu-HU"/>
        </w:rPr>
        <w:t>6</w:t>
      </w:r>
      <w:r w:rsidR="00AB62EC">
        <w:rPr>
          <w:lang w:val="hu-HU"/>
        </w:rPr>
        <w:t>.</w:t>
      </w:r>
      <w:r w:rsidR="004467E3" w:rsidRPr="007C4ACE">
        <w:rPr>
          <w:lang w:val="hu-HU"/>
        </w:rPr>
        <w:t xml:space="preserve"> ábrán látható. Itt az első lépés volt, egy ROS csomópont inicializálása. Ez, azt a célt szolgálja</w:t>
      </w:r>
      <w:r w:rsidR="00AB62EC">
        <w:rPr>
          <w:lang w:val="hu-HU"/>
        </w:rPr>
        <w:t xml:space="preserve"> (lásd </w:t>
      </w:r>
      <w:r w:rsidR="00924085">
        <w:rPr>
          <w:lang w:val="hu-HU"/>
        </w:rPr>
        <w:t>5</w:t>
      </w:r>
      <w:r w:rsidR="00AB62EC">
        <w:rPr>
          <w:lang w:val="hu-HU"/>
        </w:rPr>
        <w:t>.1.</w:t>
      </w:r>
      <w:r w:rsidR="00924085">
        <w:rPr>
          <w:lang w:val="hu-HU"/>
        </w:rPr>
        <w:t>4</w:t>
      </w:r>
      <w:r w:rsidR="00AB62EC">
        <w:rPr>
          <w:lang w:val="hu-HU"/>
        </w:rPr>
        <w:t xml:space="preserve"> fejezet)</w:t>
      </w:r>
      <w:r w:rsidR="004467E3" w:rsidRPr="007C4ACE">
        <w:rPr>
          <w:lang w:val="hu-HU"/>
        </w:rPr>
        <w:t>, hogy a</w:t>
      </w:r>
      <w:r w:rsidR="00AB62EC">
        <w:rPr>
          <w:lang w:val="hu-HU"/>
        </w:rPr>
        <w:t xml:space="preserve"> robot által</w:t>
      </w:r>
      <w:r w:rsidR="004467E3" w:rsidRPr="007C4ACE">
        <w:rPr>
          <w:lang w:val="hu-HU"/>
        </w:rPr>
        <w:t xml:space="preserve"> publikált információkat el tudja a szerver érni. Ezt követően a robotot engedélyezett állapotba kellett helyezni, hogy lehessen vezérelni. Ezután inicializáltam a robot elemeire mutató adattagokat és feliratkoztam a robot „</w:t>
      </w:r>
      <w:proofErr w:type="spellStart"/>
      <w:r w:rsidR="004467E3" w:rsidRPr="007C4ACE">
        <w:rPr>
          <w:lang w:val="hu-HU"/>
        </w:rPr>
        <w:t>topic-jaira</w:t>
      </w:r>
      <w:proofErr w:type="spellEnd"/>
      <w:r w:rsidR="004467E3" w:rsidRPr="007C4ACE">
        <w:rPr>
          <w:lang w:val="hu-HU"/>
        </w:rPr>
        <w:t xml:space="preserve">”. Ezt követően meghívódik az </w:t>
      </w:r>
      <w:proofErr w:type="spellStart"/>
      <w:r w:rsidR="004467E3" w:rsidRPr="007C4ACE">
        <w:rPr>
          <w:lang w:val="hu-HU"/>
        </w:rPr>
        <w:t>init_</w:t>
      </w:r>
      <w:proofErr w:type="gramStart"/>
      <w:r w:rsidR="004467E3" w:rsidRPr="007C4ACE">
        <w:rPr>
          <w:lang w:val="hu-HU"/>
        </w:rPr>
        <w:t>stream</w:t>
      </w:r>
      <w:proofErr w:type="spellEnd"/>
      <w:r w:rsidR="004467E3" w:rsidRPr="007C4ACE">
        <w:rPr>
          <w:lang w:val="hu-HU"/>
        </w:rPr>
        <w:t>(</w:t>
      </w:r>
      <w:proofErr w:type="gramEnd"/>
      <w:r w:rsidR="004467E3" w:rsidRPr="007C4ACE">
        <w:rPr>
          <w:lang w:val="hu-HU"/>
        </w:rPr>
        <w:t xml:space="preserve">) függvény, ahol a </w:t>
      </w:r>
      <w:proofErr w:type="spellStart"/>
      <w:r w:rsidR="004467E3" w:rsidRPr="007C4ACE">
        <w:rPr>
          <w:lang w:val="hu-HU"/>
        </w:rPr>
        <w:t>socket</w:t>
      </w:r>
      <w:proofErr w:type="spellEnd"/>
      <w:r w:rsidR="004467E3" w:rsidRPr="007C4ACE">
        <w:rPr>
          <w:lang w:val="hu-HU"/>
        </w:rPr>
        <w:t>-ek inicializálódnak.</w:t>
      </w:r>
    </w:p>
    <w:p w14:paraId="00F9A5D1" w14:textId="465F0027" w:rsidR="00B35A04" w:rsidRPr="007C4ACE" w:rsidRDefault="00000000" w:rsidP="004467E3">
      <w:pPr>
        <w:pStyle w:val="BodyText"/>
        <w:tabs>
          <w:tab w:val="left" w:pos="424"/>
          <w:tab w:val="left" w:pos="707"/>
        </w:tabs>
        <w:autoSpaceDE/>
        <w:spacing w:after="120" w:line="360" w:lineRule="auto"/>
        <w:rPr>
          <w:lang w:val="hu-HU"/>
        </w:rPr>
      </w:pPr>
      <w:r>
        <w:rPr>
          <w:noProof/>
        </w:rPr>
        <w:lastRenderedPageBreak/>
        <w:pict w14:anchorId="38A98B0B">
          <v:shape id="_x0000_s2203" type="#_x0000_t202" style="position:absolute;left:0;text-align:left;margin-left:-.15pt;margin-top:371.5pt;width:428pt;height:19.15pt;z-index:17;mso-position-horizontal-relative:text;mso-position-vertical-relative:text" stroked="f">
            <v:textbox inset="0,0,0,0">
              <w:txbxContent>
                <w:p w14:paraId="5B4808E0" w14:textId="25BB466A" w:rsidR="00951F79" w:rsidRPr="00157B14" w:rsidRDefault="00951F79" w:rsidP="00951F79">
                  <w:pPr>
                    <w:pStyle w:val="Caption"/>
                    <w:jc w:val="center"/>
                    <w:rPr>
                      <w:rFonts w:ascii="Times New Roman" w:eastAsia="Times New Roman" w:hAnsi="Times New Roman" w:cs="Times New Roman"/>
                      <w:noProof/>
                    </w:rPr>
                  </w:pPr>
                  <w:bookmarkStart w:id="69" w:name="_Toc138600357"/>
                  <w:proofErr w:type="spellStart"/>
                  <w:r>
                    <w:t>Ábra</w:t>
                  </w:r>
                  <w:proofErr w:type="spellEnd"/>
                  <w:r>
                    <w:t xml:space="preserve"> </w:t>
                  </w:r>
                  <w:fldSimple w:instr=" SEQ Ábra \* ARABIC ">
                    <w:r w:rsidR="00420F61">
                      <w:rPr>
                        <w:noProof/>
                      </w:rPr>
                      <w:t>16</w:t>
                    </w:r>
                  </w:fldSimple>
                  <w:r>
                    <w:t xml:space="preserve">: A </w:t>
                  </w:r>
                  <w:proofErr w:type="spellStart"/>
                  <w:r>
                    <w:t>BaxterServer</w:t>
                  </w:r>
                  <w:proofErr w:type="spellEnd"/>
                  <w:r>
                    <w:t xml:space="preserve"> </w:t>
                  </w:r>
                  <w:proofErr w:type="spellStart"/>
                  <w:r>
                    <w:t>osztály</w:t>
                  </w:r>
                  <w:proofErr w:type="spellEnd"/>
                  <w:r>
                    <w:t xml:space="preserve"> </w:t>
                  </w:r>
                  <w:proofErr w:type="spellStart"/>
                  <w:r>
                    <w:t>inicializásása</w:t>
                  </w:r>
                  <w:bookmarkEnd w:id="69"/>
                  <w:proofErr w:type="spellEnd"/>
                </w:p>
              </w:txbxContent>
            </v:textbox>
            <w10:wrap type="topAndBottom"/>
          </v:shape>
        </w:pict>
      </w:r>
      <w:r>
        <w:rPr>
          <w:noProof/>
        </w:rPr>
        <w:pict w14:anchorId="5684DC8D">
          <v:shape id="_x0000_s2202" type="#_x0000_t202" style="position:absolute;left:0;text-align:left;margin-left:11.8pt;margin-top:650.85pt;width:424.95pt;height:26.65pt;z-index:16;mso-position-horizontal-relative:text;mso-position-vertical-relative:text" stroked="f">
            <v:textbox style="mso-fit-shape-to-text:t" inset="0,0,0,0">
              <w:txbxContent>
                <w:p w14:paraId="420DE184" w14:textId="2A1B50CC" w:rsidR="002E1154" w:rsidRPr="000830C4" w:rsidRDefault="002E1154" w:rsidP="002E1154">
                  <w:pPr>
                    <w:pStyle w:val="Caption"/>
                    <w:jc w:val="center"/>
                    <w:rPr>
                      <w:rFonts w:ascii="Times New Roman" w:eastAsia="Times New Roman" w:hAnsi="Times New Roman" w:cs="Times New Roman"/>
                      <w:noProof/>
                    </w:rPr>
                  </w:pPr>
                  <w:bookmarkStart w:id="70" w:name="_Toc138600358"/>
                  <w:proofErr w:type="spellStart"/>
                  <w:r>
                    <w:t>Ábra</w:t>
                  </w:r>
                  <w:proofErr w:type="spellEnd"/>
                  <w:r>
                    <w:t xml:space="preserve"> </w:t>
                  </w:r>
                  <w:fldSimple w:instr=" SEQ Ábra \* ARABIC ">
                    <w:r w:rsidR="00420F61">
                      <w:rPr>
                        <w:noProof/>
                      </w:rPr>
                      <w:t>17</w:t>
                    </w:r>
                  </w:fldSimple>
                  <w:r>
                    <w:t xml:space="preserve">: A </w:t>
                  </w:r>
                  <w:proofErr w:type="spellStart"/>
                  <w:r w:rsidR="00951F79">
                    <w:t>publish_</w:t>
                  </w:r>
                  <w:proofErr w:type="gramStart"/>
                  <w:r w:rsidR="00951F79">
                    <w:t>data</w:t>
                  </w:r>
                  <w:proofErr w:type="spellEnd"/>
                  <w:r w:rsidR="00951F79">
                    <w:t>(</w:t>
                  </w:r>
                  <w:proofErr w:type="gramEnd"/>
                  <w:r w:rsidR="00951F79">
                    <w:t xml:space="preserve">) </w:t>
                  </w:r>
                  <w:proofErr w:type="spellStart"/>
                  <w:r w:rsidR="00951F79">
                    <w:t>függvény</w:t>
                  </w:r>
                  <w:bookmarkEnd w:id="70"/>
                  <w:proofErr w:type="spellEnd"/>
                </w:p>
              </w:txbxContent>
            </v:textbox>
            <w10:wrap type="topAndBottom"/>
          </v:shape>
        </w:pict>
      </w:r>
      <w:r>
        <w:rPr>
          <w:noProof/>
        </w:rPr>
        <w:pict w14:anchorId="17F1629D">
          <v:shape id="_x0000_s2146" type="#_x0000_t75" style="position:absolute;left:0;text-align:left;margin-left:-.15pt;margin-top:390.65pt;width:430.25pt;height:250.4pt;z-index:6;visibility:visible">
            <v:imagedata r:id="rId36" o:title="" cropbottom="12514f" cropright="-1163f"/>
            <w10:wrap type="topAndBottom"/>
          </v:shape>
        </w:pict>
      </w:r>
      <w:r>
        <w:rPr>
          <w:noProof/>
        </w:rPr>
        <w:pict w14:anchorId="2260EC31">
          <v:shape id="_x0000_s2144" type="#_x0000_t75" style="position:absolute;left:0;text-align:left;margin-left:-.15pt;margin-top:78.4pt;width:424.95pt;height:295.3pt;z-index:5;visibility:visible">
            <v:imagedata r:id="rId37" o:title=""/>
            <w10:wrap type="topAndBottom"/>
          </v:shape>
        </w:pict>
      </w:r>
      <w:r w:rsidR="00B35A04" w:rsidRPr="007C4ACE">
        <w:rPr>
          <w:lang w:val="hu-HU"/>
        </w:rPr>
        <w:t xml:space="preserve">Ezután következett, hogy a robotot vezérelni </w:t>
      </w:r>
      <w:r w:rsidR="00B35A04">
        <w:rPr>
          <w:lang w:val="hu-HU"/>
        </w:rPr>
        <w:t>lehessen</w:t>
      </w:r>
      <w:r w:rsidR="00B35A04" w:rsidRPr="007C4ACE">
        <w:rPr>
          <w:lang w:val="hu-HU"/>
        </w:rPr>
        <w:t xml:space="preserve">. Erre a </w:t>
      </w:r>
      <w:proofErr w:type="spellStart"/>
      <w:r w:rsidR="00B35A04" w:rsidRPr="007C4ACE">
        <w:rPr>
          <w:lang w:val="hu-HU"/>
        </w:rPr>
        <w:t>baxter_interface</w:t>
      </w:r>
      <w:proofErr w:type="spellEnd"/>
      <w:r w:rsidR="00B35A04" w:rsidRPr="007C4ACE">
        <w:rPr>
          <w:lang w:val="hu-HU"/>
        </w:rPr>
        <w:t xml:space="preserve"> </w:t>
      </w:r>
      <w:proofErr w:type="spellStart"/>
      <w:r w:rsidR="00B35A04" w:rsidRPr="007C4ACE">
        <w:rPr>
          <w:lang w:val="hu-HU"/>
        </w:rPr>
        <w:t>python</w:t>
      </w:r>
      <w:proofErr w:type="spellEnd"/>
      <w:r w:rsidR="00B35A04" w:rsidRPr="007C4ACE">
        <w:rPr>
          <w:lang w:val="hu-HU"/>
        </w:rPr>
        <w:t xml:space="preserve"> könyvtárat használtam, ami egy a </w:t>
      </w:r>
      <w:proofErr w:type="spellStart"/>
      <w:r w:rsidR="00B35A04" w:rsidRPr="007C4ACE">
        <w:rPr>
          <w:lang w:val="hu-HU"/>
        </w:rPr>
        <w:t>Rethink</w:t>
      </w:r>
      <w:proofErr w:type="spellEnd"/>
      <w:r w:rsidR="00B35A04" w:rsidRPr="007C4ACE">
        <w:rPr>
          <w:lang w:val="hu-HU"/>
        </w:rPr>
        <w:t xml:space="preserve"> </w:t>
      </w:r>
      <w:proofErr w:type="spellStart"/>
      <w:r w:rsidR="00B35A04" w:rsidRPr="007C4ACE">
        <w:rPr>
          <w:lang w:val="hu-HU"/>
        </w:rPr>
        <w:t>Robotics</w:t>
      </w:r>
      <w:proofErr w:type="spellEnd"/>
      <w:r w:rsidR="00B35A04" w:rsidRPr="007C4ACE">
        <w:rPr>
          <w:lang w:val="hu-HU"/>
        </w:rPr>
        <w:t xml:space="preserve"> által fejlesztett, kifejezetten a Baxter robot irányítására szolgáló könyvtár.  Ebben implementálva vannak a robot különböző elemei, mint a jobb és</w:t>
      </w:r>
      <w:r w:rsidR="008A3356">
        <w:rPr>
          <w:lang w:val="hu-HU"/>
        </w:rPr>
        <w:t xml:space="preserve"> bal</w:t>
      </w:r>
      <w:r w:rsidR="00B35A04" w:rsidRPr="007C4ACE">
        <w:rPr>
          <w:lang w:val="hu-HU"/>
        </w:rPr>
        <w:t xml:space="preserve"> </w:t>
      </w:r>
      <w:r w:rsidR="00B35A04" w:rsidRPr="007C4ACE">
        <w:rPr>
          <w:lang w:val="hu-HU"/>
        </w:rPr>
        <w:lastRenderedPageBreak/>
        <w:t xml:space="preserve">kar, adott kamerák, a jobb és bal megfogó eszközök vagy a robot feje. Ha ezek inicializálva vannak, a robotot egyszerűen tudjuk vezérelni. </w:t>
      </w:r>
    </w:p>
    <w:p w14:paraId="045AE9AB" w14:textId="14E40D89" w:rsidR="004467E3" w:rsidRPr="00F27327" w:rsidRDefault="004467E3" w:rsidP="00872B0F">
      <w:pPr>
        <w:pStyle w:val="BodyText"/>
        <w:tabs>
          <w:tab w:val="left" w:pos="424"/>
          <w:tab w:val="left" w:pos="707"/>
        </w:tabs>
        <w:autoSpaceDE/>
        <w:spacing w:before="240" w:after="120" w:line="360" w:lineRule="auto"/>
        <w:rPr>
          <w:lang w:val="hu-HU"/>
        </w:rPr>
      </w:pPr>
      <w:r w:rsidRPr="007C4ACE">
        <w:rPr>
          <w:lang w:val="hu-HU"/>
        </w:rPr>
        <w:t xml:space="preserve">Az osztálynak a </w:t>
      </w:r>
      <w:proofErr w:type="spellStart"/>
      <w:r w:rsidRPr="007C4ACE">
        <w:rPr>
          <w:lang w:val="hu-HU"/>
        </w:rPr>
        <w:t>callback</w:t>
      </w:r>
      <w:proofErr w:type="spellEnd"/>
      <w:r w:rsidRPr="007C4ACE">
        <w:rPr>
          <w:lang w:val="hu-HU"/>
        </w:rPr>
        <w:t xml:space="preserve"> függvényei lekérik az adott kamera képét, amit a robot publikál. A </w:t>
      </w:r>
      <w:proofErr w:type="spellStart"/>
      <w:r w:rsidRPr="007C4ACE">
        <w:rPr>
          <w:lang w:val="hu-HU"/>
        </w:rPr>
        <w:t>publish_</w:t>
      </w:r>
      <w:proofErr w:type="gramStart"/>
      <w:r w:rsidRPr="007C4ACE">
        <w:rPr>
          <w:lang w:val="hu-HU"/>
        </w:rPr>
        <w:t>data</w:t>
      </w:r>
      <w:proofErr w:type="spellEnd"/>
      <w:r w:rsidRPr="007C4ACE">
        <w:rPr>
          <w:lang w:val="hu-HU"/>
        </w:rPr>
        <w:t>(</w:t>
      </w:r>
      <w:proofErr w:type="gramEnd"/>
      <w:r w:rsidRPr="007C4ACE">
        <w:rPr>
          <w:lang w:val="hu-HU"/>
        </w:rPr>
        <w:t>) függvény pedig a felépített adatokat küldi ki a kliensek felé (1</w:t>
      </w:r>
      <w:r w:rsidR="002E1154">
        <w:rPr>
          <w:lang w:val="hu-HU"/>
        </w:rPr>
        <w:t>7.</w:t>
      </w:r>
      <w:r w:rsidRPr="007C4ACE">
        <w:rPr>
          <w:lang w:val="hu-HU"/>
        </w:rPr>
        <w:t xml:space="preserve"> ábra).</w:t>
      </w:r>
    </w:p>
    <w:p w14:paraId="2EC2F514" w14:textId="77777777" w:rsidR="004467E3" w:rsidRDefault="004467E3" w:rsidP="004301D2">
      <w:pPr>
        <w:pStyle w:val="BodyText"/>
        <w:tabs>
          <w:tab w:val="left" w:pos="424"/>
          <w:tab w:val="left" w:pos="707"/>
        </w:tabs>
        <w:autoSpaceDE/>
        <w:spacing w:before="240" w:after="120" w:line="360" w:lineRule="auto"/>
        <w:rPr>
          <w:lang w:val="hu-HU"/>
        </w:rPr>
      </w:pPr>
      <w:r w:rsidRPr="007C4ACE">
        <w:rPr>
          <w:lang w:val="hu-HU"/>
        </w:rPr>
        <w:t xml:space="preserve">A parancsok fogadása és feldolgozása a </w:t>
      </w:r>
      <w:proofErr w:type="spellStart"/>
      <w:proofErr w:type="gramStart"/>
      <w:r w:rsidRPr="007C4ACE">
        <w:rPr>
          <w:lang w:val="hu-HU"/>
        </w:rPr>
        <w:t>self.run</w:t>
      </w:r>
      <w:proofErr w:type="spellEnd"/>
      <w:r w:rsidRPr="007C4ACE">
        <w:rPr>
          <w:lang w:val="hu-HU"/>
        </w:rPr>
        <w:t>(</w:t>
      </w:r>
      <w:proofErr w:type="gramEnd"/>
      <w:r w:rsidRPr="007C4ACE">
        <w:rPr>
          <w:lang w:val="hu-HU"/>
        </w:rPr>
        <w:t>) függvényben történik. Itt</w:t>
      </w:r>
      <w:r w:rsidR="00C97EC5">
        <w:rPr>
          <w:lang w:val="hu-HU"/>
        </w:rPr>
        <w:t xml:space="preserve"> elindul a szál, ami szórja az adatokat a későbbiekben és a szerver elkezdi figyelni a klienseit. Abban az esetben</w:t>
      </w:r>
      <w:r w:rsidRPr="007C4ACE">
        <w:rPr>
          <w:lang w:val="hu-HU"/>
        </w:rPr>
        <w:t xml:space="preserve"> hogyha a szerver üzenetet kap, az üzenet tartalma alapján a megfelelő parancsot küldi a robotnak, ezután pedig visszaigazolást küld a kliens felé.</w:t>
      </w:r>
      <w:r w:rsidR="00C97EC5">
        <w:rPr>
          <w:lang w:val="hu-HU"/>
        </w:rPr>
        <w:t xml:space="preserve"> </w:t>
      </w:r>
    </w:p>
    <w:p w14:paraId="0840C8D5" w14:textId="77777777" w:rsidR="00C97EC5" w:rsidRPr="004467E3" w:rsidRDefault="00C97EC5" w:rsidP="004301D2">
      <w:pPr>
        <w:pStyle w:val="BodyText"/>
        <w:tabs>
          <w:tab w:val="left" w:pos="424"/>
          <w:tab w:val="left" w:pos="707"/>
        </w:tabs>
        <w:autoSpaceDE/>
        <w:spacing w:before="240" w:after="120" w:line="360" w:lineRule="auto"/>
        <w:rPr>
          <w:lang w:val="hu-HU"/>
        </w:rPr>
      </w:pPr>
      <w:r>
        <w:rPr>
          <w:lang w:val="hu-HU"/>
        </w:rPr>
        <w:t>Ez a funkció egy, a fő szálon futó, ciklus, ami amíg a szerver le nem áll, addig figyeli az erre szánt kommunikációs végpontot (</w:t>
      </w:r>
      <w:proofErr w:type="spellStart"/>
      <w:r>
        <w:rPr>
          <w:lang w:val="hu-HU"/>
        </w:rPr>
        <w:t>socketet</w:t>
      </w:r>
      <w:proofErr w:type="spellEnd"/>
      <w:r>
        <w:rPr>
          <w:lang w:val="hu-HU"/>
        </w:rPr>
        <w:t xml:space="preserve">). </w:t>
      </w:r>
    </w:p>
    <w:p w14:paraId="38654F49" w14:textId="77777777" w:rsidR="00434640" w:rsidRPr="00434640" w:rsidRDefault="003B52B6" w:rsidP="00C97EC5">
      <w:pPr>
        <w:pStyle w:val="H1"/>
        <w:numPr>
          <w:ilvl w:val="2"/>
          <w:numId w:val="20"/>
        </w:numPr>
        <w:tabs>
          <w:tab w:val="left" w:pos="270"/>
        </w:tabs>
        <w:spacing w:line="360" w:lineRule="auto"/>
        <w:rPr>
          <w:lang w:val="hu-HU"/>
        </w:rPr>
      </w:pPr>
      <w:bookmarkStart w:id="71" w:name="_Toc138603909"/>
      <w:r>
        <w:rPr>
          <w:noProof/>
        </w:rPr>
        <w:t>Felhasználó</w:t>
      </w:r>
      <w:r w:rsidR="004467E3">
        <w:rPr>
          <w:noProof/>
        </w:rPr>
        <w:t>i</w:t>
      </w:r>
      <w:r>
        <w:rPr>
          <w:noProof/>
        </w:rPr>
        <w:t xml:space="preserve"> </w:t>
      </w:r>
      <w:r w:rsidR="004467E3">
        <w:rPr>
          <w:noProof/>
        </w:rPr>
        <w:t>interfész</w:t>
      </w:r>
      <w:bookmarkEnd w:id="71"/>
    </w:p>
    <w:p w14:paraId="62296BEA" w14:textId="58907681" w:rsidR="00331ACF" w:rsidRDefault="004A1D5D" w:rsidP="007C4ACE">
      <w:pPr>
        <w:pStyle w:val="BodyText"/>
        <w:tabs>
          <w:tab w:val="left" w:pos="424"/>
          <w:tab w:val="left" w:pos="707"/>
        </w:tabs>
        <w:autoSpaceDE/>
        <w:spacing w:after="120" w:line="360" w:lineRule="auto"/>
        <w:rPr>
          <w:lang w:val="hu-HU"/>
        </w:rPr>
      </w:pPr>
      <w:r w:rsidRPr="007C4ACE">
        <w:rPr>
          <w:lang w:val="hu-HU"/>
        </w:rPr>
        <w:t xml:space="preserve">A második lépés, hogy létrehozzuk a rendszer azon részét, </w:t>
      </w:r>
      <w:r w:rsidR="00995596" w:rsidRPr="007C4ACE">
        <w:rPr>
          <w:lang w:val="hu-HU"/>
        </w:rPr>
        <w:t>am</w:t>
      </w:r>
      <w:r w:rsidR="00995596">
        <w:rPr>
          <w:lang w:val="hu-HU"/>
        </w:rPr>
        <w:t>ellyel a felhasználó közvetlen interakcióban van</w:t>
      </w:r>
      <w:r w:rsidR="00234658" w:rsidRPr="007C4ACE">
        <w:rPr>
          <w:lang w:val="hu-HU"/>
        </w:rPr>
        <w:t>. Ez a rész tartalmazza a Kinect szenzort, és az alkalmazást, ami azt feldolgozza.</w:t>
      </w:r>
      <w:r w:rsidR="00F37B02" w:rsidRPr="007C4ACE">
        <w:rPr>
          <w:lang w:val="hu-HU"/>
        </w:rPr>
        <w:t xml:space="preserve"> </w:t>
      </w:r>
      <w:r w:rsidR="000546EF" w:rsidRPr="007C4ACE">
        <w:rPr>
          <w:lang w:val="hu-HU"/>
        </w:rPr>
        <w:t xml:space="preserve">Ennek a csomópontnak az </w:t>
      </w:r>
      <w:r w:rsidR="00995596">
        <w:rPr>
          <w:lang w:val="hu-HU"/>
        </w:rPr>
        <w:t>elméleti működési elve</w:t>
      </w:r>
      <w:r w:rsidR="000546EF" w:rsidRPr="007C4ACE">
        <w:rPr>
          <w:lang w:val="hu-HU"/>
        </w:rPr>
        <w:t xml:space="preserve"> a </w:t>
      </w:r>
      <w:r w:rsidR="001A1F82">
        <w:rPr>
          <w:lang w:val="hu-HU"/>
        </w:rPr>
        <w:t>18.</w:t>
      </w:r>
      <w:r w:rsidR="000546EF" w:rsidRPr="007C4ACE">
        <w:rPr>
          <w:lang w:val="hu-HU"/>
        </w:rPr>
        <w:t xml:space="preserve"> ábrán látható</w:t>
      </w:r>
      <w:r w:rsidR="00995596">
        <w:rPr>
          <w:lang w:val="hu-HU"/>
        </w:rPr>
        <w:t xml:space="preserve">. </w:t>
      </w:r>
      <w:r w:rsidR="00BC22B7">
        <w:rPr>
          <w:lang w:val="hu-HU"/>
        </w:rPr>
        <w:t xml:space="preserve">Ennek is két szálon kell működnie. Az első szálon valósul meg a kamera kivetítése a képernyőre. A második szál gyűjti be a Kinect által rögzített felhasználónak az adatait. Az innen kinyert szögeket megfelelteti a robot értékeivel és a szervernek elküldi azokat. </w:t>
      </w:r>
      <w:r w:rsidR="00AB62EC">
        <w:rPr>
          <w:lang w:val="hu-HU"/>
        </w:rPr>
        <w:t xml:space="preserve">Fontos megjegyezni, hogy addig, az algoritmus blokkolódik, ameddig az egy testet nem érzékel a Kinect kamera érzékelési terében. </w:t>
      </w:r>
    </w:p>
    <w:p w14:paraId="3811A791" w14:textId="2115464A" w:rsidR="00331ACF" w:rsidRPr="00434640" w:rsidRDefault="00591C91" w:rsidP="00331ACF">
      <w:pPr>
        <w:pStyle w:val="BodyText"/>
        <w:tabs>
          <w:tab w:val="left" w:pos="424"/>
          <w:tab w:val="left" w:pos="707"/>
        </w:tabs>
        <w:autoSpaceDE/>
        <w:spacing w:after="120" w:line="360" w:lineRule="auto"/>
        <w:jc w:val="center"/>
        <w:rPr>
          <w:lang w:val="hu-HU"/>
        </w:rPr>
      </w:pPr>
      <w:r>
        <w:rPr>
          <w:noProof/>
          <w:lang w:val="hu-HU"/>
        </w:rPr>
        <w:lastRenderedPageBreak/>
        <w:pict w14:anchorId="3C0E34DB">
          <v:shape id="_x0000_i1037" type="#_x0000_t75" style="width:307.5pt;height:464.25pt;visibility:visible;mso-wrap-style:square">
            <v:imagedata r:id="rId38" o:title=""/>
          </v:shape>
        </w:pict>
      </w:r>
    </w:p>
    <w:p w14:paraId="153030C3" w14:textId="09A34F11" w:rsidR="00331ACF" w:rsidRDefault="00000000" w:rsidP="00B35A04">
      <w:pPr>
        <w:pStyle w:val="BodyText"/>
        <w:tabs>
          <w:tab w:val="left" w:pos="424"/>
          <w:tab w:val="left" w:pos="707"/>
        </w:tabs>
        <w:autoSpaceDE/>
        <w:spacing w:before="240" w:after="120" w:line="360" w:lineRule="auto"/>
        <w:rPr>
          <w:lang w:val="hu-HU"/>
        </w:rPr>
      </w:pPr>
      <w:r>
        <w:rPr>
          <w:noProof/>
        </w:rPr>
        <w:pict w14:anchorId="6F4F3B1E">
          <v:shape id="_x0000_s2168" type="#_x0000_t202" style="position:absolute;left:0;text-align:left;margin-left:79.9pt;margin-top:1.15pt;width:311.75pt;height:26.65pt;z-index:9" stroked="f">
            <v:textbox style="mso-next-textbox:#_x0000_s2168;mso-fit-shape-to-text:t" inset="0,0,0,0">
              <w:txbxContent>
                <w:p w14:paraId="213811AE" w14:textId="169B7957" w:rsidR="00995596" w:rsidRPr="00063D2B" w:rsidRDefault="00995596" w:rsidP="00995596">
                  <w:pPr>
                    <w:pStyle w:val="Caption"/>
                    <w:jc w:val="center"/>
                    <w:rPr>
                      <w:rFonts w:ascii="Times New Roman" w:eastAsia="Times New Roman" w:hAnsi="Times New Roman" w:cs="Times New Roman"/>
                      <w:lang w:val="hu-HU"/>
                    </w:rPr>
                  </w:pPr>
                  <w:bookmarkStart w:id="72" w:name="_Toc138600359"/>
                  <w:proofErr w:type="spellStart"/>
                  <w:r>
                    <w:t>Ábra</w:t>
                  </w:r>
                  <w:proofErr w:type="spellEnd"/>
                  <w:r>
                    <w:t xml:space="preserve"> </w:t>
                  </w:r>
                  <w:fldSimple w:instr=" SEQ Ábra \* ARABIC ">
                    <w:r w:rsidR="00420F61">
                      <w:rPr>
                        <w:noProof/>
                      </w:rPr>
                      <w:t>18</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működési</w:t>
                  </w:r>
                  <w:proofErr w:type="spellEnd"/>
                  <w:r>
                    <w:t xml:space="preserve"> </w:t>
                  </w:r>
                  <w:proofErr w:type="spellStart"/>
                  <w:r>
                    <w:t>elve</w:t>
                  </w:r>
                  <w:bookmarkEnd w:id="72"/>
                  <w:proofErr w:type="spellEnd"/>
                </w:p>
              </w:txbxContent>
            </v:textbox>
            <w10:wrap type="topAndBottom"/>
          </v:shape>
        </w:pict>
      </w:r>
      <w:r w:rsidR="00234658" w:rsidRPr="007C4ACE">
        <w:rPr>
          <w:lang w:val="hu-HU"/>
        </w:rPr>
        <w:t>Az alkalmazás rendelkezik egy egyszerű kezelőfelülettel, ami az alkalmazás indításakor feldob egy ablakot, ahol a felhasználó kiválasz</w:t>
      </w:r>
      <w:r w:rsidR="003549C9" w:rsidRPr="007C4ACE">
        <w:rPr>
          <w:lang w:val="hu-HU"/>
        </w:rPr>
        <w:t>tj</w:t>
      </w:r>
      <w:r w:rsidR="00234658" w:rsidRPr="007C4ACE">
        <w:rPr>
          <w:lang w:val="hu-HU"/>
        </w:rPr>
        <w:t>a, hogy milyen formában szeretné, ha a robot lekövetné a mozgását</w:t>
      </w:r>
      <w:r w:rsidR="003A511A" w:rsidRPr="007C4ACE">
        <w:rPr>
          <w:lang w:val="hu-HU"/>
        </w:rPr>
        <w:t xml:space="preserve"> és hogy a Kinect szenzor melyik kamerájának szeretné a képét látni</w:t>
      </w:r>
      <w:r w:rsidR="00234658" w:rsidRPr="007C4ACE">
        <w:rPr>
          <w:lang w:val="hu-HU"/>
        </w:rPr>
        <w:t xml:space="preserve">. </w:t>
      </w:r>
      <w:r w:rsidR="003A511A" w:rsidRPr="007C4ACE">
        <w:rPr>
          <w:lang w:val="hu-HU"/>
        </w:rPr>
        <w:t>A követés típusára k</w:t>
      </w:r>
      <w:r w:rsidR="00234658" w:rsidRPr="007C4ACE">
        <w:rPr>
          <w:lang w:val="hu-HU"/>
        </w:rPr>
        <w:t>ettő lehetőség van: vagy szemben áll a robottal és akkor tükrözve kell a robot kövesse, vagy egy irányba néz a robottal, ez esetben a robot ugyanúgy kell mozogjon</w:t>
      </w:r>
      <w:r w:rsidR="005D5F19" w:rsidRPr="007C4ACE">
        <w:rPr>
          <w:lang w:val="hu-HU"/>
        </w:rPr>
        <w:t>,</w:t>
      </w:r>
      <w:r w:rsidR="00234658" w:rsidRPr="007C4ACE">
        <w:rPr>
          <w:lang w:val="hu-HU"/>
        </w:rPr>
        <w:t xml:space="preserve"> mint a felhasználó (nem tükrözve).</w:t>
      </w:r>
      <w:r w:rsidR="003A511A" w:rsidRPr="007C4ACE">
        <w:rPr>
          <w:lang w:val="hu-HU"/>
        </w:rPr>
        <w:t xml:space="preserve"> Három féle kameraképet lehet megjeleníteni: Infravörös (</w:t>
      </w:r>
      <w:r w:rsidR="003A511A" w:rsidRPr="0001192D">
        <w:t>Infrared</w:t>
      </w:r>
      <w:r w:rsidR="003A511A" w:rsidRPr="007C4ACE">
        <w:rPr>
          <w:lang w:val="hu-HU"/>
        </w:rPr>
        <w:t xml:space="preserve">), mélységi </w:t>
      </w:r>
      <w:r w:rsidR="003A511A" w:rsidRPr="0001192D">
        <w:t>(Depth</w:t>
      </w:r>
      <w:r w:rsidR="003A511A" w:rsidRPr="007C4ACE">
        <w:rPr>
          <w:lang w:val="hu-HU"/>
        </w:rPr>
        <w:t xml:space="preserve">) és RGB kép </w:t>
      </w:r>
      <w:r w:rsidR="003A511A" w:rsidRPr="0001192D">
        <w:t>(Color</w:t>
      </w:r>
      <w:r w:rsidR="003A511A" w:rsidRPr="007C4ACE">
        <w:rPr>
          <w:lang w:val="hu-HU"/>
        </w:rPr>
        <w:t>).</w:t>
      </w:r>
      <w:r w:rsidR="00234658" w:rsidRPr="007C4ACE">
        <w:rPr>
          <w:lang w:val="hu-HU"/>
        </w:rPr>
        <w:t xml:space="preserve"> </w:t>
      </w:r>
      <w:r w:rsidR="00B768C6" w:rsidRPr="007C4ACE">
        <w:rPr>
          <w:lang w:val="hu-HU"/>
        </w:rPr>
        <w:t xml:space="preserve"> Az előugró ablak a lenti 1</w:t>
      </w:r>
      <w:r w:rsidR="001A1F82">
        <w:rPr>
          <w:lang w:val="hu-HU"/>
        </w:rPr>
        <w:t>9.</w:t>
      </w:r>
      <w:r w:rsidR="00B768C6" w:rsidRPr="007C4ACE">
        <w:rPr>
          <w:lang w:val="hu-HU"/>
        </w:rPr>
        <w:t xml:space="preserve"> ábrán látható.</w:t>
      </w:r>
      <w:r w:rsidR="003A511A" w:rsidRPr="007C4ACE">
        <w:rPr>
          <w:lang w:val="hu-HU"/>
        </w:rPr>
        <w:t xml:space="preserve"> </w:t>
      </w:r>
    </w:p>
    <w:p w14:paraId="7CFF668F" w14:textId="161094FB" w:rsidR="00D700AA" w:rsidRDefault="00591C91" w:rsidP="00331ACF">
      <w:pPr>
        <w:pStyle w:val="BodyText"/>
        <w:tabs>
          <w:tab w:val="left" w:pos="424"/>
          <w:tab w:val="left" w:pos="707"/>
        </w:tabs>
        <w:autoSpaceDE/>
        <w:spacing w:before="240" w:after="120" w:line="360" w:lineRule="auto"/>
        <w:jc w:val="center"/>
        <w:rPr>
          <w:lang w:val="hu-HU"/>
        </w:rPr>
      </w:pPr>
      <w:r>
        <w:lastRenderedPageBreak/>
        <w:pict w14:anchorId="7442C934">
          <v:shape id="_x0000_i1038" type="#_x0000_t75" style="width:237pt;height:207pt;visibility:visible">
            <v:imagedata r:id="rId39" o:title=""/>
          </v:shape>
        </w:pict>
      </w:r>
    </w:p>
    <w:p w14:paraId="6D0E649F" w14:textId="77777777" w:rsidR="003549C9" w:rsidRPr="007C4ACE" w:rsidRDefault="00000000" w:rsidP="007B4B46">
      <w:pPr>
        <w:pStyle w:val="BodyText"/>
        <w:tabs>
          <w:tab w:val="left" w:pos="424"/>
          <w:tab w:val="left" w:pos="707"/>
        </w:tabs>
        <w:autoSpaceDE/>
        <w:spacing w:before="240" w:after="120" w:line="360" w:lineRule="auto"/>
        <w:rPr>
          <w:lang w:val="hu-HU"/>
        </w:rPr>
      </w:pPr>
      <w:r>
        <w:rPr>
          <w:lang w:val="hu-HU"/>
        </w:rPr>
        <w:pict w14:anchorId="70EABA1F">
          <v:shape id="_x0000_s2088" type="#_x0000_t202" style="position:absolute;left:0;text-align:left;margin-left:92.1pt;margin-top:.85pt;width:282.75pt;height:26.65pt;z-index:2" stroked="f">
            <v:textbox style="mso-next-textbox:#_x0000_s2088;mso-fit-shape-to-text:t" inset="0,0,0,0">
              <w:txbxContent>
                <w:p w14:paraId="6380E99B" w14:textId="70521E02" w:rsidR="00F37B02" w:rsidRPr="006C3F75" w:rsidRDefault="00F37B02" w:rsidP="00F37B02">
                  <w:pPr>
                    <w:pStyle w:val="Caption"/>
                    <w:jc w:val="center"/>
                    <w:rPr>
                      <w:rFonts w:ascii="Times New Roman" w:eastAsia="Times New Roman" w:hAnsi="Times New Roman" w:cs="Times New Roman"/>
                      <w:b/>
                      <w:bCs/>
                      <w:noProof/>
                      <w:sz w:val="28"/>
                      <w:szCs w:val="28"/>
                    </w:rPr>
                  </w:pPr>
                  <w:bookmarkStart w:id="73" w:name="_Toc138600360"/>
                  <w:proofErr w:type="spellStart"/>
                  <w:r>
                    <w:t>Ábra</w:t>
                  </w:r>
                  <w:proofErr w:type="spellEnd"/>
                  <w:r>
                    <w:t xml:space="preserve"> </w:t>
                  </w:r>
                  <w:fldSimple w:instr=" SEQ Ábra \* ARABIC ">
                    <w:r w:rsidR="00420F61">
                      <w:rPr>
                        <w:noProof/>
                      </w:rPr>
                      <w:t>19</w:t>
                    </w:r>
                  </w:fldSimple>
                  <w:r>
                    <w:t xml:space="preserve">: </w:t>
                  </w:r>
                  <w:proofErr w:type="spellStart"/>
                  <w:r>
                    <w:t>Előugró</w:t>
                  </w:r>
                  <w:proofErr w:type="spellEnd"/>
                  <w:r>
                    <w:t xml:space="preserve"> </w:t>
                  </w:r>
                  <w:proofErr w:type="spellStart"/>
                  <w:r>
                    <w:t>ablak</w:t>
                  </w:r>
                  <w:bookmarkEnd w:id="73"/>
                  <w:proofErr w:type="spellEnd"/>
                </w:p>
              </w:txbxContent>
            </v:textbox>
            <w10:wrap type="topAndBottom"/>
          </v:shape>
        </w:pict>
      </w:r>
      <w:r w:rsidR="00B768C6" w:rsidRPr="007C4ACE">
        <w:rPr>
          <w:lang w:val="hu-HU"/>
        </w:rPr>
        <w:t xml:space="preserve">Abban az esetben, ha a felhasználó nem választ semmit, hanem kilép, az alkalmazás leáll. Abban az esetben, ha ki lett valamelyik opció választva, előjön egy ablakban a Kinect szenzor RGB kamerájának a képe. </w:t>
      </w:r>
      <w:r w:rsidR="00B81CAE" w:rsidRPr="007C4ACE">
        <w:rPr>
          <w:lang w:val="hu-HU"/>
        </w:rPr>
        <w:t xml:space="preserve">Ekkor a robot egy kezdeti állapotba helyezi a karjait és a felhasználó követése elindul. </w:t>
      </w:r>
    </w:p>
    <w:p w14:paraId="5C371E86" w14:textId="77777777" w:rsidR="00D221D8" w:rsidRDefault="00D221D8" w:rsidP="007C4ACE">
      <w:pPr>
        <w:pStyle w:val="BodyText"/>
        <w:tabs>
          <w:tab w:val="left" w:pos="424"/>
          <w:tab w:val="left" w:pos="707"/>
        </w:tabs>
        <w:autoSpaceDE/>
        <w:spacing w:after="120" w:line="360" w:lineRule="auto"/>
        <w:rPr>
          <w:lang w:val="hu-HU"/>
        </w:rPr>
      </w:pPr>
      <w:r w:rsidRPr="007C4ACE">
        <w:rPr>
          <w:lang w:val="hu-HU"/>
        </w:rPr>
        <w:t xml:space="preserve">Ez után jelenik meg a kamera képét megjelenítő ablak. Így a felhasználó </w:t>
      </w:r>
      <w:r w:rsidR="00AB62EC" w:rsidRPr="007C4ACE">
        <w:rPr>
          <w:lang w:val="hu-HU"/>
        </w:rPr>
        <w:t>láthatja,</w:t>
      </w:r>
      <w:r w:rsidRPr="007C4ACE">
        <w:rPr>
          <w:lang w:val="hu-HU"/>
        </w:rPr>
        <w:t xml:space="preserve"> amit a kamera lát. Ez az ablak egy 1920*1080 pixel felbontású kamera képből áll, </w:t>
      </w:r>
      <w:r w:rsidR="004265F6" w:rsidRPr="007C4ACE">
        <w:rPr>
          <w:lang w:val="hu-HU"/>
        </w:rPr>
        <w:t xml:space="preserve">amin a felhasználó által kiválasztott kamera kép jelenik meg. </w:t>
      </w:r>
    </w:p>
    <w:p w14:paraId="499AD0C6" w14:textId="77777777" w:rsidR="00BC22B7" w:rsidRDefault="00BC22B7" w:rsidP="00C97EC5">
      <w:pPr>
        <w:pStyle w:val="H1"/>
        <w:numPr>
          <w:ilvl w:val="2"/>
          <w:numId w:val="20"/>
        </w:numPr>
        <w:spacing w:line="360" w:lineRule="auto"/>
        <w:rPr>
          <w:lang w:val="hu-HU"/>
        </w:rPr>
      </w:pPr>
      <w:r>
        <w:rPr>
          <w:lang w:val="hu-HU"/>
        </w:rPr>
        <w:br w:type="page"/>
      </w:r>
      <w:r>
        <w:rPr>
          <w:lang w:val="hu-HU"/>
        </w:rPr>
        <w:lastRenderedPageBreak/>
        <w:t xml:space="preserve"> </w:t>
      </w:r>
      <w:bookmarkStart w:id="74" w:name="_Toc138603910"/>
      <w:r>
        <w:rPr>
          <w:lang w:val="hu-HU"/>
        </w:rPr>
        <w:t>A felhasználói interfész komponensei</w:t>
      </w:r>
      <w:bookmarkEnd w:id="74"/>
    </w:p>
    <w:p w14:paraId="53480A74" w14:textId="77777777" w:rsidR="00BC22B7" w:rsidRPr="000838A6" w:rsidRDefault="00000000" w:rsidP="003A6877">
      <w:pPr>
        <w:spacing w:before="240" w:line="360" w:lineRule="auto"/>
        <w:jc w:val="both"/>
        <w:rPr>
          <w:rFonts w:ascii="Times New Roman" w:eastAsia="Times New Roman" w:hAnsi="Times New Roman" w:cs="Times New Roman"/>
          <w:szCs w:val="24"/>
          <w:lang w:val="hu-HU"/>
        </w:rPr>
      </w:pPr>
      <w:r>
        <w:rPr>
          <w:noProof/>
        </w:rPr>
        <w:pict w14:anchorId="77F33417">
          <v:shape id="_x0000_s2171" type="#_x0000_t202" style="position:absolute;left:0;text-align:left;margin-left:-.3pt;margin-top:251pt;width:468pt;height:26.65pt;z-index:10" stroked="f">
            <v:textbox style="mso-next-textbox:#_x0000_s2171;mso-fit-shape-to-text:t" inset="0,0,0,0">
              <w:txbxContent>
                <w:p w14:paraId="786F954C" w14:textId="510BAE05" w:rsidR="003A6877" w:rsidRPr="003B32B0" w:rsidRDefault="003A6877" w:rsidP="003A6877">
                  <w:pPr>
                    <w:pStyle w:val="Caption"/>
                    <w:jc w:val="center"/>
                    <w:rPr>
                      <w:rFonts w:cs="Calibri"/>
                      <w:noProof/>
                    </w:rPr>
                  </w:pPr>
                  <w:bookmarkStart w:id="75" w:name="_Toc138600361"/>
                  <w:proofErr w:type="spellStart"/>
                  <w:r>
                    <w:t>Ábra</w:t>
                  </w:r>
                  <w:proofErr w:type="spellEnd"/>
                  <w:r>
                    <w:t xml:space="preserve"> </w:t>
                  </w:r>
                  <w:fldSimple w:instr=" SEQ Ábra \* ARABIC ">
                    <w:r w:rsidR="00420F61">
                      <w:rPr>
                        <w:noProof/>
                      </w:rPr>
                      <w:t>20</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osztálydiagramja</w:t>
                  </w:r>
                  <w:bookmarkEnd w:id="75"/>
                  <w:proofErr w:type="spellEnd"/>
                </w:p>
              </w:txbxContent>
            </v:textbox>
            <w10:wrap type="topAndBottom"/>
          </v:shape>
        </w:pict>
      </w:r>
      <w:r w:rsidR="00591C91">
        <w:rPr>
          <w:noProof/>
          <w:lang w:val="hu-HU"/>
        </w:rPr>
        <w:pict w14:anchorId="5EC3CE7F">
          <v:shape id="_x0000_i1039" type="#_x0000_t75" style="width:468pt;height:235.5pt;visibility:visible">
            <v:imagedata r:id="rId40" o:title=""/>
          </v:shape>
        </w:pict>
      </w:r>
      <w:r w:rsidR="00BC22B7" w:rsidRPr="000838A6">
        <w:rPr>
          <w:rFonts w:ascii="Times New Roman" w:eastAsia="Times New Roman" w:hAnsi="Times New Roman" w:cs="Times New Roman"/>
          <w:szCs w:val="24"/>
          <w:lang w:val="hu-HU"/>
        </w:rPr>
        <w:t xml:space="preserve">A </w:t>
      </w:r>
      <w:r w:rsidR="001A1F82">
        <w:rPr>
          <w:rFonts w:ascii="Times New Roman" w:eastAsia="Times New Roman" w:hAnsi="Times New Roman" w:cs="Times New Roman"/>
          <w:szCs w:val="24"/>
          <w:lang w:val="hu-HU"/>
        </w:rPr>
        <w:t>20.</w:t>
      </w:r>
      <w:r w:rsidR="00BC22B7" w:rsidRPr="000838A6">
        <w:rPr>
          <w:rFonts w:ascii="Times New Roman" w:eastAsia="Times New Roman" w:hAnsi="Times New Roman" w:cs="Times New Roman"/>
          <w:szCs w:val="24"/>
          <w:lang w:val="hu-HU"/>
        </w:rPr>
        <w:t xml:space="preserve"> ábrán látható a felhasználói rész osztálydiagramja. Az applikáció alapjául egy nyílt forráskódú GitHubon megtalálható kódot használtam, ami a [14] -es linken </w:t>
      </w:r>
      <w:r w:rsidR="00AB62EC" w:rsidRPr="000838A6">
        <w:rPr>
          <w:rFonts w:ascii="Times New Roman" w:eastAsia="Times New Roman" w:hAnsi="Times New Roman" w:cs="Times New Roman"/>
          <w:szCs w:val="24"/>
          <w:lang w:val="hu-HU"/>
        </w:rPr>
        <w:t>megtekinthető</w:t>
      </w:r>
      <w:r w:rsidR="00BC22B7" w:rsidRPr="000838A6">
        <w:rPr>
          <w:rFonts w:ascii="Times New Roman" w:eastAsia="Times New Roman" w:hAnsi="Times New Roman" w:cs="Times New Roman"/>
          <w:szCs w:val="24"/>
          <w:lang w:val="hu-HU"/>
        </w:rPr>
        <w:t>. A rendszer ezen része egy WPF applikáció, aminek a vizuális része tartalmaz egy 1920*1080 méretű kép objektumot. Arra van a felhasználó által választott kamera képe kivetítve. A számítógéphez csatlakoztatott Kinect szenzorhoz a _</w:t>
      </w:r>
      <w:proofErr w:type="spellStart"/>
      <w:r w:rsidR="00BC22B7" w:rsidRPr="000838A6">
        <w:rPr>
          <w:rFonts w:ascii="Times New Roman" w:eastAsia="Times New Roman" w:hAnsi="Times New Roman" w:cs="Times New Roman"/>
          <w:szCs w:val="24"/>
          <w:lang w:val="hu-HU"/>
        </w:rPr>
        <w:t>sensor</w:t>
      </w:r>
      <w:proofErr w:type="spellEnd"/>
      <w:r w:rsidR="00BC22B7" w:rsidRPr="000838A6">
        <w:rPr>
          <w:rFonts w:ascii="Times New Roman" w:eastAsia="Times New Roman" w:hAnsi="Times New Roman" w:cs="Times New Roman"/>
          <w:szCs w:val="24"/>
          <w:lang w:val="hu-HU"/>
        </w:rPr>
        <w:t xml:space="preserve"> adattag tartalmazza a referenciát, ezzel lehet hozzáférni. A kamera aktuális képét a _</w:t>
      </w:r>
      <w:proofErr w:type="spellStart"/>
      <w:r w:rsidR="00BC22B7" w:rsidRPr="000838A6">
        <w:rPr>
          <w:rFonts w:ascii="Times New Roman" w:eastAsia="Times New Roman" w:hAnsi="Times New Roman" w:cs="Times New Roman"/>
          <w:szCs w:val="24"/>
          <w:lang w:val="hu-HU"/>
        </w:rPr>
        <w:t>reader</w:t>
      </w:r>
      <w:proofErr w:type="spellEnd"/>
      <w:r w:rsidR="00BC22B7" w:rsidRPr="000838A6">
        <w:rPr>
          <w:rFonts w:ascii="Times New Roman" w:eastAsia="Times New Roman" w:hAnsi="Times New Roman" w:cs="Times New Roman"/>
          <w:szCs w:val="24"/>
          <w:lang w:val="hu-HU"/>
        </w:rPr>
        <w:t xml:space="preserve"> adattagban mentettem el. Ebben mindig az aktuális képkocka van elmentve. Ezt a </w:t>
      </w:r>
      <w:proofErr w:type="spellStart"/>
      <w:r w:rsidR="00BC22B7" w:rsidRPr="000838A6">
        <w:rPr>
          <w:rFonts w:ascii="Times New Roman" w:eastAsia="Times New Roman" w:hAnsi="Times New Roman" w:cs="Times New Roman"/>
          <w:szCs w:val="24"/>
          <w:lang w:val="hu-HU"/>
        </w:rPr>
        <w:t>Reader_MultiSourceFrameArrived</w:t>
      </w:r>
      <w:proofErr w:type="spellEnd"/>
      <w:r w:rsidR="00BC22B7" w:rsidRPr="000838A6">
        <w:rPr>
          <w:rFonts w:ascii="Times New Roman" w:eastAsia="Times New Roman" w:hAnsi="Times New Roman" w:cs="Times New Roman"/>
          <w:szCs w:val="24"/>
          <w:lang w:val="hu-HU"/>
        </w:rPr>
        <w:t xml:space="preserve"> eseménykezelő </w:t>
      </w:r>
      <w:r w:rsidR="00765029" w:rsidRPr="000838A6">
        <w:rPr>
          <w:rFonts w:ascii="Times New Roman" w:eastAsia="Times New Roman" w:hAnsi="Times New Roman" w:cs="Times New Roman"/>
          <w:szCs w:val="24"/>
          <w:lang w:val="hu-HU"/>
        </w:rPr>
        <w:t>metódussal oldottam</w:t>
      </w:r>
      <w:r w:rsidR="00BC22B7" w:rsidRPr="000838A6">
        <w:rPr>
          <w:rFonts w:ascii="Times New Roman" w:eastAsia="Times New Roman" w:hAnsi="Times New Roman" w:cs="Times New Roman"/>
          <w:szCs w:val="24"/>
          <w:lang w:val="hu-HU"/>
        </w:rPr>
        <w:t xml:space="preserve"> meg. Ebben a függvényben a kiválasztott kameramód függvényében tettem ki a kamera képét a megjelenő ablakba. Emellett az osztály rendelkezik egy-egy eseménykezelő függvénnyel </w:t>
      </w:r>
      <w:r w:rsidR="00AB62EC" w:rsidRPr="000838A6">
        <w:rPr>
          <w:rFonts w:ascii="Times New Roman" w:eastAsia="Times New Roman" w:hAnsi="Times New Roman" w:cs="Times New Roman"/>
          <w:szCs w:val="24"/>
          <w:lang w:val="hu-HU"/>
        </w:rPr>
        <w:t>azokra</w:t>
      </w:r>
      <w:r w:rsidR="00BC22B7" w:rsidRPr="000838A6">
        <w:rPr>
          <w:rFonts w:ascii="Times New Roman" w:eastAsia="Times New Roman" w:hAnsi="Times New Roman" w:cs="Times New Roman"/>
          <w:szCs w:val="24"/>
          <w:lang w:val="hu-HU"/>
        </w:rPr>
        <w:t xml:space="preserve"> az esete</w:t>
      </w:r>
      <w:r w:rsidR="00AB62EC" w:rsidRPr="000838A6">
        <w:rPr>
          <w:rFonts w:ascii="Times New Roman" w:eastAsia="Times New Roman" w:hAnsi="Times New Roman" w:cs="Times New Roman"/>
          <w:szCs w:val="24"/>
          <w:lang w:val="hu-HU"/>
        </w:rPr>
        <w:t>kre</w:t>
      </w:r>
      <w:r w:rsidR="00BC22B7" w:rsidRPr="000838A6">
        <w:rPr>
          <w:rFonts w:ascii="Times New Roman" w:eastAsia="Times New Roman" w:hAnsi="Times New Roman" w:cs="Times New Roman"/>
          <w:szCs w:val="24"/>
          <w:lang w:val="hu-HU"/>
        </w:rPr>
        <w:t xml:space="preserve"> amikor az ablak betöltődik és amikor az bezáródik, a </w:t>
      </w:r>
      <w:proofErr w:type="spellStart"/>
      <w:r w:rsidR="00BC22B7" w:rsidRPr="000838A6">
        <w:rPr>
          <w:rFonts w:ascii="Times New Roman" w:eastAsia="Times New Roman" w:hAnsi="Times New Roman" w:cs="Times New Roman"/>
          <w:szCs w:val="24"/>
          <w:lang w:val="hu-HU"/>
        </w:rPr>
        <w:t>Window_Loaded</w:t>
      </w:r>
      <w:proofErr w:type="spellEnd"/>
      <w:r w:rsidR="00BC22B7" w:rsidRPr="000838A6">
        <w:rPr>
          <w:rFonts w:ascii="Times New Roman" w:eastAsia="Times New Roman" w:hAnsi="Times New Roman" w:cs="Times New Roman"/>
          <w:szCs w:val="24"/>
          <w:lang w:val="hu-HU"/>
        </w:rPr>
        <w:t xml:space="preserve"> és a </w:t>
      </w:r>
      <w:proofErr w:type="spellStart"/>
      <w:r w:rsidR="00BC22B7" w:rsidRPr="000838A6">
        <w:rPr>
          <w:rFonts w:ascii="Times New Roman" w:eastAsia="Times New Roman" w:hAnsi="Times New Roman" w:cs="Times New Roman"/>
          <w:szCs w:val="24"/>
          <w:lang w:val="hu-HU"/>
        </w:rPr>
        <w:t>Window_Closed</w:t>
      </w:r>
      <w:proofErr w:type="spellEnd"/>
      <w:r w:rsidR="00BC22B7" w:rsidRPr="000838A6">
        <w:rPr>
          <w:rFonts w:ascii="Times New Roman" w:eastAsia="Times New Roman" w:hAnsi="Times New Roman" w:cs="Times New Roman"/>
          <w:szCs w:val="24"/>
          <w:lang w:val="hu-HU"/>
        </w:rPr>
        <w:t xml:space="preserve"> függvények. </w:t>
      </w:r>
      <w:r w:rsidR="00531DC0" w:rsidRPr="000838A6">
        <w:rPr>
          <w:rFonts w:ascii="Times New Roman" w:eastAsia="Times New Roman" w:hAnsi="Times New Roman" w:cs="Times New Roman"/>
          <w:szCs w:val="24"/>
          <w:lang w:val="hu-HU"/>
        </w:rPr>
        <w:t xml:space="preserve">Az osztálynak van egy </w:t>
      </w:r>
      <w:proofErr w:type="spellStart"/>
      <w:r w:rsidR="00531DC0" w:rsidRPr="000838A6">
        <w:rPr>
          <w:rFonts w:ascii="Times New Roman" w:eastAsia="Times New Roman" w:hAnsi="Times New Roman" w:cs="Times New Roman"/>
          <w:szCs w:val="24"/>
          <w:lang w:val="hu-HU"/>
        </w:rPr>
        <w:t>zmqThread</w:t>
      </w:r>
      <w:proofErr w:type="spellEnd"/>
      <w:r w:rsidR="00531DC0" w:rsidRPr="000838A6">
        <w:rPr>
          <w:rFonts w:ascii="Times New Roman" w:eastAsia="Times New Roman" w:hAnsi="Times New Roman" w:cs="Times New Roman"/>
          <w:szCs w:val="24"/>
          <w:lang w:val="hu-HU"/>
        </w:rPr>
        <w:t xml:space="preserve"> adattagja is, amin majd később a szerverrel való kommunikáció és a felhasználó mozgásának felismerése fog futni. </w:t>
      </w:r>
    </w:p>
    <w:p w14:paraId="0DC5EBC5" w14:textId="77777777" w:rsidR="008A3356" w:rsidRDefault="008A3356" w:rsidP="000838A6">
      <w:pPr>
        <w:pStyle w:val="BodyText"/>
        <w:tabs>
          <w:tab w:val="left" w:pos="424"/>
          <w:tab w:val="left" w:pos="707"/>
        </w:tabs>
        <w:autoSpaceDE/>
        <w:spacing w:before="240" w:after="120" w:line="360" w:lineRule="auto"/>
        <w:rPr>
          <w:lang w:val="hu-HU"/>
        </w:rPr>
      </w:pPr>
      <w:r>
        <w:rPr>
          <w:lang w:val="hu-HU"/>
        </w:rPr>
        <w:t xml:space="preserve">Amikor a </w:t>
      </w:r>
      <w:proofErr w:type="spellStart"/>
      <w:r>
        <w:rPr>
          <w:lang w:val="hu-HU"/>
        </w:rPr>
        <w:t>KinectControl</w:t>
      </w:r>
      <w:proofErr w:type="spellEnd"/>
      <w:r>
        <w:rPr>
          <w:lang w:val="hu-HU"/>
        </w:rPr>
        <w:t xml:space="preserve"> osztály </w:t>
      </w:r>
      <w:proofErr w:type="spellStart"/>
      <w:r>
        <w:rPr>
          <w:lang w:val="hu-HU"/>
        </w:rPr>
        <w:t>inicializálódik</w:t>
      </w:r>
      <w:proofErr w:type="spellEnd"/>
      <w:r>
        <w:rPr>
          <w:lang w:val="hu-HU"/>
        </w:rPr>
        <w:t>, a szükséges paraméterek értéket kapnak, ilyen a _</w:t>
      </w:r>
      <w:proofErr w:type="spellStart"/>
      <w:r>
        <w:rPr>
          <w:lang w:val="hu-HU"/>
        </w:rPr>
        <w:t>sensor</w:t>
      </w:r>
      <w:proofErr w:type="spellEnd"/>
      <w:r>
        <w:rPr>
          <w:lang w:val="hu-HU"/>
        </w:rPr>
        <w:t xml:space="preserve"> vagy a _</w:t>
      </w:r>
      <w:proofErr w:type="spellStart"/>
      <w:r>
        <w:rPr>
          <w:lang w:val="hu-HU"/>
        </w:rPr>
        <w:t>reader</w:t>
      </w:r>
      <w:proofErr w:type="spellEnd"/>
      <w:r>
        <w:rPr>
          <w:lang w:val="hu-HU"/>
        </w:rPr>
        <w:t xml:space="preserve">. </w:t>
      </w:r>
      <w:r w:rsidR="00380E98">
        <w:rPr>
          <w:lang w:val="hu-HU"/>
        </w:rPr>
        <w:t xml:space="preserve">Itt jön létre a felugró ablak is, amiben megtalálható öt gomb két sorban, itt lehet kiválasztani, hogy a Kinect kameráiból melyiket akarja a felhasználó látni és hogy hogyan </w:t>
      </w:r>
      <w:r w:rsidR="00AB62EC">
        <w:rPr>
          <w:lang w:val="hu-HU"/>
        </w:rPr>
        <w:t>szeretné,</w:t>
      </w:r>
      <w:r w:rsidR="00380E98">
        <w:rPr>
          <w:lang w:val="hu-HU"/>
        </w:rPr>
        <w:t xml:space="preserve"> ha a robot követné a mozgását. </w:t>
      </w:r>
      <w:r w:rsidR="00765029">
        <w:rPr>
          <w:lang w:val="hu-HU"/>
        </w:rPr>
        <w:t xml:space="preserve">Mielőtt a felhasználóról akármilyen mozgásadatot gyűjtenénk, a robotot mindkét karját egy előre meghatározott kezdő pozícióba </w:t>
      </w:r>
      <w:r w:rsidR="00765029">
        <w:rPr>
          <w:lang w:val="hu-HU"/>
        </w:rPr>
        <w:lastRenderedPageBreak/>
        <w:t>küldjük. Ehhez a</w:t>
      </w:r>
      <w:r w:rsidR="008A4B7D">
        <w:rPr>
          <w:lang w:val="hu-HU"/>
        </w:rPr>
        <w:t xml:space="preserve"> </w:t>
      </w:r>
      <w:r w:rsidR="008A4B7D" w:rsidRPr="00FF1099">
        <w:t>CalculationClass</w:t>
      </w:r>
      <w:r w:rsidR="008A4B7D">
        <w:rPr>
          <w:lang w:val="hu-HU"/>
        </w:rPr>
        <w:t xml:space="preserve"> osztályt használtam, amiben megvannak a számolásokhoz és az üzenetek felépítéséhez szükséges metódusok.</w:t>
      </w:r>
      <w:r w:rsidR="00424D07">
        <w:rPr>
          <w:lang w:val="hu-HU"/>
        </w:rPr>
        <w:t xml:space="preserve"> </w:t>
      </w:r>
    </w:p>
    <w:p w14:paraId="04680560" w14:textId="06FDAB7C" w:rsidR="00883356" w:rsidRDefault="00883356" w:rsidP="000838A6">
      <w:pPr>
        <w:pStyle w:val="BodyText"/>
        <w:tabs>
          <w:tab w:val="left" w:pos="424"/>
          <w:tab w:val="left" w:pos="707"/>
        </w:tabs>
        <w:autoSpaceDE/>
        <w:spacing w:before="240" w:after="120" w:line="360" w:lineRule="auto"/>
        <w:rPr>
          <w:lang w:val="hu-HU"/>
        </w:rPr>
      </w:pPr>
      <w:r>
        <w:rPr>
          <w:lang w:val="hu-HU"/>
        </w:rPr>
        <w:t>Fontos megjegyezni, ahogy a rendszer követelményekben említettem (lásd 4.1.2. fejezet) a rendszer megfelelő működéséhez a Kinect kamera terében csak egy emberi alak lehet jelen. Erre azért van szükség, mivel a rendszer nem képes a felhasználók megkülönböztetésére és mivel a Kinect kamera egyszerre több emberi alakot is fel tud egyidőben ismerni (lásd 5.1.2. fejezet), így egyszerre több mozdulatot is érzékelni fog. Ez pedig a robot nem várt működéséhez vagy leállásához vezethet.</w:t>
      </w:r>
    </w:p>
    <w:p w14:paraId="7CF2A00E" w14:textId="77777777" w:rsidR="00424D07" w:rsidRDefault="00424D07" w:rsidP="000838A6">
      <w:pPr>
        <w:pStyle w:val="BodyText"/>
        <w:tabs>
          <w:tab w:val="left" w:pos="424"/>
          <w:tab w:val="left" w:pos="707"/>
        </w:tabs>
        <w:autoSpaceDE/>
        <w:spacing w:before="240" w:after="120" w:line="360" w:lineRule="auto"/>
        <w:rPr>
          <w:lang w:val="hu-HU"/>
        </w:rPr>
      </w:pPr>
      <w:r>
        <w:rPr>
          <w:lang w:val="hu-HU"/>
        </w:rPr>
        <w:t xml:space="preserve">Az alkalmazás indításakor a robotot egy kezdeti állapotba kell helyezni, ahonnan biztonságosan el tudja kezdeni a követést. Erre a CalculationClass egyik metódusát használtam, amiben a szervernek küldök egy üzenetet a megfelelő szögekkel, amire a robotot be kell állítani. </w:t>
      </w:r>
      <w:r w:rsidR="001A1F82">
        <w:rPr>
          <w:lang w:val="hu-HU"/>
        </w:rPr>
        <w:t xml:space="preserve">A függvény a 21. ábrán látható. </w:t>
      </w:r>
    </w:p>
    <w:p w14:paraId="02F341D6" w14:textId="77777777" w:rsidR="00424D07" w:rsidRDefault="00591C91" w:rsidP="00424D07">
      <w:pPr>
        <w:pStyle w:val="BodyText"/>
        <w:keepNext/>
        <w:tabs>
          <w:tab w:val="left" w:pos="424"/>
          <w:tab w:val="left" w:pos="707"/>
        </w:tabs>
        <w:autoSpaceDE/>
        <w:spacing w:before="240" w:after="120" w:line="360" w:lineRule="auto"/>
      </w:pPr>
      <w:r>
        <w:rPr>
          <w:noProof/>
          <w:lang w:val="hu-HU"/>
        </w:rPr>
        <w:pict w14:anchorId="18D5D400">
          <v:shape id="_x0000_i1040" type="#_x0000_t75" style="width:381pt;height:243pt;visibility:visible">
            <v:imagedata r:id="rId41" o:title=""/>
          </v:shape>
        </w:pict>
      </w:r>
    </w:p>
    <w:p w14:paraId="49314EE3" w14:textId="763F0FCD" w:rsidR="00424D07" w:rsidRDefault="00424D07" w:rsidP="00424D07">
      <w:pPr>
        <w:pStyle w:val="Caption"/>
        <w:jc w:val="center"/>
        <w:rPr>
          <w:lang w:val="hu-HU"/>
        </w:rPr>
      </w:pPr>
      <w:bookmarkStart w:id="76" w:name="_Toc138600362"/>
      <w:proofErr w:type="spellStart"/>
      <w:r>
        <w:t>Ábra</w:t>
      </w:r>
      <w:proofErr w:type="spellEnd"/>
      <w:r>
        <w:t xml:space="preserve"> </w:t>
      </w:r>
      <w:fldSimple w:instr=" SEQ Ábra \* ARABIC ">
        <w:r w:rsidR="00420F61">
          <w:rPr>
            <w:noProof/>
          </w:rPr>
          <w:t>21</w:t>
        </w:r>
      </w:fldSimple>
      <w:r>
        <w:t xml:space="preserve">: A </w:t>
      </w:r>
      <w:proofErr w:type="spellStart"/>
      <w:r>
        <w:t>GoToStartRight</w:t>
      </w:r>
      <w:proofErr w:type="spellEnd"/>
      <w:r>
        <w:t xml:space="preserve"> </w:t>
      </w:r>
      <w:proofErr w:type="spellStart"/>
      <w:r>
        <w:t>függvény</w:t>
      </w:r>
      <w:proofErr w:type="spellEnd"/>
      <w:r>
        <w:t xml:space="preserve">, </w:t>
      </w:r>
      <w:proofErr w:type="spellStart"/>
      <w:r>
        <w:t>ami</w:t>
      </w:r>
      <w:proofErr w:type="spellEnd"/>
      <w:r>
        <w:t xml:space="preserve"> a </w:t>
      </w:r>
      <w:proofErr w:type="spellStart"/>
      <w:r>
        <w:t>jobb</w:t>
      </w:r>
      <w:proofErr w:type="spellEnd"/>
      <w:r>
        <w:t xml:space="preserve"> kart </w:t>
      </w:r>
      <w:proofErr w:type="spellStart"/>
      <w:r>
        <w:t>kezdeti</w:t>
      </w:r>
      <w:proofErr w:type="spellEnd"/>
      <w:r>
        <w:t xml:space="preserve"> </w:t>
      </w:r>
      <w:proofErr w:type="spellStart"/>
      <w:r>
        <w:t>állapotba</w:t>
      </w:r>
      <w:proofErr w:type="spellEnd"/>
      <w:r>
        <w:t xml:space="preserve"> </w:t>
      </w:r>
      <w:proofErr w:type="spellStart"/>
      <w:r>
        <w:t>helyezi</w:t>
      </w:r>
      <w:bookmarkEnd w:id="76"/>
      <w:proofErr w:type="spellEnd"/>
    </w:p>
    <w:p w14:paraId="03AC3163" w14:textId="77777777" w:rsidR="0004359C" w:rsidRDefault="00765029" w:rsidP="000838A6">
      <w:pPr>
        <w:pStyle w:val="BodyText"/>
        <w:tabs>
          <w:tab w:val="left" w:pos="424"/>
          <w:tab w:val="left" w:pos="707"/>
        </w:tabs>
        <w:autoSpaceDE/>
        <w:spacing w:before="240" w:after="120" w:line="360" w:lineRule="auto"/>
        <w:rPr>
          <w:lang w:val="hu-HU"/>
        </w:rPr>
      </w:pPr>
      <w:r>
        <w:rPr>
          <w:lang w:val="hu-HU"/>
        </w:rPr>
        <w:t xml:space="preserve">A második szálon fut ezzel párhuzamosan a Kinect kamera képének a feldolgozása. Ehhez </w:t>
      </w:r>
      <w:r w:rsidR="008A4B7D">
        <w:rPr>
          <w:lang w:val="hu-HU"/>
        </w:rPr>
        <w:t xml:space="preserve">először szükségem volt egy referenciára a Kinect szenzorhoz, a szálon belül, illetve egy referenciára a Kinect body kamerájához. Az innen kapott képről kimentettem egy listába az összes érzékelt emberi alakot és azok közül az elsőt vettem figyelembe. Lévén, hogy a Kinect egyszerre hat emberi alakot is tud követni (lásd 5.2. fejezet), ezért fontos, hogy a kamera terében egy felhasználó legyen, mert ellenkező esetben a felhasználó követése nem lesz pontos vagy akár </w:t>
      </w:r>
      <w:r w:rsidR="008A4B7D">
        <w:rPr>
          <w:lang w:val="hu-HU"/>
        </w:rPr>
        <w:lastRenderedPageBreak/>
        <w:t xml:space="preserve">a robot nem várt mozdulatokat tehet meg. </w:t>
      </w:r>
      <w:r w:rsidR="007F14E7">
        <w:rPr>
          <w:lang w:val="hu-HU"/>
        </w:rPr>
        <w:t xml:space="preserve">Hogyha megérkezett a kamerakép és talált rajta emberi alakot, akkor az algoritmus a talált adatokból megpróbál szögeket számolni. Erre a célra a felhasználó váll, könyök, illetve csukló elhelyezkedéséből nyert szögeit használtam. A szögeket kétféle módszerrel számoltam ki. Ez összesen négy szabadságfokot biztosít (lásd 3. fejezet), a lehetséges hétből. Ahhoz, hogy az emberi kar szegmenseiből szögeket tudjak számolni, le kellett vektorokat képezzek a térben, az ízületek, illetve csontokból. Ezt a szempontot figyelembe véve </w:t>
      </w:r>
      <w:r w:rsidR="0004359C">
        <w:rPr>
          <w:lang w:val="hu-HU"/>
        </w:rPr>
        <w:t>a szögeket két típusra osztottam</w:t>
      </w:r>
      <w:r w:rsidR="000670F2">
        <w:rPr>
          <w:lang w:val="hu-HU"/>
        </w:rPr>
        <w:t>.</w:t>
      </w:r>
    </w:p>
    <w:p w14:paraId="7FEF620D" w14:textId="77777777" w:rsidR="0090407D" w:rsidRDefault="000670F2" w:rsidP="000838A6">
      <w:pPr>
        <w:pStyle w:val="BodyText"/>
        <w:tabs>
          <w:tab w:val="left" w:pos="424"/>
          <w:tab w:val="left" w:pos="707"/>
        </w:tabs>
        <w:autoSpaceDE/>
        <w:spacing w:before="240" w:after="120" w:line="360" w:lineRule="auto"/>
        <w:rPr>
          <w:lang w:val="hu-HU"/>
        </w:rPr>
      </w:pPr>
      <w:r>
        <w:rPr>
          <w:lang w:val="hu-HU"/>
        </w:rPr>
        <w:t>Az egyik</w:t>
      </w:r>
      <w:r w:rsidR="000838A6">
        <w:rPr>
          <w:lang w:val="hu-HU"/>
        </w:rPr>
        <w:t xml:space="preserve"> típus</w:t>
      </w:r>
      <w:r>
        <w:rPr>
          <w:lang w:val="hu-HU"/>
        </w:rPr>
        <w:t xml:space="preserve"> az elhajló</w:t>
      </w:r>
      <w:r w:rsidR="006B7357">
        <w:rPr>
          <w:lang w:val="hu-HU"/>
        </w:rPr>
        <w:t xml:space="preserve"> ízületek. Ilyen a váll, a könyökkel és csípővel bezárt szöge, vagy a könyök, vállal és csuklóval bezárt szöge. Ezeket egy külső könyvtár, a Vitruvius (lásd 5.3. fejezet) segítségével számoltam ki. Ennek a könyvtárnak az Angle metódusa tartalmazza az ízületek vektorokká való leképezését és a szög kiszámítását. Ez a függvény visszatérít egy 0 és 180 fok közötti értéket, ami a mért szög </w:t>
      </w:r>
      <w:r w:rsidR="0004359C">
        <w:rPr>
          <w:lang w:val="hu-HU"/>
        </w:rPr>
        <w:t>fokban való megfelelője</w:t>
      </w:r>
      <w:r w:rsidR="006B7357">
        <w:rPr>
          <w:lang w:val="hu-HU"/>
        </w:rPr>
        <w:t xml:space="preserve">. </w:t>
      </w:r>
    </w:p>
    <w:p w14:paraId="1D918AAE" w14:textId="77777777" w:rsidR="000838A6" w:rsidRPr="000838A6" w:rsidRDefault="00591C91" w:rsidP="000838A6">
      <w:pPr>
        <w:pStyle w:val="BodyText"/>
        <w:tabs>
          <w:tab w:val="left" w:pos="424"/>
          <w:tab w:val="left" w:pos="707"/>
        </w:tabs>
        <w:autoSpaceDE/>
        <w:spacing w:before="240" w:after="120" w:line="360" w:lineRule="auto"/>
        <w:rPr>
          <w:lang w:val="hu-HU"/>
        </w:rPr>
      </w:pPr>
      <w:r>
        <w:rPr>
          <w:lang w:val="hu-HU"/>
        </w:rPr>
        <w:pict w14:anchorId="5E32D31F">
          <v:shape id="_x0000_i1041" type="#_x0000_t75" style="width:471pt;height:45.75pt;visibility:visible">
            <v:imagedata r:id="rId42" o:title=""/>
          </v:shape>
        </w:pict>
      </w:r>
    </w:p>
    <w:p w14:paraId="7381F5B9" w14:textId="5CBFB30A" w:rsidR="000838A6" w:rsidRPr="00DC31F5" w:rsidRDefault="000838A6" w:rsidP="000838A6">
      <w:pPr>
        <w:pStyle w:val="BodyText"/>
        <w:tabs>
          <w:tab w:val="left" w:pos="424"/>
          <w:tab w:val="left" w:pos="707"/>
        </w:tabs>
        <w:autoSpaceDE/>
        <w:spacing w:before="240" w:after="120" w:line="360" w:lineRule="auto"/>
        <w:jc w:val="center"/>
        <w:rPr>
          <w:rFonts w:ascii="Calibri" w:hAnsi="Calibri" w:cs="Calibri"/>
          <w:i/>
          <w:iCs/>
          <w:lang w:val="hu-HU"/>
        </w:rPr>
      </w:pPr>
      <w:bookmarkStart w:id="77" w:name="_Toc138600363"/>
      <w:r w:rsidRPr="00DC31F5">
        <w:rPr>
          <w:rFonts w:ascii="Calibri" w:hAnsi="Calibri" w:cs="Calibri"/>
          <w:i/>
          <w:iCs/>
          <w:lang w:val="hu-HU"/>
        </w:rPr>
        <w:t xml:space="preserve">Ábra </w:t>
      </w:r>
      <w:r w:rsidRPr="00DC31F5">
        <w:rPr>
          <w:rFonts w:ascii="Calibri" w:hAnsi="Calibri" w:cs="Calibri"/>
          <w:i/>
          <w:iCs/>
          <w:lang w:val="hu-HU"/>
        </w:rPr>
        <w:fldChar w:fldCharType="begin"/>
      </w:r>
      <w:r w:rsidRPr="00DC31F5">
        <w:rPr>
          <w:rFonts w:ascii="Calibri" w:hAnsi="Calibri" w:cs="Calibri"/>
          <w:i/>
          <w:iCs/>
          <w:lang w:val="hu-HU"/>
        </w:rPr>
        <w:instrText xml:space="preserve"> SEQ Ábra \* ARABIC </w:instrText>
      </w:r>
      <w:r w:rsidRPr="00DC31F5">
        <w:rPr>
          <w:rFonts w:ascii="Calibri" w:hAnsi="Calibri" w:cs="Calibri"/>
          <w:i/>
          <w:iCs/>
          <w:lang w:val="hu-HU"/>
        </w:rPr>
        <w:fldChar w:fldCharType="separate"/>
      </w:r>
      <w:r w:rsidR="00420F61">
        <w:rPr>
          <w:rFonts w:ascii="Calibri" w:hAnsi="Calibri" w:cs="Calibri"/>
          <w:i/>
          <w:iCs/>
          <w:noProof/>
          <w:lang w:val="hu-HU"/>
        </w:rPr>
        <w:t>22</w:t>
      </w:r>
      <w:r w:rsidRPr="00DC31F5">
        <w:rPr>
          <w:rFonts w:ascii="Calibri" w:hAnsi="Calibri" w:cs="Calibri"/>
          <w:i/>
          <w:iCs/>
          <w:lang w:val="hu-HU"/>
        </w:rPr>
        <w:fldChar w:fldCharType="end"/>
      </w:r>
      <w:r w:rsidRPr="00DC31F5">
        <w:rPr>
          <w:rFonts w:ascii="Calibri" w:hAnsi="Calibri" w:cs="Calibri"/>
          <w:i/>
          <w:iCs/>
          <w:lang w:val="hu-HU"/>
        </w:rPr>
        <w:t>: Szög számítás a Vitruvius könyvtár Angle függvényével</w:t>
      </w:r>
      <w:bookmarkEnd w:id="77"/>
    </w:p>
    <w:p w14:paraId="5BBCA31B" w14:textId="77777777" w:rsidR="000838A6" w:rsidRPr="000838A6" w:rsidRDefault="000838A6" w:rsidP="000838A6">
      <w:pPr>
        <w:pStyle w:val="BodyText"/>
        <w:tabs>
          <w:tab w:val="left" w:pos="424"/>
          <w:tab w:val="left" w:pos="707"/>
        </w:tabs>
        <w:autoSpaceDE/>
        <w:spacing w:before="240" w:after="120" w:line="360" w:lineRule="auto"/>
        <w:rPr>
          <w:lang w:val="hu-HU"/>
        </w:rPr>
      </w:pPr>
      <w:r w:rsidRPr="000838A6">
        <w:rPr>
          <w:lang w:val="hu-HU"/>
        </w:rPr>
        <w:t xml:space="preserve">Ahogy a </w:t>
      </w:r>
      <w:r w:rsidR="001A1F82">
        <w:rPr>
          <w:lang w:val="hu-HU"/>
        </w:rPr>
        <w:t>22</w:t>
      </w:r>
      <w:r w:rsidRPr="000838A6">
        <w:rPr>
          <w:lang w:val="hu-HU"/>
        </w:rPr>
        <w:t>. Ábrán látható, a könyvtár használata annyiból áll, hogy a szög középső pontjának egy kiegészítő függvényét hívjuk le. Ez pedig kiszámolja és visszatéríti a szöget, fokban kifejezve.</w:t>
      </w:r>
      <w:r w:rsidR="00186B03">
        <w:rPr>
          <w:lang w:val="hu-HU"/>
        </w:rPr>
        <w:t xml:space="preserve"> </w:t>
      </w:r>
    </w:p>
    <w:p w14:paraId="6ECA2809" w14:textId="27BACD9E" w:rsidR="000838A6" w:rsidRDefault="000838A6" w:rsidP="0051112C">
      <w:pPr>
        <w:pStyle w:val="BodyText"/>
        <w:tabs>
          <w:tab w:val="left" w:pos="424"/>
          <w:tab w:val="left" w:pos="707"/>
        </w:tabs>
        <w:autoSpaceDE/>
        <w:spacing w:before="240" w:after="120" w:line="360" w:lineRule="auto"/>
        <w:rPr>
          <w:lang w:val="hu-HU"/>
        </w:rPr>
      </w:pPr>
      <w:r w:rsidRPr="0051112C">
        <w:rPr>
          <w:lang w:val="hu-HU"/>
        </w:rPr>
        <w:t xml:space="preserve">A másik típus az elforduló ízületek voltak. Ezek olyan ízületei a robotnak, amelyeknek kiszámításához bonyolultabb műveletre volt szükség. Mivel ennek az elmozdulásnak a dimenziója nem egyezett meg a Kinect kamera által látott két dimenzióval, másképp kellett számolni. Az előbb említett Vitruvius könyvtár első sorban </w:t>
      </w:r>
      <w:r w:rsidR="00EA0EB2" w:rsidRPr="0051112C">
        <w:rPr>
          <w:lang w:val="hu-HU"/>
        </w:rPr>
        <w:t>a kamera síkjában tud pontosan számolni, más eszközt kellett használnom. Az előző szögek esetében elég volt a hosszúsági és szélességi (x, y tengely, lásd 5.2. fejezet) tengely alapján számolni, míg ezek az ízületek esetében szükséges a mélységi tengely</w:t>
      </w:r>
      <w:r w:rsidR="00C80B31" w:rsidRPr="0051112C">
        <w:rPr>
          <w:lang w:val="hu-HU"/>
        </w:rPr>
        <w:t xml:space="preserve"> (z tengely)</w:t>
      </w:r>
      <w:r w:rsidR="00EA0EB2" w:rsidRPr="0051112C">
        <w:rPr>
          <w:lang w:val="hu-HU"/>
        </w:rPr>
        <w:t xml:space="preserve"> használata is. Ezt a feladatot már nem tudtam a fentebb használt függvénnyel, ezért egy saját megoldást kellett alkalmazzak. </w:t>
      </w:r>
      <w:r w:rsidR="00FF1099" w:rsidRPr="0051112C">
        <w:rPr>
          <w:lang w:val="hu-HU"/>
        </w:rPr>
        <w:t>Ahhoz,</w:t>
      </w:r>
      <w:r w:rsidR="00C80B31" w:rsidRPr="0051112C">
        <w:rPr>
          <w:lang w:val="hu-HU"/>
        </w:rPr>
        <w:t xml:space="preserve"> hogy szöget tudjak számolni szükség van három pontra, amiből két vektort tudok képezni. Jelen esetben ez a három pont a felhasználó </w:t>
      </w:r>
      <w:r w:rsidR="00864CA7">
        <w:rPr>
          <w:lang w:val="hu-HU"/>
        </w:rPr>
        <w:t>gerincét</w:t>
      </w:r>
      <w:r w:rsidR="00C80B31" w:rsidRPr="0051112C">
        <w:rPr>
          <w:lang w:val="hu-HU"/>
        </w:rPr>
        <w:t xml:space="preserve"> jelölő térbeli pont, a felhasználó jobb vállát jelölő pont és a felhasználó jobb könyökét meghatározó térbeli pont. Ebből képezünk két vektort. </w:t>
      </w:r>
      <w:r w:rsidR="00590594">
        <w:rPr>
          <w:lang w:val="hu-HU"/>
        </w:rPr>
        <w:t xml:space="preserve">A váll mélységi szögeinek kiszámításához használt vektorok a 23. ábrán láthatóak. </w:t>
      </w:r>
    </w:p>
    <w:p w14:paraId="249531A5" w14:textId="0BB749AF" w:rsidR="00590594" w:rsidRDefault="00591C91" w:rsidP="00590594">
      <w:pPr>
        <w:pStyle w:val="BodyText"/>
        <w:keepNext/>
        <w:tabs>
          <w:tab w:val="left" w:pos="424"/>
          <w:tab w:val="left" w:pos="707"/>
        </w:tabs>
        <w:autoSpaceDE/>
        <w:spacing w:before="240" w:after="120" w:line="360" w:lineRule="auto"/>
        <w:jc w:val="center"/>
      </w:pPr>
      <w:r>
        <w:rPr>
          <w:lang w:val="hu-HU"/>
        </w:rPr>
        <w:lastRenderedPageBreak/>
        <w:pict w14:anchorId="11BD98D1">
          <v:shape id="_x0000_i1042" type="#_x0000_t75" style="width:373.5pt;height:133.5pt">
            <v:imagedata r:id="rId43" o:title=""/>
          </v:shape>
        </w:pict>
      </w:r>
    </w:p>
    <w:p w14:paraId="37C07474" w14:textId="3227E9D6" w:rsidR="00417CE4" w:rsidRPr="0051112C" w:rsidRDefault="00590594" w:rsidP="00590594">
      <w:pPr>
        <w:pStyle w:val="Caption"/>
        <w:jc w:val="center"/>
        <w:rPr>
          <w:lang w:val="hu-HU"/>
        </w:rPr>
      </w:pPr>
      <w:bookmarkStart w:id="78" w:name="_Toc138600364"/>
      <w:proofErr w:type="spellStart"/>
      <w:r>
        <w:t>Ábra</w:t>
      </w:r>
      <w:proofErr w:type="spellEnd"/>
      <w:r>
        <w:t xml:space="preserve"> </w:t>
      </w:r>
      <w:fldSimple w:instr=" SEQ Ábra \* ARABIC ">
        <w:r w:rsidR="00420F61">
          <w:rPr>
            <w:noProof/>
          </w:rPr>
          <w:t>23</w:t>
        </w:r>
      </w:fldSimple>
      <w:r>
        <w:t xml:space="preserve">: A </w:t>
      </w:r>
      <w:proofErr w:type="spellStart"/>
      <w:r>
        <w:t>váll</w:t>
      </w:r>
      <w:proofErr w:type="spellEnd"/>
      <w:r>
        <w:t xml:space="preserve"> </w:t>
      </w:r>
      <w:proofErr w:type="spellStart"/>
      <w:r>
        <w:t>mélységi</w:t>
      </w:r>
      <w:proofErr w:type="spellEnd"/>
      <w:r>
        <w:t xml:space="preserve"> </w:t>
      </w:r>
      <w:proofErr w:type="spellStart"/>
      <w:r>
        <w:t>szögének</w:t>
      </w:r>
      <w:proofErr w:type="spellEnd"/>
      <w:r>
        <w:t xml:space="preserve"> </w:t>
      </w:r>
      <w:proofErr w:type="spellStart"/>
      <w:r>
        <w:t>számításához</w:t>
      </w:r>
      <w:proofErr w:type="spellEnd"/>
      <w:r>
        <w:t xml:space="preserve"> </w:t>
      </w:r>
      <w:proofErr w:type="spellStart"/>
      <w:r>
        <w:t>használt</w:t>
      </w:r>
      <w:proofErr w:type="spellEnd"/>
      <w:r>
        <w:t xml:space="preserve"> </w:t>
      </w:r>
      <w:proofErr w:type="spellStart"/>
      <w:r>
        <w:t>vektorok</w:t>
      </w:r>
      <w:bookmarkEnd w:id="78"/>
      <w:proofErr w:type="spellEnd"/>
    </w:p>
    <w:p w14:paraId="5C6ECA51" w14:textId="77777777" w:rsidR="00C80B31" w:rsidRDefault="00C80B31" w:rsidP="0051112C">
      <w:pPr>
        <w:pStyle w:val="BodyText"/>
        <w:tabs>
          <w:tab w:val="left" w:pos="424"/>
          <w:tab w:val="left" w:pos="707"/>
        </w:tabs>
        <w:autoSpaceDE/>
        <w:spacing w:before="240" w:after="120" w:line="360" w:lineRule="auto"/>
        <w:rPr>
          <w:lang w:val="hu-HU"/>
        </w:rPr>
      </w:pPr>
      <w:r w:rsidRPr="0051112C">
        <w:rPr>
          <w:lang w:val="hu-HU"/>
        </w:rPr>
        <w:t>Mivel a felhasználó vállának elfordulása térbeli mozgás, az egyik tengely, ami szerint számolunk, az a Kinect z tengelye így meg kell választani a másikat. Mivel az általunk érdekelt mozgás vízszintes</w:t>
      </w:r>
      <w:r w:rsidR="0051112C" w:rsidRPr="0051112C">
        <w:rPr>
          <w:lang w:val="hu-HU"/>
        </w:rPr>
        <w:t xml:space="preserve">, ezért a másik tengelynek a Kinect koordinátarendszerének x tengelyét választottam. </w:t>
      </w:r>
      <w:r w:rsidR="00E83EEB">
        <w:rPr>
          <w:lang w:val="hu-HU"/>
        </w:rPr>
        <w:t xml:space="preserve">Így tehát megvolt a </w:t>
      </w:r>
      <w:r w:rsidR="00950F29">
        <w:rPr>
          <w:lang w:val="hu-HU"/>
        </w:rPr>
        <w:t>dimenzió,</w:t>
      </w:r>
      <w:r w:rsidR="00E83EEB">
        <w:rPr>
          <w:lang w:val="hu-HU"/>
        </w:rPr>
        <w:t xml:space="preserve"> ami szerint ki tudtam az elfordulás szögét számolni. </w:t>
      </w:r>
    </w:p>
    <w:p w14:paraId="215478BE" w14:textId="1C2F8D57" w:rsidR="00950F29" w:rsidRDefault="00950F29" w:rsidP="0051112C">
      <w:pPr>
        <w:pStyle w:val="BodyText"/>
        <w:tabs>
          <w:tab w:val="left" w:pos="424"/>
          <w:tab w:val="left" w:pos="707"/>
        </w:tabs>
        <w:autoSpaceDE/>
        <w:spacing w:before="240" w:after="120" w:line="360" w:lineRule="auto"/>
        <w:rPr>
          <w:lang w:val="hu-HU"/>
        </w:rPr>
      </w:pPr>
      <w:r>
        <w:rPr>
          <w:lang w:val="hu-HU"/>
        </w:rPr>
        <w:t>Ezután kiszámoltam a pontokból képezett vektorok skaláris szorzatát és a vektorok hosszait. A skaláris szorzatot és a vektorok hosszait felhasználva ki tudtam számolni a szög koszinuszát (a skaláris szorzat elosztva a hosszak szorzatával kapjuk meg a koszinuszt). Ebből pedig arkuszkoszinuszzal megkaptam a szöget radiánban</w:t>
      </w:r>
      <w:r w:rsidR="00417CE4">
        <w:rPr>
          <w:lang w:val="hu-HU"/>
        </w:rPr>
        <w:t xml:space="preserve">, ezt pedig átalakítottam fokká. </w:t>
      </w:r>
    </w:p>
    <w:p w14:paraId="40A8D968" w14:textId="77777777" w:rsidR="00950F29" w:rsidRDefault="00591C91" w:rsidP="00950F29">
      <w:pPr>
        <w:pStyle w:val="BodyText"/>
        <w:keepNext/>
        <w:tabs>
          <w:tab w:val="left" w:pos="424"/>
          <w:tab w:val="left" w:pos="707"/>
        </w:tabs>
        <w:autoSpaceDE/>
        <w:spacing w:before="240" w:after="120" w:line="360" w:lineRule="auto"/>
      </w:pPr>
      <w:r>
        <w:rPr>
          <w:i/>
          <w:noProof/>
          <w:lang w:val="hu-HU"/>
        </w:rPr>
        <w:pict w14:anchorId="5EDA4545">
          <v:shape id="_x0000_i1043" type="#_x0000_t75" style="width:478.5pt;height:170.25pt;visibility:visible">
            <v:imagedata r:id="rId44" o:title=""/>
          </v:shape>
        </w:pict>
      </w:r>
    </w:p>
    <w:p w14:paraId="28A93017" w14:textId="19FE285C" w:rsidR="00950F29" w:rsidRDefault="00950F29" w:rsidP="00950F29">
      <w:pPr>
        <w:pStyle w:val="Caption"/>
        <w:jc w:val="center"/>
        <w:rPr>
          <w:lang w:val="hu-HU"/>
        </w:rPr>
      </w:pPr>
      <w:bookmarkStart w:id="79" w:name="_Toc138600365"/>
      <w:r w:rsidRPr="00950F29">
        <w:rPr>
          <w:lang w:val="hu-HU"/>
        </w:rPr>
        <w:t xml:space="preserve">Ábra </w:t>
      </w:r>
      <w:r w:rsidRPr="00950F29">
        <w:rPr>
          <w:lang w:val="hu-HU"/>
        </w:rPr>
        <w:fldChar w:fldCharType="begin"/>
      </w:r>
      <w:r w:rsidRPr="00950F29">
        <w:rPr>
          <w:lang w:val="hu-HU"/>
        </w:rPr>
        <w:instrText xml:space="preserve"> SEQ Ábra \* ARABIC </w:instrText>
      </w:r>
      <w:r w:rsidRPr="00950F29">
        <w:rPr>
          <w:lang w:val="hu-HU"/>
        </w:rPr>
        <w:fldChar w:fldCharType="separate"/>
      </w:r>
      <w:r w:rsidR="00420F61">
        <w:rPr>
          <w:noProof/>
          <w:lang w:val="hu-HU"/>
        </w:rPr>
        <w:t>24</w:t>
      </w:r>
      <w:r w:rsidRPr="00950F29">
        <w:rPr>
          <w:lang w:val="hu-HU"/>
        </w:rPr>
        <w:fldChar w:fldCharType="end"/>
      </w:r>
      <w:r w:rsidRPr="00950F29">
        <w:rPr>
          <w:lang w:val="hu-HU"/>
        </w:rPr>
        <w:t>: A mélységi szög kiszámítása</w:t>
      </w:r>
      <w:bookmarkEnd w:id="79"/>
    </w:p>
    <w:p w14:paraId="7DA6BCDE" w14:textId="57174311" w:rsidR="00950F29" w:rsidRDefault="00950F29" w:rsidP="00950F29">
      <w:pPr>
        <w:pStyle w:val="BodyText"/>
        <w:tabs>
          <w:tab w:val="left" w:pos="424"/>
          <w:tab w:val="left" w:pos="707"/>
        </w:tabs>
        <w:autoSpaceDE/>
        <w:spacing w:before="240" w:after="120" w:line="360" w:lineRule="auto"/>
        <w:rPr>
          <w:lang w:val="hu-HU"/>
        </w:rPr>
      </w:pPr>
      <w:r>
        <w:rPr>
          <w:lang w:val="hu-HU"/>
        </w:rPr>
        <w:t xml:space="preserve">Ahogy az a </w:t>
      </w:r>
      <w:r w:rsidR="001A1F82">
        <w:rPr>
          <w:lang w:val="hu-HU"/>
        </w:rPr>
        <w:t>2</w:t>
      </w:r>
      <w:r w:rsidR="00590594">
        <w:rPr>
          <w:lang w:val="hu-HU"/>
        </w:rPr>
        <w:t>4</w:t>
      </w:r>
      <w:r>
        <w:rPr>
          <w:lang w:val="hu-HU"/>
        </w:rPr>
        <w:t xml:space="preserve">. ábrán látható, a metódusnak megadtam három, a Kinect által érzékelt ízületet (a </w:t>
      </w:r>
      <w:r w:rsidR="00F31D66">
        <w:rPr>
          <w:lang w:val="hu-HU"/>
        </w:rPr>
        <w:t xml:space="preserve">jobb </w:t>
      </w:r>
      <w:r w:rsidR="00535517">
        <w:rPr>
          <w:lang w:val="hu-HU"/>
        </w:rPr>
        <w:t>váll fordulásának</w:t>
      </w:r>
      <w:r>
        <w:rPr>
          <w:lang w:val="hu-HU"/>
        </w:rPr>
        <w:t xml:space="preserve"> eset</w:t>
      </w:r>
      <w:r w:rsidR="00535517">
        <w:rPr>
          <w:lang w:val="hu-HU"/>
        </w:rPr>
        <w:t>é</w:t>
      </w:r>
      <w:r>
        <w:rPr>
          <w:lang w:val="hu-HU"/>
        </w:rPr>
        <w:t xml:space="preserve">ben a </w:t>
      </w:r>
      <w:r w:rsidR="00864CA7">
        <w:rPr>
          <w:lang w:val="hu-HU"/>
        </w:rPr>
        <w:t>gerinc</w:t>
      </w:r>
      <w:r>
        <w:rPr>
          <w:lang w:val="hu-HU"/>
        </w:rPr>
        <w:t xml:space="preserve">, a jobb váll és a jobb könyök voltak ebben a sorrendben). </w:t>
      </w:r>
      <w:r w:rsidR="00FF1099">
        <w:rPr>
          <w:lang w:val="hu-HU"/>
        </w:rPr>
        <w:t xml:space="preserve">Ezeknek a térbeli pontoknak kimentettem a koordinátáikat egy-egy CameraSpacePoint típusú lokális változóba, majd ezek alapján képeztem a két vektort, amikkel a szöget számoltam. A két vektor skaláris szorzatát a dotProduct változóba tároltam, a vektorok </w:t>
      </w:r>
      <w:r w:rsidR="00FF1099">
        <w:rPr>
          <w:lang w:val="hu-HU"/>
        </w:rPr>
        <w:lastRenderedPageBreak/>
        <w:t xml:space="preserve">hosszait pedig a magnitude1, illetve magnitude2 változókba. Ezután kiszámoltam a szöget radiánban a fent említett módszerrel és átalakítottam fokba, a függvény pedig azt téríti vissza. </w:t>
      </w:r>
    </w:p>
    <w:p w14:paraId="00A87AAD" w14:textId="5A3E76B3" w:rsidR="00FB422B" w:rsidRDefault="00FB422B" w:rsidP="00950F29">
      <w:pPr>
        <w:pStyle w:val="BodyText"/>
        <w:tabs>
          <w:tab w:val="left" w:pos="424"/>
          <w:tab w:val="left" w:pos="707"/>
        </w:tabs>
        <w:autoSpaceDE/>
        <w:spacing w:before="240" w:after="120" w:line="360" w:lineRule="auto"/>
        <w:rPr>
          <w:lang w:val="hu-HU"/>
        </w:rPr>
      </w:pPr>
      <w:r>
        <w:rPr>
          <w:lang w:val="hu-HU"/>
        </w:rPr>
        <w:t>A következő lépés volt, a megkapott szögeket átalakítani</w:t>
      </w:r>
      <w:r w:rsidR="00864CA7">
        <w:rPr>
          <w:lang w:val="hu-HU"/>
        </w:rPr>
        <w:t xml:space="preserve"> olyan formába, hogy azt a robotnak el lehessen küldeni</w:t>
      </w:r>
      <w:r>
        <w:rPr>
          <w:lang w:val="hu-HU"/>
        </w:rPr>
        <w:t>.</w:t>
      </w:r>
      <w:r w:rsidR="00864CA7">
        <w:rPr>
          <w:lang w:val="hu-HU"/>
        </w:rPr>
        <w:t xml:space="preserve"> </w:t>
      </w:r>
      <w:r w:rsidR="00186B03">
        <w:rPr>
          <w:lang w:val="hu-HU"/>
        </w:rPr>
        <w:t xml:space="preserve">Mind a robot ízületeinek a szögei, mind az emberi kar ízületeinek a szögei lineárisan változnak, így egy konverziós képletet kellett meghatározzak mind a négy megvezérelhető szabadságfokra. </w:t>
      </w:r>
      <w:r>
        <w:rPr>
          <w:lang w:val="hu-HU"/>
        </w:rPr>
        <w:t xml:space="preserve"> </w:t>
      </w:r>
      <w:r w:rsidR="00186B03">
        <w:rPr>
          <w:lang w:val="hu-HU"/>
        </w:rPr>
        <w:t xml:space="preserve">Mind az emberi mozgás, mind a robotkar mozgása valamilyen szinten limitált, ezért olyan pontokat kellett válasszak, amik a mozgás szélső értékeiket </w:t>
      </w:r>
      <w:r w:rsidR="007B2D7F">
        <w:rPr>
          <w:lang w:val="hu-HU"/>
        </w:rPr>
        <w:t>jelölik,</w:t>
      </w:r>
      <w:r w:rsidR="00186B03">
        <w:rPr>
          <w:lang w:val="hu-HU"/>
        </w:rPr>
        <w:t xml:space="preserve"> amiket aztán lemértem mind a Kinectel mért értéket, mind a robot által visszaküldött értéket. </w:t>
      </w:r>
    </w:p>
    <w:p w14:paraId="5A76F339" w14:textId="5EFAE7EC" w:rsidR="002A2F49" w:rsidRDefault="00186B03" w:rsidP="00950F29">
      <w:pPr>
        <w:pStyle w:val="BodyText"/>
        <w:tabs>
          <w:tab w:val="left" w:pos="424"/>
          <w:tab w:val="left" w:pos="707"/>
        </w:tabs>
        <w:autoSpaceDE/>
        <w:spacing w:before="240" w:after="120" w:line="360" w:lineRule="auto"/>
        <w:rPr>
          <w:lang w:val="hu-HU"/>
        </w:rPr>
      </w:pPr>
      <w:r>
        <w:rPr>
          <w:lang w:val="hu-HU"/>
        </w:rPr>
        <w:t xml:space="preserve">Vegyük példának az emberi karon a könyököt. Ennek a két szélső állapota vagy teljesen kinyújtva, vagy teljesen behúzva lehet. Ezt a Kinect segítségével lemértem és az így kapott értékeket </w:t>
      </w:r>
      <w:r w:rsidR="007E6427">
        <w:rPr>
          <w:lang w:val="hu-HU"/>
        </w:rPr>
        <w:t xml:space="preserve">lejegyeztem. Hasonló állapotba helyeztem a Baxter robotkarját is. Ebben az esetben a robotkar tovább is tud fordulni a teljesen egyenes állapotnál, ezért igyekeztem úgy beállítani a robotkart, hogy az minél jobban hasonlítson az emberi kar állapotához. </w:t>
      </w:r>
      <w:r w:rsidR="002A2F49">
        <w:rPr>
          <w:lang w:val="hu-HU"/>
        </w:rPr>
        <w:t xml:space="preserve">Ebben a két állapotban lemértem a robot szögeit. Az így kapott értékekből pedig Matlab-ban egy egyenes egyenletet számoltam. Ez a </w:t>
      </w:r>
      <w:r w:rsidR="00424D07">
        <w:rPr>
          <w:lang w:val="hu-HU"/>
        </w:rPr>
        <w:t>2</w:t>
      </w:r>
      <w:r w:rsidR="00590594">
        <w:rPr>
          <w:lang w:val="hu-HU"/>
        </w:rPr>
        <w:t>5</w:t>
      </w:r>
      <w:r w:rsidR="002A2F49">
        <w:rPr>
          <w:lang w:val="hu-HU"/>
        </w:rPr>
        <w:t>. ábrán látható. A k</w:t>
      </w:r>
      <w:r w:rsidR="00590594">
        <w:rPr>
          <w:lang w:val="hu-HU"/>
        </w:rPr>
        <w:t>iszámított képlet</w:t>
      </w:r>
      <w:r w:rsidR="002A2F49">
        <w:rPr>
          <w:lang w:val="hu-HU"/>
        </w:rPr>
        <w:t xml:space="preserve"> ábrázolva pedig a 2</w:t>
      </w:r>
      <w:r w:rsidR="00590594">
        <w:rPr>
          <w:lang w:val="hu-HU"/>
        </w:rPr>
        <w:t>6</w:t>
      </w:r>
      <w:r w:rsidR="001A1F82">
        <w:rPr>
          <w:lang w:val="hu-HU"/>
        </w:rPr>
        <w:t>.</w:t>
      </w:r>
      <w:r w:rsidR="002A2F49">
        <w:rPr>
          <w:lang w:val="hu-HU"/>
        </w:rPr>
        <w:t xml:space="preserve"> ábrán.</w:t>
      </w:r>
    </w:p>
    <w:p w14:paraId="205DAA47" w14:textId="77777777" w:rsidR="002A2F49" w:rsidRDefault="00591C91" w:rsidP="002A2F49">
      <w:pPr>
        <w:pStyle w:val="BodyText"/>
        <w:keepNext/>
        <w:tabs>
          <w:tab w:val="left" w:pos="424"/>
          <w:tab w:val="left" w:pos="707"/>
        </w:tabs>
        <w:autoSpaceDE/>
        <w:spacing w:before="240" w:after="120" w:line="360" w:lineRule="auto"/>
      </w:pPr>
      <w:r>
        <w:rPr>
          <w:noProof/>
        </w:rPr>
        <w:pict w14:anchorId="76A04F51">
          <v:shape id="_x0000_i1044" type="#_x0000_t75" style="width:354pt;height:237.75pt;visibility:visible">
            <v:imagedata r:id="rId45" o:title=""/>
          </v:shape>
        </w:pict>
      </w:r>
    </w:p>
    <w:p w14:paraId="445A1932" w14:textId="0C6E5EE7" w:rsidR="002A2F49" w:rsidRDefault="002A2F49" w:rsidP="002A2F49">
      <w:pPr>
        <w:pStyle w:val="Caption"/>
        <w:jc w:val="center"/>
      </w:pPr>
      <w:bookmarkStart w:id="80" w:name="_Toc138600366"/>
      <w:proofErr w:type="spellStart"/>
      <w:r>
        <w:t>Ábra</w:t>
      </w:r>
      <w:proofErr w:type="spellEnd"/>
      <w:r>
        <w:t xml:space="preserve"> </w:t>
      </w:r>
      <w:fldSimple w:instr=" SEQ Ábra \* ARABIC ">
        <w:r w:rsidR="00420F61">
          <w:rPr>
            <w:noProof/>
          </w:rPr>
          <w:t>25</w:t>
        </w:r>
      </w:fldSimple>
      <w:r>
        <w:t xml:space="preserve">: Az </w:t>
      </w:r>
      <w:proofErr w:type="spellStart"/>
      <w:r>
        <w:t>egyenes</w:t>
      </w:r>
      <w:proofErr w:type="spellEnd"/>
      <w:r>
        <w:t xml:space="preserve"> </w:t>
      </w:r>
      <w:proofErr w:type="spellStart"/>
      <w:r>
        <w:t>egyenletének</w:t>
      </w:r>
      <w:proofErr w:type="spellEnd"/>
      <w:r>
        <w:t xml:space="preserve"> </w:t>
      </w:r>
      <w:proofErr w:type="spellStart"/>
      <w:r>
        <w:t>kiszámítása</w:t>
      </w:r>
      <w:bookmarkEnd w:id="80"/>
      <w:proofErr w:type="spellEnd"/>
    </w:p>
    <w:p w14:paraId="4F855DDE" w14:textId="52457885" w:rsidR="002A2F49" w:rsidRDefault="00591C91" w:rsidP="002A2F49">
      <w:pPr>
        <w:pStyle w:val="BodyText"/>
        <w:keepNext/>
        <w:tabs>
          <w:tab w:val="left" w:pos="424"/>
          <w:tab w:val="left" w:pos="707"/>
        </w:tabs>
        <w:autoSpaceDE/>
        <w:spacing w:before="240" w:after="120" w:line="360" w:lineRule="auto"/>
        <w:jc w:val="center"/>
      </w:pPr>
      <w:r>
        <w:lastRenderedPageBreak/>
        <w:pict w14:anchorId="7FAB438B">
          <v:shape id="Picture 7" o:spid="_x0000_i1045" type="#_x0000_t75" style="width:5in;height:279pt;visibility:visible;mso-wrap-style:square">
            <v:imagedata r:id="rId46" o:title=""/>
          </v:shape>
        </w:pict>
      </w:r>
    </w:p>
    <w:p w14:paraId="4A6EEB29" w14:textId="627906A6" w:rsidR="002A2F49" w:rsidRDefault="002A2F49" w:rsidP="002A2F49">
      <w:pPr>
        <w:pStyle w:val="Caption"/>
        <w:jc w:val="center"/>
        <w:rPr>
          <w:lang w:val="hu-HU"/>
        </w:rPr>
      </w:pPr>
      <w:bookmarkStart w:id="81" w:name="_Toc138600367"/>
      <w:proofErr w:type="spellStart"/>
      <w:r>
        <w:t>Ábra</w:t>
      </w:r>
      <w:proofErr w:type="spellEnd"/>
      <w:r>
        <w:t xml:space="preserve"> </w:t>
      </w:r>
      <w:fldSimple w:instr=" SEQ Ábra \* ARABIC ">
        <w:r w:rsidR="00420F61">
          <w:rPr>
            <w:noProof/>
          </w:rPr>
          <w:t>26</w:t>
        </w:r>
      </w:fldSimple>
      <w:r>
        <w:t>: A</w:t>
      </w:r>
      <w:r w:rsidR="00903D86">
        <w:t xml:space="preserve">z </w:t>
      </w:r>
      <w:proofErr w:type="spellStart"/>
      <w:r w:rsidR="00903D86">
        <w:t>átalakításra</w:t>
      </w:r>
      <w:proofErr w:type="spellEnd"/>
      <w:r w:rsidR="00903D86">
        <w:t xml:space="preserve"> </w:t>
      </w:r>
      <w:proofErr w:type="spellStart"/>
      <w:r w:rsidR="00903D86">
        <w:t>használt</w:t>
      </w:r>
      <w:proofErr w:type="spellEnd"/>
      <w:r w:rsidR="00903D86">
        <w:t xml:space="preserve"> </w:t>
      </w:r>
      <w:proofErr w:type="spellStart"/>
      <w:r w:rsidR="00903D86">
        <w:t>egyenlet</w:t>
      </w:r>
      <w:proofErr w:type="spellEnd"/>
      <w:r w:rsidR="00903D86">
        <w:t xml:space="preserve"> </w:t>
      </w:r>
      <w:proofErr w:type="spellStart"/>
      <w:r w:rsidR="00903D86">
        <w:t>ábrázolva</w:t>
      </w:r>
      <w:bookmarkEnd w:id="81"/>
      <w:proofErr w:type="spellEnd"/>
    </w:p>
    <w:p w14:paraId="1C4051BF" w14:textId="4993CF28" w:rsidR="002A2F49" w:rsidRDefault="002A2F49" w:rsidP="002A2F49">
      <w:pPr>
        <w:pStyle w:val="BodyText"/>
        <w:tabs>
          <w:tab w:val="left" w:pos="424"/>
          <w:tab w:val="left" w:pos="707"/>
        </w:tabs>
        <w:autoSpaceDE/>
        <w:spacing w:before="240" w:after="120" w:line="360" w:lineRule="auto"/>
        <w:rPr>
          <w:lang w:val="hu-HU"/>
        </w:rPr>
      </w:pPr>
      <w:r>
        <w:rPr>
          <w:lang w:val="hu-HU"/>
        </w:rPr>
        <w:t xml:space="preserve">Az így kapott egyenletet tudtam aztán a szögek átalakítására használni. Miután a mért értékeket </w:t>
      </w:r>
      <w:r w:rsidR="00424D07">
        <w:rPr>
          <w:lang w:val="hu-HU"/>
        </w:rPr>
        <w:t>három tizedes pontosságúra alakítottam</w:t>
      </w:r>
      <w:r w:rsidR="007B2D7F">
        <w:rPr>
          <w:lang w:val="hu-HU"/>
        </w:rPr>
        <w:t xml:space="preserve">, mert így elegendő pontossággal tudtam a robot karjait vezérelni. Az így kapott szögeket </w:t>
      </w:r>
      <w:proofErr w:type="gramStart"/>
      <w:r w:rsidR="007B2D7F">
        <w:rPr>
          <w:lang w:val="hu-HU"/>
        </w:rPr>
        <w:t xml:space="preserve">a </w:t>
      </w:r>
      <w:r w:rsidR="00424D07">
        <w:rPr>
          <w:lang w:val="hu-HU"/>
        </w:rPr>
        <w:t xml:space="preserve"> </w:t>
      </w:r>
      <w:proofErr w:type="spellStart"/>
      <w:r w:rsidR="00903D86">
        <w:rPr>
          <w:lang w:val="hu-HU"/>
        </w:rPr>
        <w:t>buildJsonAnglesLeft</w:t>
      </w:r>
      <w:proofErr w:type="spellEnd"/>
      <w:proofErr w:type="gramEnd"/>
      <w:r w:rsidR="00903D86">
        <w:rPr>
          <w:lang w:val="hu-HU"/>
        </w:rPr>
        <w:t xml:space="preserve"> illetve </w:t>
      </w:r>
      <w:proofErr w:type="spellStart"/>
      <w:r w:rsidR="00903D86">
        <w:rPr>
          <w:lang w:val="hu-HU"/>
        </w:rPr>
        <w:t>buildJsonAnglesRight</w:t>
      </w:r>
      <w:proofErr w:type="spellEnd"/>
      <w:r w:rsidR="00903D86">
        <w:rPr>
          <w:lang w:val="hu-HU"/>
        </w:rPr>
        <w:t xml:space="preserve"> metódusokkal alakítottam olyan formába, amit tovább tudtam a </w:t>
      </w:r>
      <w:proofErr w:type="spellStart"/>
      <w:r w:rsidR="00903D86">
        <w:rPr>
          <w:lang w:val="hu-HU"/>
        </w:rPr>
        <w:t>gateway</w:t>
      </w:r>
      <w:proofErr w:type="spellEnd"/>
      <w:r w:rsidR="00903D86">
        <w:rPr>
          <w:lang w:val="hu-HU"/>
        </w:rPr>
        <w:t xml:space="preserve"> szervernek küldeni. Ebben a függvényben a mért szögeket kiszámoltam a fentebb említett képletekkel és felépítettem egy üzenetet ezekkel az adatokkal. </w:t>
      </w:r>
    </w:p>
    <w:p w14:paraId="07DB1236" w14:textId="77777777" w:rsidR="00903D86" w:rsidRDefault="00591C91" w:rsidP="00903D86">
      <w:pPr>
        <w:pStyle w:val="BodyText"/>
        <w:keepNext/>
        <w:tabs>
          <w:tab w:val="left" w:pos="424"/>
          <w:tab w:val="left" w:pos="707"/>
        </w:tabs>
        <w:autoSpaceDE/>
        <w:spacing w:before="240" w:after="120" w:line="360" w:lineRule="auto"/>
      </w:pPr>
      <w:r>
        <w:rPr>
          <w:noProof/>
          <w:lang w:val="hu-HU"/>
        </w:rPr>
        <w:lastRenderedPageBreak/>
        <w:pict w14:anchorId="0C258521">
          <v:shape id="_x0000_i1046" type="#_x0000_t75" style="width:515.25pt;height:237pt;visibility:visible;mso-wrap-style:square">
            <v:imagedata r:id="rId47" o:title=""/>
          </v:shape>
        </w:pict>
      </w:r>
    </w:p>
    <w:p w14:paraId="1EBFF160" w14:textId="61B2BCB2" w:rsidR="00903D86" w:rsidRDefault="00903D86" w:rsidP="00903D86">
      <w:pPr>
        <w:pStyle w:val="Caption"/>
        <w:jc w:val="center"/>
        <w:rPr>
          <w:lang w:val="hu-HU"/>
        </w:rPr>
      </w:pPr>
      <w:bookmarkStart w:id="82" w:name="_Toc138600368"/>
      <w:proofErr w:type="spellStart"/>
      <w:r>
        <w:t>Ábra</w:t>
      </w:r>
      <w:proofErr w:type="spellEnd"/>
      <w:r>
        <w:t xml:space="preserve"> </w:t>
      </w:r>
      <w:fldSimple w:instr=" SEQ Ábra \* ARABIC ">
        <w:r w:rsidR="00420F61">
          <w:rPr>
            <w:noProof/>
          </w:rPr>
          <w:t>27</w:t>
        </w:r>
      </w:fldSimple>
      <w:r>
        <w:t xml:space="preserve">: A </w:t>
      </w:r>
      <w:proofErr w:type="spellStart"/>
      <w:r>
        <w:t>buildJsonAnglesLeft</w:t>
      </w:r>
      <w:proofErr w:type="spellEnd"/>
      <w:r>
        <w:t xml:space="preserve"> </w:t>
      </w:r>
      <w:proofErr w:type="spellStart"/>
      <w:r>
        <w:t>függvény</w:t>
      </w:r>
      <w:bookmarkEnd w:id="82"/>
      <w:proofErr w:type="spellEnd"/>
    </w:p>
    <w:p w14:paraId="1373C6B8" w14:textId="2DE3D999" w:rsidR="00903D86" w:rsidRDefault="00903D86" w:rsidP="002A2F49">
      <w:pPr>
        <w:pStyle w:val="BodyText"/>
        <w:tabs>
          <w:tab w:val="left" w:pos="424"/>
          <w:tab w:val="left" w:pos="707"/>
        </w:tabs>
        <w:autoSpaceDE/>
        <w:spacing w:before="240" w:after="120" w:line="360" w:lineRule="auto"/>
        <w:rPr>
          <w:lang w:val="hu-HU"/>
        </w:rPr>
      </w:pPr>
      <w:r>
        <w:rPr>
          <w:lang w:val="hu-HU"/>
        </w:rPr>
        <w:t>Ahogy az a 2</w:t>
      </w:r>
      <w:r w:rsidR="00590594">
        <w:rPr>
          <w:lang w:val="hu-HU"/>
        </w:rPr>
        <w:t>7</w:t>
      </w:r>
      <w:r>
        <w:rPr>
          <w:lang w:val="hu-HU"/>
        </w:rPr>
        <w:t xml:space="preserve">. ábrán látható, először kiszámoltam a képletek alapján a robot csuklóinak szögeit, majd ezekből egy JSON formátumú üzenetet </w:t>
      </w:r>
      <w:r w:rsidR="00417CE4">
        <w:rPr>
          <w:lang w:val="hu-HU"/>
        </w:rPr>
        <w:t xml:space="preserve">építettem fel, ami tartalmazza a vezérlési parancsot és a kiszámolt szögeket. </w:t>
      </w:r>
    </w:p>
    <w:p w14:paraId="6A8CDBA9" w14:textId="467F0F1E" w:rsidR="00424D07" w:rsidRDefault="00424D07" w:rsidP="002A2F49">
      <w:pPr>
        <w:pStyle w:val="BodyText"/>
        <w:tabs>
          <w:tab w:val="left" w:pos="424"/>
          <w:tab w:val="left" w:pos="707"/>
        </w:tabs>
        <w:autoSpaceDE/>
        <w:spacing w:before="240" w:after="120" w:line="360" w:lineRule="auto"/>
        <w:rPr>
          <w:lang w:val="hu-HU"/>
        </w:rPr>
      </w:pPr>
      <w:r>
        <w:rPr>
          <w:lang w:val="hu-HU"/>
        </w:rPr>
        <w:t xml:space="preserve">Emellett a rendszernek egyik funkcionalitása, hogy a Baxter ipari robot megfogó eszközeit is tudjuk kézmozdulatokkal kezelni. Ehhez első sorban fontos, hogy a felhasználó milyen követési módot választott, mivel, ha tükrözve kell a robotnak követni, akkor a jobb és bal kéz gesztusai felcserélődnek. Ilyenkor a felhasználó jobb keze, a robot bal kezét </w:t>
      </w:r>
      <w:r w:rsidR="00ED6118">
        <w:rPr>
          <w:lang w:val="hu-HU"/>
        </w:rPr>
        <w:t xml:space="preserve">vezérli és fordítva. A megfogó eszközök vezérlésére a Kinect SDK egyik funkcióját használtam, ugyanis beépítetten támogatja a kézmozdulatok felismerését (lásd 5.2. fejezet). Így amikor újabb képkocka érkezik, miután a szögeket elküldtem a szerver felé, megnézem, hogy a felhasználó keze nyitott vagy zárt állapotban van, és aszerint küldök egy üzenetet a szervernek, hogy a robot végberendezéseit nyitott vagy zárt állapotba állítsa. </w:t>
      </w:r>
    </w:p>
    <w:p w14:paraId="38D3C2FA" w14:textId="77777777" w:rsidR="00ED6118" w:rsidRDefault="00591C91" w:rsidP="00ED6118">
      <w:pPr>
        <w:pStyle w:val="BodyText"/>
        <w:keepNext/>
        <w:tabs>
          <w:tab w:val="left" w:pos="424"/>
          <w:tab w:val="left" w:pos="707"/>
        </w:tabs>
        <w:autoSpaceDE/>
        <w:spacing w:before="240" w:after="120" w:line="360" w:lineRule="auto"/>
      </w:pPr>
      <w:r>
        <w:rPr>
          <w:noProof/>
          <w:lang w:val="hu-HU"/>
        </w:rPr>
        <w:lastRenderedPageBreak/>
        <w:pict w14:anchorId="19A49E89">
          <v:shape id="_x0000_i1047" type="#_x0000_t75" style="width:436.5pt;height:341.25pt;visibility:visible">
            <v:imagedata r:id="rId48" o:title=""/>
          </v:shape>
        </w:pict>
      </w:r>
    </w:p>
    <w:p w14:paraId="2EEBCFD5" w14:textId="40F525EC" w:rsidR="00ED6118" w:rsidRDefault="00ED6118" w:rsidP="00ED6118">
      <w:pPr>
        <w:pStyle w:val="Caption"/>
        <w:jc w:val="center"/>
      </w:pPr>
      <w:bookmarkStart w:id="83" w:name="_Toc138600369"/>
      <w:proofErr w:type="spellStart"/>
      <w:r>
        <w:t>Ábra</w:t>
      </w:r>
      <w:proofErr w:type="spellEnd"/>
      <w:r>
        <w:t xml:space="preserve"> </w:t>
      </w:r>
      <w:fldSimple w:instr=" SEQ Ábra \* ARABIC ">
        <w:r w:rsidR="00420F61">
          <w:rPr>
            <w:noProof/>
          </w:rPr>
          <w:t>28</w:t>
        </w:r>
      </w:fldSimple>
      <w:r>
        <w:t xml:space="preserve">: A </w:t>
      </w:r>
      <w:proofErr w:type="spellStart"/>
      <w:r>
        <w:t>megfogó</w:t>
      </w:r>
      <w:proofErr w:type="spellEnd"/>
      <w:r>
        <w:t xml:space="preserve"> </w:t>
      </w:r>
      <w:proofErr w:type="spellStart"/>
      <w:r>
        <w:t>eszközt</w:t>
      </w:r>
      <w:proofErr w:type="spellEnd"/>
      <w:r>
        <w:t xml:space="preserve"> </w:t>
      </w:r>
      <w:proofErr w:type="spellStart"/>
      <w:r>
        <w:t>kezelő</w:t>
      </w:r>
      <w:proofErr w:type="spellEnd"/>
      <w:r>
        <w:t xml:space="preserve"> </w:t>
      </w:r>
      <w:proofErr w:type="spellStart"/>
      <w:r>
        <w:t>függvény</w:t>
      </w:r>
      <w:bookmarkEnd w:id="83"/>
      <w:proofErr w:type="spellEnd"/>
    </w:p>
    <w:p w14:paraId="2790DE25" w14:textId="77777777" w:rsidR="00A03078" w:rsidRDefault="00591C91" w:rsidP="00A03078">
      <w:pPr>
        <w:pStyle w:val="Caption"/>
        <w:rPr>
          <w:noProof/>
          <w:lang w:val="hu-HU"/>
        </w:rPr>
      </w:pPr>
      <w:r>
        <w:rPr>
          <w:noProof/>
          <w:lang w:val="hu-HU"/>
        </w:rPr>
        <w:pict w14:anchorId="5B62B95F">
          <v:shape id="_x0000_i1048" type="#_x0000_t75" style="width:429.75pt;height:281.25pt;visibility:visible">
            <v:imagedata r:id="rId49" o:title=""/>
          </v:shape>
        </w:pict>
      </w:r>
    </w:p>
    <w:p w14:paraId="7BA6FB05" w14:textId="4ABB0D3B" w:rsidR="00A03078" w:rsidRDefault="00A03078" w:rsidP="00A03078">
      <w:pPr>
        <w:pStyle w:val="Caption"/>
        <w:jc w:val="center"/>
        <w:rPr>
          <w:lang w:val="hu-HU"/>
        </w:rPr>
      </w:pPr>
      <w:bookmarkStart w:id="84" w:name="_Toc138600370"/>
      <w:proofErr w:type="spellStart"/>
      <w:r>
        <w:t>Ábra</w:t>
      </w:r>
      <w:proofErr w:type="spellEnd"/>
      <w:r>
        <w:t xml:space="preserve"> </w:t>
      </w:r>
      <w:fldSimple w:instr=" SEQ Ábra \* ARABIC ">
        <w:r w:rsidR="00420F61">
          <w:rPr>
            <w:noProof/>
          </w:rPr>
          <w:t>29</w:t>
        </w:r>
      </w:fldSimple>
      <w:r>
        <w:t xml:space="preserve">: A </w:t>
      </w:r>
      <w:proofErr w:type="spellStart"/>
      <w:r>
        <w:t>felhasználó</w:t>
      </w:r>
      <w:proofErr w:type="spellEnd"/>
      <w:r>
        <w:t xml:space="preserve"> </w:t>
      </w:r>
      <w:proofErr w:type="spellStart"/>
      <w:r>
        <w:t>bal</w:t>
      </w:r>
      <w:proofErr w:type="spellEnd"/>
      <w:r>
        <w:t xml:space="preserve"> </w:t>
      </w:r>
      <w:proofErr w:type="spellStart"/>
      <w:r>
        <w:t>kezének</w:t>
      </w:r>
      <w:proofErr w:type="spellEnd"/>
      <w:r>
        <w:t xml:space="preserve"> </w:t>
      </w:r>
      <w:proofErr w:type="spellStart"/>
      <w:r>
        <w:t>állapot</w:t>
      </w:r>
      <w:proofErr w:type="spellEnd"/>
      <w:r>
        <w:t xml:space="preserve"> </w:t>
      </w:r>
      <w:proofErr w:type="spellStart"/>
      <w:r>
        <w:t>ellenőrzése</w:t>
      </w:r>
      <w:bookmarkEnd w:id="84"/>
      <w:proofErr w:type="spellEnd"/>
    </w:p>
    <w:p w14:paraId="4FF8D6E4" w14:textId="39FFC601" w:rsidR="00ED6118" w:rsidRDefault="00ED6118" w:rsidP="007B4B46">
      <w:pPr>
        <w:pStyle w:val="BodyText"/>
        <w:tabs>
          <w:tab w:val="left" w:pos="424"/>
          <w:tab w:val="left" w:pos="707"/>
        </w:tabs>
        <w:autoSpaceDE/>
        <w:spacing w:before="240" w:after="120" w:line="360" w:lineRule="auto"/>
        <w:rPr>
          <w:lang w:val="hu-HU"/>
        </w:rPr>
      </w:pPr>
      <w:r>
        <w:rPr>
          <w:lang w:val="hu-HU"/>
        </w:rPr>
        <w:lastRenderedPageBreak/>
        <w:t>Ahogy az a 2</w:t>
      </w:r>
      <w:r w:rsidR="00590594">
        <w:rPr>
          <w:lang w:val="hu-HU"/>
        </w:rPr>
        <w:t>8</w:t>
      </w:r>
      <w:r>
        <w:rPr>
          <w:lang w:val="hu-HU"/>
        </w:rPr>
        <w:t xml:space="preserve">. </w:t>
      </w:r>
      <w:r w:rsidR="00A03078">
        <w:rPr>
          <w:lang w:val="hu-HU"/>
        </w:rPr>
        <w:t>és 2</w:t>
      </w:r>
      <w:r w:rsidR="00590594">
        <w:rPr>
          <w:lang w:val="hu-HU"/>
        </w:rPr>
        <w:t>9</w:t>
      </w:r>
      <w:r w:rsidR="00A03078">
        <w:rPr>
          <w:lang w:val="hu-HU"/>
        </w:rPr>
        <w:t xml:space="preserve">. </w:t>
      </w:r>
      <w:r>
        <w:rPr>
          <w:lang w:val="hu-HU"/>
        </w:rPr>
        <w:t xml:space="preserve">ábrán látható, a függvény meghívásakor </w:t>
      </w:r>
      <w:proofErr w:type="spellStart"/>
      <w:r>
        <w:rPr>
          <w:lang w:val="hu-HU"/>
        </w:rPr>
        <w:t>true</w:t>
      </w:r>
      <w:proofErr w:type="spellEnd"/>
      <w:r>
        <w:rPr>
          <w:lang w:val="hu-HU"/>
        </w:rPr>
        <w:t xml:space="preserve"> vagy </w:t>
      </w:r>
      <w:proofErr w:type="spellStart"/>
      <w:r>
        <w:rPr>
          <w:lang w:val="hu-HU"/>
        </w:rPr>
        <w:t>false</w:t>
      </w:r>
      <w:proofErr w:type="spellEnd"/>
      <w:r>
        <w:rPr>
          <w:lang w:val="hu-HU"/>
        </w:rPr>
        <w:t xml:space="preserve"> értéket kap, az alapján, hogy a </w:t>
      </w:r>
      <w:r w:rsidR="00A03078">
        <w:rPr>
          <w:lang w:val="hu-HU"/>
        </w:rPr>
        <w:t>felhasználó</w:t>
      </w:r>
      <w:r w:rsidR="00F73547">
        <w:rPr>
          <w:lang w:val="hu-HU"/>
        </w:rPr>
        <w:t xml:space="preserve"> keze</w:t>
      </w:r>
      <w:r w:rsidR="00A03078">
        <w:rPr>
          <w:lang w:val="hu-HU"/>
        </w:rPr>
        <w:t xml:space="preserve"> milyen állapotban van.</w:t>
      </w:r>
      <w:r w:rsidR="00F73547">
        <w:rPr>
          <w:lang w:val="hu-HU"/>
        </w:rPr>
        <w:t xml:space="preserve"> Amikor a felhasználó keze zárt állapotban van, akkor a függvény </w:t>
      </w:r>
      <w:proofErr w:type="spellStart"/>
      <w:r w:rsidR="00F73547">
        <w:rPr>
          <w:lang w:val="hu-HU"/>
        </w:rPr>
        <w:t>true</w:t>
      </w:r>
      <w:proofErr w:type="spellEnd"/>
      <w:r w:rsidR="00F73547">
        <w:rPr>
          <w:lang w:val="hu-HU"/>
        </w:rPr>
        <w:t xml:space="preserve"> értéket kap, amikor nyitott állapotban van, ez az érték false. </w:t>
      </w:r>
    </w:p>
    <w:p w14:paraId="1858CE35" w14:textId="77777777" w:rsidR="00F73547" w:rsidRDefault="00F73547" w:rsidP="00ED6118">
      <w:pPr>
        <w:pStyle w:val="BodyText"/>
        <w:tabs>
          <w:tab w:val="left" w:pos="424"/>
          <w:tab w:val="left" w:pos="707"/>
        </w:tabs>
        <w:autoSpaceDE/>
        <w:spacing w:after="120" w:line="360" w:lineRule="auto"/>
        <w:rPr>
          <w:lang w:val="hu-HU"/>
        </w:rPr>
      </w:pPr>
      <w:r>
        <w:rPr>
          <w:lang w:val="hu-HU"/>
        </w:rPr>
        <w:t>A rendszer rendelkezik egy vészleállítási feltétellel. Abban az esetben, hogyha a felhasználó a karjait egy „X” alakba helyezi, a követés leáll és a robot visszaáll kezdeti állapotába.</w:t>
      </w:r>
    </w:p>
    <w:p w14:paraId="21EB97E1" w14:textId="77777777" w:rsidR="00F73547" w:rsidRDefault="00591C91" w:rsidP="00F73547">
      <w:pPr>
        <w:pStyle w:val="BodyText"/>
        <w:keepNext/>
        <w:tabs>
          <w:tab w:val="left" w:pos="424"/>
          <w:tab w:val="left" w:pos="707"/>
        </w:tabs>
        <w:autoSpaceDE/>
        <w:spacing w:after="120" w:line="360" w:lineRule="auto"/>
      </w:pPr>
      <w:r>
        <w:rPr>
          <w:noProof/>
          <w:lang w:val="hu-HU"/>
        </w:rPr>
        <w:pict w14:anchorId="756E55EA">
          <v:shape id="_x0000_i1049" type="#_x0000_t75" style="width:483.75pt;height:85.5pt;visibility:visible">
            <v:imagedata r:id="rId50" o:title=""/>
          </v:shape>
        </w:pict>
      </w:r>
    </w:p>
    <w:p w14:paraId="662E574C" w14:textId="12E8BCB3" w:rsidR="00F73547" w:rsidRDefault="00F73547" w:rsidP="00F73547">
      <w:pPr>
        <w:pStyle w:val="Caption"/>
        <w:jc w:val="center"/>
      </w:pPr>
      <w:bookmarkStart w:id="85" w:name="_Toc138600371"/>
      <w:proofErr w:type="spellStart"/>
      <w:r>
        <w:t>Ábra</w:t>
      </w:r>
      <w:proofErr w:type="spellEnd"/>
      <w:r>
        <w:t xml:space="preserve"> </w:t>
      </w:r>
      <w:fldSimple w:instr=" SEQ Ábra \* ARABIC ">
        <w:r w:rsidR="00420F61">
          <w:rPr>
            <w:noProof/>
          </w:rPr>
          <w:t>30</w:t>
        </w:r>
      </w:fldSimple>
      <w:r>
        <w:t xml:space="preserve">: A </w:t>
      </w:r>
      <w:proofErr w:type="spellStart"/>
      <w:r>
        <w:t>vészleállítási</w:t>
      </w:r>
      <w:proofErr w:type="spellEnd"/>
      <w:r>
        <w:t xml:space="preserve"> </w:t>
      </w:r>
      <w:proofErr w:type="spellStart"/>
      <w:r>
        <w:t>feltétel</w:t>
      </w:r>
      <w:bookmarkEnd w:id="85"/>
      <w:proofErr w:type="spellEnd"/>
    </w:p>
    <w:p w14:paraId="1AD7E02B" w14:textId="68301706" w:rsidR="00F73547" w:rsidRPr="00950F29" w:rsidRDefault="00F73547" w:rsidP="007B4B46">
      <w:pPr>
        <w:pStyle w:val="BodyText"/>
        <w:tabs>
          <w:tab w:val="left" w:pos="424"/>
          <w:tab w:val="left" w:pos="707"/>
        </w:tabs>
        <w:autoSpaceDE/>
        <w:spacing w:before="240" w:after="120" w:line="360" w:lineRule="auto"/>
        <w:rPr>
          <w:lang w:val="hu-HU"/>
        </w:rPr>
      </w:pPr>
      <w:r>
        <w:rPr>
          <w:lang w:val="hu-HU"/>
        </w:rPr>
        <w:t xml:space="preserve">Ez a feltétel a </w:t>
      </w:r>
      <w:r w:rsidR="00590594">
        <w:rPr>
          <w:lang w:val="hu-HU"/>
        </w:rPr>
        <w:t>30</w:t>
      </w:r>
      <w:r>
        <w:rPr>
          <w:lang w:val="hu-HU"/>
        </w:rPr>
        <w:t xml:space="preserve">. ábrán látható. Abban az esetben, ha a felhasználó kezei egy „X” alakzatban állnak, a Kinect vízszintes tengelyén, az X koordinátája a bal kéznek nagyobb lesz, mint a jobbnak. Mivel ez egy nem szokványos kézmozdulat és jól elkülöníthető, ezt a mozdulatot választottam vészleállítási feltételnek. </w:t>
      </w:r>
    </w:p>
    <w:p w14:paraId="61DDD353" w14:textId="76DB28A8" w:rsidR="00590594" w:rsidRPr="00590594" w:rsidRDefault="001F29D1" w:rsidP="00590594">
      <w:pPr>
        <w:pStyle w:val="H1"/>
        <w:numPr>
          <w:ilvl w:val="0"/>
          <w:numId w:val="20"/>
        </w:numPr>
        <w:spacing w:line="360" w:lineRule="auto"/>
        <w:rPr>
          <w:lang w:val="hu-HU"/>
        </w:rPr>
      </w:pPr>
      <w:bookmarkStart w:id="86" w:name="_Toc138603911"/>
      <w:r>
        <w:rPr>
          <w:lang w:val="hu-HU"/>
        </w:rPr>
        <w:t>Mérések</w:t>
      </w:r>
      <w:bookmarkEnd w:id="86"/>
    </w:p>
    <w:p w14:paraId="5F3C00E7" w14:textId="166D22B1" w:rsidR="00967C1B" w:rsidRDefault="00590594" w:rsidP="007325DA">
      <w:pPr>
        <w:pStyle w:val="BodyText"/>
        <w:tabs>
          <w:tab w:val="left" w:pos="424"/>
          <w:tab w:val="left" w:pos="707"/>
        </w:tabs>
        <w:autoSpaceDE/>
        <w:spacing w:before="240" w:after="120" w:line="360" w:lineRule="auto"/>
        <w:rPr>
          <w:noProof/>
          <w:lang w:val="hu-HU"/>
        </w:rPr>
      </w:pPr>
      <w:r>
        <w:rPr>
          <w:noProof/>
          <w:lang w:val="hu-HU"/>
        </w:rPr>
        <w:t xml:space="preserve">A rendszer teszteléséhez el kellett végeznem pár mérést, amivel a robot mozgásának helyességét akartam ellenőrizni. </w:t>
      </w:r>
      <w:r w:rsidR="007325DA">
        <w:rPr>
          <w:noProof/>
          <w:lang w:val="hu-HU"/>
        </w:rPr>
        <w:t xml:space="preserve">A mérés elvégzéséhez előkészítettem a rendszert, hogy a robot és a felhasználó (ebben az esetben én), egy síkban legyenek. A felhasználóval szemben áll a Kinect és a követő applikáció mellett, a felhasználó számítógépén futott az információk rögzítéséért felelő applikáció. Ez folyamatosan rögzítette a robot paramétereit, felhasználva a rendszer publikáló szálát. </w:t>
      </w:r>
      <w:r w:rsidR="007A7622">
        <w:rPr>
          <w:noProof/>
          <w:lang w:val="hu-HU"/>
        </w:rPr>
        <w:t xml:space="preserve">A rendszer elrendezése a 31. ábrán látható. </w:t>
      </w:r>
    </w:p>
    <w:p w14:paraId="63EA8745" w14:textId="0CFDDBE8" w:rsidR="007A7622" w:rsidRDefault="00591C91" w:rsidP="007A7622">
      <w:pPr>
        <w:pStyle w:val="BodyText"/>
        <w:keepNext/>
        <w:tabs>
          <w:tab w:val="left" w:pos="424"/>
          <w:tab w:val="left" w:pos="707"/>
        </w:tabs>
        <w:autoSpaceDE/>
        <w:spacing w:before="240" w:after="120" w:line="360" w:lineRule="auto"/>
        <w:jc w:val="center"/>
      </w:pPr>
      <w:r>
        <w:rPr>
          <w:noProof/>
          <w:lang w:val="hu-HU"/>
        </w:rPr>
        <w:lastRenderedPageBreak/>
        <w:pict w14:anchorId="655465A1">
          <v:shape id="_x0000_i1050" type="#_x0000_t75" style="width:246.75pt;height:291pt;visibility:visible;mso-wrap-style:square">
            <v:imagedata r:id="rId51" o:title=""/>
          </v:shape>
        </w:pict>
      </w:r>
    </w:p>
    <w:p w14:paraId="5113241F" w14:textId="6A1E4871" w:rsidR="007A7622" w:rsidRDefault="007A7622" w:rsidP="007A7622">
      <w:pPr>
        <w:pStyle w:val="Caption"/>
        <w:jc w:val="center"/>
        <w:rPr>
          <w:noProof/>
          <w:lang w:val="hu-HU"/>
        </w:rPr>
      </w:pPr>
      <w:bookmarkStart w:id="87" w:name="_Toc138600372"/>
      <w:proofErr w:type="spellStart"/>
      <w:r>
        <w:t>Ábra</w:t>
      </w:r>
      <w:proofErr w:type="spellEnd"/>
      <w:r>
        <w:t xml:space="preserve"> </w:t>
      </w:r>
      <w:fldSimple w:instr=" SEQ Ábra \* ARABIC ">
        <w:r w:rsidR="00420F61">
          <w:rPr>
            <w:noProof/>
          </w:rPr>
          <w:t>31</w:t>
        </w:r>
      </w:fldSimple>
      <w:r>
        <w:t xml:space="preserve">: A </w:t>
      </w:r>
      <w:proofErr w:type="spellStart"/>
      <w:r>
        <w:t>rendszer</w:t>
      </w:r>
      <w:proofErr w:type="spellEnd"/>
      <w:r>
        <w:t xml:space="preserve"> </w:t>
      </w:r>
      <w:proofErr w:type="spellStart"/>
      <w:r>
        <w:t>elrendezése</w:t>
      </w:r>
      <w:proofErr w:type="spellEnd"/>
      <w:r>
        <w:t xml:space="preserve"> a </w:t>
      </w:r>
      <w:proofErr w:type="spellStart"/>
      <w:r>
        <w:t>mérés</w:t>
      </w:r>
      <w:proofErr w:type="spellEnd"/>
      <w:r>
        <w:t xml:space="preserve"> </w:t>
      </w:r>
      <w:proofErr w:type="spellStart"/>
      <w:r>
        <w:t>alatt</w:t>
      </w:r>
      <w:bookmarkEnd w:id="87"/>
      <w:proofErr w:type="spellEnd"/>
    </w:p>
    <w:p w14:paraId="1BFB92BC" w14:textId="7244C23C" w:rsidR="002A602D" w:rsidRDefault="00B33E9C" w:rsidP="00967C1B">
      <w:pPr>
        <w:pStyle w:val="BodyText"/>
        <w:tabs>
          <w:tab w:val="left" w:pos="424"/>
          <w:tab w:val="left" w:pos="707"/>
        </w:tabs>
        <w:autoSpaceDE/>
        <w:spacing w:before="240" w:after="120" w:line="360" w:lineRule="auto"/>
        <w:jc w:val="left"/>
        <w:rPr>
          <w:noProof/>
          <w:lang w:val="hu-HU"/>
        </w:rPr>
      </w:pPr>
      <w:r>
        <w:rPr>
          <w:noProof/>
          <w:lang w:val="hu-HU"/>
        </w:rPr>
        <w:t xml:space="preserve">A teszt során egy meghatározott mozgás sorozatot tettem meg, úgy, hogy </w:t>
      </w:r>
      <w:r w:rsidR="002A602D">
        <w:rPr>
          <w:noProof/>
          <w:lang w:val="hu-HU"/>
        </w:rPr>
        <w:t>közben a robot követte a mozgásomat. Ezalatt rögzítettem a robot egyik karjának paramétereit. A jobb karnak mértem a mozgását</w:t>
      </w:r>
      <w:r w:rsidR="007325DA">
        <w:rPr>
          <w:noProof/>
          <w:lang w:val="hu-HU"/>
        </w:rPr>
        <w:t>.</w:t>
      </w:r>
      <w:r w:rsidR="002A602D">
        <w:rPr>
          <w:noProof/>
          <w:lang w:val="hu-HU"/>
        </w:rPr>
        <w:t xml:space="preserve"> </w:t>
      </w:r>
    </w:p>
    <w:p w14:paraId="1D38F098" w14:textId="77777777" w:rsidR="002A602D" w:rsidRDefault="002A602D" w:rsidP="00967C1B">
      <w:pPr>
        <w:pStyle w:val="BodyText"/>
        <w:tabs>
          <w:tab w:val="left" w:pos="424"/>
          <w:tab w:val="left" w:pos="707"/>
        </w:tabs>
        <w:autoSpaceDE/>
        <w:spacing w:before="240" w:after="120" w:line="360" w:lineRule="auto"/>
        <w:jc w:val="left"/>
        <w:rPr>
          <w:noProof/>
          <w:lang w:val="hu-HU"/>
        </w:rPr>
      </w:pPr>
      <w:r>
        <w:rPr>
          <w:noProof/>
          <w:lang w:val="hu-HU"/>
        </w:rPr>
        <w:t>Amint elindítottam az általam tervezett a</w:t>
      </w:r>
      <w:r w:rsidR="00CD58A2">
        <w:rPr>
          <w:noProof/>
          <w:lang w:val="hu-HU"/>
        </w:rPr>
        <w:t xml:space="preserve"> alkalmazást, elkezdtem rögzíteni a robot paramétereit is. Az általam elvégzett mozdulatok a következők voltak: </w:t>
      </w:r>
    </w:p>
    <w:p w14:paraId="2C72B6D6"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Az első állapot a jobb kar oldalra néz, vízszintesen kinyújtva</w:t>
      </w:r>
    </w:p>
    <w:p w14:paraId="47DCEB63"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Ezután függőleges állapotba kerül, ugyanúgy kinyújtva</w:t>
      </w:r>
    </w:p>
    <w:p w14:paraId="013EFE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 harmadik állapotban előre néz, szintén kinyújtva</w:t>
      </w:r>
    </w:p>
    <w:p w14:paraId="68C661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Majd vissza az első állapotba</w:t>
      </w:r>
    </w:p>
    <w:p w14:paraId="1DA791CD" w14:textId="7252CF53" w:rsidR="00CD58A2" w:rsidRDefault="00CD58A2" w:rsidP="00CD58A2">
      <w:pPr>
        <w:pStyle w:val="BodyText"/>
        <w:tabs>
          <w:tab w:val="left" w:pos="424"/>
          <w:tab w:val="left" w:pos="707"/>
        </w:tabs>
        <w:autoSpaceDE/>
        <w:spacing w:before="240" w:after="120" w:line="360" w:lineRule="auto"/>
        <w:jc w:val="left"/>
        <w:rPr>
          <w:noProof/>
          <w:lang w:val="hu-HU"/>
        </w:rPr>
      </w:pPr>
      <w:r>
        <w:rPr>
          <w:noProof/>
          <w:lang w:val="hu-HU"/>
        </w:rPr>
        <w:t>A rögzített adatokat Matlab segítségével összegeztem diagramokba. Minden csuklónak lejegyeztem a szögeinek és a gyorsulásainak a változását</w:t>
      </w:r>
      <w:r w:rsidR="00296294">
        <w:rPr>
          <w:noProof/>
          <w:lang w:val="hu-HU"/>
        </w:rPr>
        <w:t>, ezek</w:t>
      </w:r>
      <w:r w:rsidR="007A7622">
        <w:rPr>
          <w:noProof/>
          <w:lang w:val="hu-HU"/>
        </w:rPr>
        <w:t xml:space="preserve"> </w:t>
      </w:r>
      <w:r w:rsidR="00296294">
        <w:rPr>
          <w:noProof/>
          <w:lang w:val="hu-HU"/>
        </w:rPr>
        <w:t xml:space="preserve">a </w:t>
      </w:r>
      <w:r w:rsidR="00590594">
        <w:rPr>
          <w:noProof/>
          <w:lang w:val="hu-HU"/>
        </w:rPr>
        <w:t>3</w:t>
      </w:r>
      <w:r w:rsidR="007A7622">
        <w:rPr>
          <w:noProof/>
          <w:lang w:val="hu-HU"/>
        </w:rPr>
        <w:t>2</w:t>
      </w:r>
      <w:r w:rsidR="00296294">
        <w:rPr>
          <w:noProof/>
          <w:lang w:val="hu-HU"/>
        </w:rPr>
        <w:t>. ábrán látható</w:t>
      </w:r>
      <w:r w:rsidR="007A7622">
        <w:rPr>
          <w:noProof/>
          <w:lang w:val="hu-HU"/>
        </w:rPr>
        <w:t>ak</w:t>
      </w:r>
      <w:r w:rsidR="00296294">
        <w:rPr>
          <w:noProof/>
          <w:lang w:val="hu-HU"/>
        </w:rPr>
        <w:t xml:space="preserve">. </w:t>
      </w:r>
    </w:p>
    <w:p w14:paraId="4091161A" w14:textId="30D76246" w:rsidR="00296294"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A mérésekből látszik, az általam használt megközelítés egyik problémája. Mivel a követés megoldását vektor módszerrel oldottam meg (lásd </w:t>
      </w:r>
      <w:r w:rsidR="00590594">
        <w:rPr>
          <w:noProof/>
          <w:lang w:val="hu-HU"/>
        </w:rPr>
        <w:t>5</w:t>
      </w:r>
      <w:r>
        <w:rPr>
          <w:noProof/>
          <w:lang w:val="hu-HU"/>
        </w:rPr>
        <w:t>.</w:t>
      </w:r>
      <w:r w:rsidR="00590594">
        <w:rPr>
          <w:noProof/>
          <w:lang w:val="hu-HU"/>
        </w:rPr>
        <w:t>3</w:t>
      </w:r>
      <w:r>
        <w:rPr>
          <w:noProof/>
          <w:lang w:val="hu-HU"/>
        </w:rPr>
        <w:t xml:space="preserve">.4. fejezet, 23. ábra), ezért a robot mozgása </w:t>
      </w:r>
      <w:r>
        <w:rPr>
          <w:noProof/>
          <w:lang w:val="hu-HU"/>
        </w:rPr>
        <w:lastRenderedPageBreak/>
        <w:t xml:space="preserve">hasonlít a felhasználóéra (jelen esetben az enyémre), viszont a lehetséges hét megvezérelhető csuklóból csak négyre tudok elegendő információt kinyerni és így csak ezt a négy csuklót tudtam vezérelni (s0, s1, e0, e1). </w:t>
      </w:r>
    </w:p>
    <w:p w14:paraId="63544239" w14:textId="327D6DAF" w:rsidR="007A7622" w:rsidRPr="00CD58A2"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Ez a </w:t>
      </w:r>
      <w:r w:rsidR="00590594">
        <w:rPr>
          <w:noProof/>
          <w:lang w:val="hu-HU"/>
        </w:rPr>
        <w:t>3</w:t>
      </w:r>
      <w:r w:rsidR="007A7622">
        <w:rPr>
          <w:noProof/>
          <w:lang w:val="hu-HU"/>
        </w:rPr>
        <w:t>2</w:t>
      </w:r>
      <w:r>
        <w:rPr>
          <w:noProof/>
          <w:lang w:val="hu-HU"/>
        </w:rPr>
        <w:t xml:space="preserve">. ábrán látottakból is kivehető. Amíg a négy megvezérelt csukló szögei a mozdulatok szerint váltakoznak, addig a </w:t>
      </w:r>
      <w:r w:rsidR="00D12745">
        <w:rPr>
          <w:noProof/>
          <w:lang w:val="hu-HU"/>
        </w:rPr>
        <w:t>right_w0, right_w1 illetve right_w2</w:t>
      </w:r>
      <w:r w:rsidR="00590594">
        <w:rPr>
          <w:noProof/>
          <w:lang w:val="hu-HU"/>
        </w:rPr>
        <w:t xml:space="preserve"> szögeinek változásait egy egyenes írja le, a sebességek változásai pedig véletlenszerű értékek, mivel ezek a teljes kar mozgásából származnak, nem pedig a csuklók saját mozgásaiból.</w:t>
      </w:r>
      <w:r w:rsidR="007A7622">
        <w:rPr>
          <w:noProof/>
          <w:lang w:val="hu-HU"/>
        </w:rPr>
        <w:t xml:space="preserve"> </w:t>
      </w:r>
    </w:p>
    <w:p w14:paraId="2505D2D3" w14:textId="5A7A2BEA" w:rsidR="00296294" w:rsidRDefault="00591C91" w:rsidP="00296294">
      <w:pPr>
        <w:pStyle w:val="BodyText"/>
        <w:keepNext/>
        <w:tabs>
          <w:tab w:val="left" w:pos="424"/>
          <w:tab w:val="left" w:pos="707"/>
        </w:tabs>
        <w:autoSpaceDE/>
        <w:spacing w:before="240" w:after="120" w:line="360" w:lineRule="auto"/>
        <w:jc w:val="center"/>
      </w:pPr>
      <w:r>
        <w:rPr>
          <w:noProof/>
        </w:rPr>
        <w:pict w14:anchorId="3D13833F">
          <v:shape id="_x0000_i1051" type="#_x0000_t75" style="width:467.25pt;height:475.5pt;visibility:visible;mso-wrap-style:square">
            <v:imagedata r:id="rId52" o:title=""/>
          </v:shape>
        </w:pict>
      </w:r>
    </w:p>
    <w:p w14:paraId="6B75A8A4" w14:textId="17E2B41E" w:rsidR="00967C1B" w:rsidRDefault="00296294" w:rsidP="00296294">
      <w:pPr>
        <w:pStyle w:val="Caption"/>
        <w:jc w:val="center"/>
      </w:pPr>
      <w:bookmarkStart w:id="88" w:name="_Toc138600373"/>
      <w:proofErr w:type="spellStart"/>
      <w:r>
        <w:t>Ábra</w:t>
      </w:r>
      <w:proofErr w:type="spellEnd"/>
      <w:r>
        <w:t xml:space="preserve"> </w:t>
      </w:r>
      <w:fldSimple w:instr=" SEQ Ábra \* ARABIC ">
        <w:r w:rsidR="00420F61">
          <w:rPr>
            <w:noProof/>
          </w:rPr>
          <w:t>32</w:t>
        </w:r>
      </w:fldSimple>
      <w:r>
        <w:t xml:space="preserve">: A </w:t>
      </w:r>
      <w:proofErr w:type="spellStart"/>
      <w:r>
        <w:t>mért</w:t>
      </w:r>
      <w:proofErr w:type="spellEnd"/>
      <w:r>
        <w:t xml:space="preserve"> </w:t>
      </w:r>
      <w:proofErr w:type="spellStart"/>
      <w:r>
        <w:t>adatok</w:t>
      </w:r>
      <w:proofErr w:type="spellEnd"/>
      <w:r>
        <w:t xml:space="preserve"> </w:t>
      </w:r>
      <w:proofErr w:type="spellStart"/>
      <w:r>
        <w:t>diagramokban</w:t>
      </w:r>
      <w:bookmarkEnd w:id="88"/>
      <w:proofErr w:type="spellEnd"/>
    </w:p>
    <w:p w14:paraId="2E0FF0B4" w14:textId="77777777" w:rsidR="001F0418" w:rsidRDefault="007A7622" w:rsidP="007A7622">
      <w:pPr>
        <w:pStyle w:val="Caption"/>
        <w:rPr>
          <w:rFonts w:ascii="Times New Roman" w:hAnsi="Times New Roman" w:cs="Times New Roman"/>
          <w:i w:val="0"/>
          <w:iCs w:val="0"/>
          <w:lang w:val="hu-HU"/>
        </w:rPr>
      </w:pPr>
      <w:r w:rsidRPr="007A7622">
        <w:rPr>
          <w:rFonts w:ascii="Times New Roman" w:hAnsi="Times New Roman" w:cs="Times New Roman"/>
          <w:i w:val="0"/>
          <w:iCs w:val="0"/>
          <w:lang w:val="hu-HU"/>
        </w:rPr>
        <w:lastRenderedPageBreak/>
        <w:t>Ezekből</w:t>
      </w:r>
      <w:r>
        <w:rPr>
          <w:rFonts w:ascii="Times New Roman" w:hAnsi="Times New Roman" w:cs="Times New Roman"/>
          <w:i w:val="0"/>
          <w:iCs w:val="0"/>
        </w:rPr>
        <w:t xml:space="preserve"> a </w:t>
      </w:r>
      <w:r>
        <w:rPr>
          <w:rFonts w:ascii="Times New Roman" w:hAnsi="Times New Roman" w:cs="Times New Roman"/>
          <w:i w:val="0"/>
          <w:iCs w:val="0"/>
          <w:lang w:val="hu-HU"/>
        </w:rPr>
        <w:t>mérésekből látszik a rendszer legnagyobb hiányossága. A probléma direkt kinematikai feladatként való megközelítése magával vonta, hogy bizonyos csuklók megvezérlés nélkül maradtak.</w:t>
      </w:r>
    </w:p>
    <w:p w14:paraId="5314B2B5" w14:textId="74344176" w:rsidR="007A7622" w:rsidRPr="007A7622" w:rsidRDefault="001F0418" w:rsidP="007A7622">
      <w:pPr>
        <w:pStyle w:val="Caption"/>
        <w:rPr>
          <w:rFonts w:ascii="Times New Roman" w:hAnsi="Times New Roman" w:cs="Times New Roman"/>
          <w:i w:val="0"/>
          <w:iCs w:val="0"/>
          <w:lang w:val="hu-HU"/>
        </w:rPr>
      </w:pPr>
      <w:r>
        <w:rPr>
          <w:rFonts w:ascii="Times New Roman" w:hAnsi="Times New Roman" w:cs="Times New Roman"/>
          <w:i w:val="0"/>
          <w:iCs w:val="0"/>
          <w:lang w:val="hu-HU"/>
        </w:rPr>
        <w:t xml:space="preserve">Emellett a mérés során kiderült, hogy a rendszer egyéb funkciói az elvárások szerint működnek. A kommunikáció mindkét szálon megfelelően működik, párhuzamosan lehet a robot adatait olvasni és a robotot vezérelni. </w:t>
      </w:r>
      <w:r w:rsidR="007A7622">
        <w:rPr>
          <w:rFonts w:ascii="Times New Roman" w:hAnsi="Times New Roman" w:cs="Times New Roman"/>
          <w:i w:val="0"/>
          <w:iCs w:val="0"/>
          <w:lang w:val="hu-HU"/>
        </w:rPr>
        <w:t xml:space="preserve"> </w:t>
      </w:r>
    </w:p>
    <w:p w14:paraId="1BD37A11" w14:textId="77777777" w:rsidR="001F29D1" w:rsidRDefault="00296294" w:rsidP="00873241">
      <w:pPr>
        <w:pStyle w:val="H1"/>
        <w:numPr>
          <w:ilvl w:val="0"/>
          <w:numId w:val="20"/>
        </w:numPr>
        <w:spacing w:line="360" w:lineRule="auto"/>
        <w:rPr>
          <w:lang w:val="hu-HU"/>
        </w:rPr>
      </w:pPr>
      <w:r>
        <w:rPr>
          <w:lang w:val="hu-HU"/>
        </w:rPr>
        <w:br w:type="page"/>
      </w:r>
      <w:bookmarkStart w:id="89" w:name="_Toc138603912"/>
      <w:r w:rsidR="001F29D1">
        <w:rPr>
          <w:lang w:val="hu-HU"/>
        </w:rPr>
        <w:lastRenderedPageBreak/>
        <w:t>Összefoglaló</w:t>
      </w:r>
      <w:bookmarkStart w:id="90" w:name="__RefHeading__13_1934947843"/>
      <w:bookmarkStart w:id="91" w:name="__RefHeading__15_1934947843"/>
      <w:bookmarkStart w:id="92" w:name="__RefHeading__17_1934947843"/>
      <w:bookmarkEnd w:id="89"/>
      <w:bookmarkEnd w:id="90"/>
      <w:bookmarkEnd w:id="91"/>
      <w:bookmarkEnd w:id="92"/>
    </w:p>
    <w:p w14:paraId="1AFE939A" w14:textId="77777777" w:rsidR="00D12745" w:rsidRDefault="00D12745" w:rsidP="00D12745">
      <w:pPr>
        <w:pStyle w:val="H1"/>
        <w:numPr>
          <w:ilvl w:val="1"/>
          <w:numId w:val="20"/>
        </w:numPr>
        <w:spacing w:line="360" w:lineRule="auto"/>
        <w:rPr>
          <w:lang w:val="hu-HU"/>
        </w:rPr>
      </w:pPr>
      <w:r>
        <w:rPr>
          <w:lang w:val="hu-HU"/>
        </w:rPr>
        <w:t xml:space="preserve"> </w:t>
      </w:r>
      <w:bookmarkStart w:id="93" w:name="_Toc138603913"/>
      <w:r>
        <w:rPr>
          <w:lang w:val="hu-HU"/>
        </w:rPr>
        <w:t>Következtetések</w:t>
      </w:r>
      <w:bookmarkEnd w:id="93"/>
    </w:p>
    <w:p w14:paraId="73C25E4E" w14:textId="1D7FED33" w:rsidR="00AA5E89" w:rsidRDefault="00AA5E89" w:rsidP="00DB5971">
      <w:pPr>
        <w:pStyle w:val="BodyText"/>
        <w:tabs>
          <w:tab w:val="left" w:pos="424"/>
          <w:tab w:val="left" w:pos="707"/>
        </w:tabs>
        <w:autoSpaceDE/>
        <w:spacing w:before="240" w:after="120" w:line="360" w:lineRule="auto"/>
        <w:rPr>
          <w:lang w:val="hu-HU"/>
        </w:rPr>
      </w:pPr>
      <w:r>
        <w:rPr>
          <w:lang w:val="hu-HU"/>
        </w:rPr>
        <w:t xml:space="preserve">A dolgozat egy </w:t>
      </w:r>
      <w:r w:rsidR="0031214F">
        <w:rPr>
          <w:lang w:val="hu-HU"/>
        </w:rPr>
        <w:t xml:space="preserve">rendszer tervezését és megvalósítását mutatja be, amely képes egy felhasználó mozdulataival egy ipari robot karjait vezérelni. A rendszer két fő komponensből áll, az egyik egy felhasználói interfész, a másik pedig egy robot interfész. Az első komponens felel a felhasználótól kinyert adatokért, a második pedig a robot vezérlését biztosítja. </w:t>
      </w:r>
    </w:p>
    <w:p w14:paraId="3BC3E490" w14:textId="3C9E6B56" w:rsidR="0031214F" w:rsidRDefault="00D12745" w:rsidP="00DB5971">
      <w:pPr>
        <w:pStyle w:val="BodyText"/>
        <w:tabs>
          <w:tab w:val="left" w:pos="424"/>
          <w:tab w:val="left" w:pos="707"/>
        </w:tabs>
        <w:autoSpaceDE/>
        <w:spacing w:before="240" w:after="120" w:line="360" w:lineRule="auto"/>
        <w:rPr>
          <w:lang w:val="hu-HU"/>
        </w:rPr>
      </w:pPr>
      <w:r>
        <w:rPr>
          <w:lang w:val="hu-HU"/>
        </w:rPr>
        <w:t xml:space="preserve">A dolgozatban sikerült egy olyan rendszert megvalósítanom, amely </w:t>
      </w:r>
      <w:r w:rsidR="00DB5971">
        <w:rPr>
          <w:lang w:val="hu-HU"/>
        </w:rPr>
        <w:t>a Baxter kétkarú ipari robotot megvezérelni a felhasználó mozdulatai alapján. A rendszer képes felismerni az emberi alakot és annak mozgását, illetve az alapján parancsokat küldeni. A rendszer</w:t>
      </w:r>
      <w:r w:rsidR="00F9702F">
        <w:rPr>
          <w:lang w:val="hu-HU"/>
        </w:rPr>
        <w:t xml:space="preserve"> képes a Baxter robot megfogó eszközeit kézmozdulatok alapján vezérelni, illetve</w:t>
      </w:r>
      <w:r w:rsidR="00DB5971">
        <w:rPr>
          <w:lang w:val="hu-HU"/>
        </w:rPr>
        <w:t xml:space="preserve"> rendelkezik egy vészleállítási feltétellel, amivel a felhasználó távolról le tudja állítani a követést. </w:t>
      </w:r>
      <w:r w:rsidR="0031214F">
        <w:rPr>
          <w:lang w:val="hu-HU"/>
        </w:rPr>
        <w:t xml:space="preserve">A rendszerhez tartozik egy egyszerű felhasználói felület, amely lehetővé teszi, hogy a felhasználó ki tudja választani, a rendszer megfelelő használatához szükséges paramétereket. </w:t>
      </w:r>
    </w:p>
    <w:p w14:paraId="0E25B6A7" w14:textId="26D6B969" w:rsidR="00A30619" w:rsidRDefault="00A30619" w:rsidP="00DB5971">
      <w:pPr>
        <w:pStyle w:val="BodyText"/>
        <w:tabs>
          <w:tab w:val="left" w:pos="424"/>
          <w:tab w:val="left" w:pos="707"/>
        </w:tabs>
        <w:autoSpaceDE/>
        <w:spacing w:before="240" w:after="120" w:line="360" w:lineRule="auto"/>
        <w:rPr>
          <w:lang w:val="hu-HU"/>
        </w:rPr>
      </w:pPr>
      <w:r>
        <w:rPr>
          <w:lang w:val="hu-HU"/>
        </w:rPr>
        <w:t xml:space="preserve">A felhasználó mozdulatait és gesztusait egy Kinect kamera felhasználásával rögzítettem. A kamerából kapott információkat pedig a Microsoft által fejlesztett Kinect SDK segítségével feldolgoztam és olyan formába alakítottam, hogy meg tudjam a Baxter kooperatív robot karjait vezérelni. A robot vezérlését egy köztes szerver felhasználásával oldottam meg, ami össze tudta kötni a felhasználói interfészt és a robot interfészt. A komponensek közötti kommunikációra ZMQ kommunikációs keretrendszert használtam. </w:t>
      </w:r>
    </w:p>
    <w:p w14:paraId="3B278207" w14:textId="2872E483" w:rsidR="00A30619" w:rsidRDefault="00A30619" w:rsidP="00DB5971">
      <w:pPr>
        <w:pStyle w:val="BodyText"/>
        <w:tabs>
          <w:tab w:val="left" w:pos="424"/>
          <w:tab w:val="left" w:pos="707"/>
        </w:tabs>
        <w:autoSpaceDE/>
        <w:spacing w:before="240" w:after="120" w:line="360" w:lineRule="auto"/>
        <w:rPr>
          <w:lang w:val="hu-HU"/>
        </w:rPr>
      </w:pPr>
      <w:r>
        <w:rPr>
          <w:lang w:val="hu-HU"/>
        </w:rPr>
        <w:t xml:space="preserve">Összegzésként a Baxter robot kézmozdulatokkal való vezérlése kivitelezhető, az általam megvalósított rendszer működőképes. </w:t>
      </w:r>
      <w:r w:rsidR="006221D3">
        <w:rPr>
          <w:lang w:val="hu-HU"/>
        </w:rPr>
        <w:t xml:space="preserve">A Baxter robot alkalmas </w:t>
      </w:r>
      <w:r w:rsidR="00567A09">
        <w:rPr>
          <w:lang w:val="hu-HU"/>
        </w:rPr>
        <w:t xml:space="preserve">gesztusvezérlésre, viszont a kellő pontosság eléréséhez további kalibrációkra lenne szükség. A mozdulatok érzékelésére használt Kinect kamera </w:t>
      </w:r>
      <w:r w:rsidR="00883356">
        <w:rPr>
          <w:lang w:val="hu-HU"/>
        </w:rPr>
        <w:t>és a direkt kinematika alkalmazásával sikerült a robotra, az emberi mozgást ráilleszteni, viszont nem az összes lehetséges szabadságponton</w:t>
      </w:r>
      <w:r w:rsidR="00024F18">
        <w:rPr>
          <w:lang w:val="hu-HU"/>
        </w:rPr>
        <w:t xml:space="preserve">. </w:t>
      </w:r>
      <w:r w:rsidR="00883356">
        <w:rPr>
          <w:lang w:val="hu-HU"/>
        </w:rPr>
        <w:t xml:space="preserve">A ZMQ mint kommunikációs könyvtár megfelelőnek bizonyult a bonyolultabb rendszerek használatában. </w:t>
      </w:r>
    </w:p>
    <w:p w14:paraId="737948A1" w14:textId="52AC064A" w:rsidR="00F9702F" w:rsidRDefault="00F9702F" w:rsidP="00F9702F">
      <w:pPr>
        <w:pStyle w:val="H1"/>
        <w:numPr>
          <w:ilvl w:val="1"/>
          <w:numId w:val="20"/>
        </w:numPr>
        <w:spacing w:line="360" w:lineRule="auto"/>
        <w:rPr>
          <w:lang w:val="hu-HU"/>
        </w:rPr>
      </w:pPr>
      <w:bookmarkStart w:id="94" w:name="_Toc138603914"/>
      <w:r>
        <w:rPr>
          <w:lang w:val="hu-HU"/>
        </w:rPr>
        <w:lastRenderedPageBreak/>
        <w:t>Fejlesztési lehetőségek</w:t>
      </w:r>
      <w:bookmarkEnd w:id="94"/>
    </w:p>
    <w:p w14:paraId="0EE43C41" w14:textId="77777777" w:rsidR="00F9702F" w:rsidRDefault="00F9702F" w:rsidP="00F9702F">
      <w:pPr>
        <w:pStyle w:val="BodyText"/>
        <w:tabs>
          <w:tab w:val="left" w:pos="424"/>
          <w:tab w:val="left" w:pos="707"/>
        </w:tabs>
        <w:autoSpaceDE/>
        <w:spacing w:before="240" w:after="120" w:line="360" w:lineRule="auto"/>
        <w:rPr>
          <w:lang w:val="hu-HU"/>
        </w:rPr>
      </w:pPr>
      <w:r>
        <w:rPr>
          <w:lang w:val="hu-HU"/>
        </w:rPr>
        <w:t xml:space="preserve">A rendszer továbbfejlesztésére több lehetőség is van. Az egyik, egy plusz szenzor bevezetése, amellyel a tenyér pozícióját is jobban le lehet követni. Egy másik megoldás lenne az inverz kinematikai feladatot ötvözni a felhasználó karjainak helyzetével és így egy pontos és emberi mozgásokat biztosító követést kifejleszteni. </w:t>
      </w:r>
    </w:p>
    <w:p w14:paraId="64E85584" w14:textId="77777777" w:rsidR="009D3640" w:rsidRDefault="00F9702F" w:rsidP="00F9702F">
      <w:pPr>
        <w:pStyle w:val="BodyText"/>
        <w:tabs>
          <w:tab w:val="left" w:pos="424"/>
          <w:tab w:val="left" w:pos="707"/>
        </w:tabs>
        <w:autoSpaceDE/>
        <w:spacing w:before="240" w:after="120" w:line="360" w:lineRule="auto"/>
        <w:rPr>
          <w:lang w:val="hu-HU"/>
        </w:rPr>
      </w:pPr>
      <w:r>
        <w:rPr>
          <w:lang w:val="hu-HU"/>
        </w:rPr>
        <w:t xml:space="preserve">A másik továbbfejlesztési lehetőség, az arcfelismerés beiktatása, illetve a felhasználók regisztrálása </w:t>
      </w:r>
      <w:r w:rsidR="00894186">
        <w:rPr>
          <w:lang w:val="hu-HU"/>
        </w:rPr>
        <w:t>és azok arc adatainak elmentése. Ezzel megoldódna a rendszernek az a problémája, hogy egyszerre csak egy felhasználó lehet a kamera terében, mert így a rendszer tudná, hogy az épp bejelentkezett felhasználót vegye csak figyelembe.</w:t>
      </w:r>
      <w:r w:rsidR="009D3640">
        <w:rPr>
          <w:lang w:val="hu-HU"/>
        </w:rPr>
        <w:t xml:space="preserve"> </w:t>
      </w:r>
    </w:p>
    <w:p w14:paraId="1E549FA4" w14:textId="291AC2BD" w:rsidR="00777A9E" w:rsidRDefault="00777A9E" w:rsidP="00F9702F">
      <w:pPr>
        <w:pStyle w:val="BodyText"/>
        <w:tabs>
          <w:tab w:val="left" w:pos="424"/>
          <w:tab w:val="left" w:pos="707"/>
        </w:tabs>
        <w:autoSpaceDE/>
        <w:spacing w:before="240" w:after="120" w:line="360" w:lineRule="auto"/>
        <w:rPr>
          <w:lang w:val="hu-HU"/>
        </w:rPr>
      </w:pPr>
      <w:r>
        <w:rPr>
          <w:lang w:val="hu-HU"/>
        </w:rPr>
        <w:t xml:space="preserve">Egy másik lehetőség a rendszer fejlesztésére, egy webszerver beiktatása, vagy a meglévő szerver kibővítése, így nem lenne kötelező egy hálózaton legyen a felhasználó számítógépe és a szerver, illetve a robot. Ezzel a megoldással akárhonnan lehetne a rendszert használni. </w:t>
      </w:r>
    </w:p>
    <w:p w14:paraId="402582DE" w14:textId="77777777" w:rsidR="00F9702F" w:rsidRDefault="00F9702F" w:rsidP="00DB5971">
      <w:pPr>
        <w:pStyle w:val="BodyText"/>
        <w:tabs>
          <w:tab w:val="left" w:pos="424"/>
          <w:tab w:val="left" w:pos="707"/>
        </w:tabs>
        <w:autoSpaceDE/>
        <w:spacing w:before="240" w:after="120" w:line="360" w:lineRule="auto"/>
        <w:rPr>
          <w:lang w:val="hu-HU"/>
        </w:rPr>
      </w:pPr>
    </w:p>
    <w:p w14:paraId="7A1A5749" w14:textId="77777777" w:rsidR="004E45B2" w:rsidRPr="001F29D1" w:rsidRDefault="00296294" w:rsidP="00873241">
      <w:pPr>
        <w:pStyle w:val="H1"/>
        <w:numPr>
          <w:ilvl w:val="0"/>
          <w:numId w:val="20"/>
        </w:numPr>
        <w:spacing w:line="360" w:lineRule="auto"/>
        <w:rPr>
          <w:lang w:val="hu-HU"/>
        </w:rPr>
      </w:pPr>
      <w:r>
        <w:rPr>
          <w:lang w:val="hu-HU"/>
        </w:rPr>
        <w:br w:type="page"/>
      </w:r>
      <w:bookmarkStart w:id="95" w:name="_Toc138603915"/>
      <w:r w:rsidR="004E45B2" w:rsidRPr="001F29D1">
        <w:rPr>
          <w:lang w:val="hu-HU"/>
        </w:rPr>
        <w:lastRenderedPageBreak/>
        <w:t>Irodalomjegyzék</w:t>
      </w:r>
      <w:bookmarkEnd w:id="95"/>
    </w:p>
    <w:p w14:paraId="5F938726" w14:textId="77777777" w:rsidR="006160D0" w:rsidRPr="00F27327" w:rsidRDefault="006160D0" w:rsidP="00F27327">
      <w:pPr>
        <w:pStyle w:val="BodyText"/>
        <w:tabs>
          <w:tab w:val="left" w:pos="424"/>
          <w:tab w:val="left" w:pos="707"/>
        </w:tabs>
        <w:autoSpaceDE/>
        <w:spacing w:after="120" w:line="360" w:lineRule="auto"/>
        <w:rPr>
          <w:lang w:val="hu-HU"/>
        </w:rPr>
      </w:pPr>
      <w:bookmarkStart w:id="96" w:name="__RefHeading__19_1934947843"/>
      <w:bookmarkEnd w:id="96"/>
      <w:r w:rsidRPr="00F27327">
        <w:rPr>
          <w:lang w:val="hu-HU"/>
        </w:rPr>
        <w:t xml:space="preserve">[1] </w:t>
      </w:r>
      <w:proofErr w:type="spellStart"/>
      <w:r w:rsidRPr="00F27327">
        <w:rPr>
          <w:lang w:val="hu-HU"/>
        </w:rPr>
        <w:t>Khajone</w:t>
      </w:r>
      <w:proofErr w:type="spellEnd"/>
      <w:r w:rsidRPr="00F27327">
        <w:rPr>
          <w:lang w:val="hu-HU"/>
        </w:rPr>
        <w:t xml:space="preserve">, </w:t>
      </w:r>
      <w:proofErr w:type="spellStart"/>
      <w:r w:rsidRPr="00F27327">
        <w:rPr>
          <w:lang w:val="hu-HU"/>
        </w:rPr>
        <w:t>Saurabh</w:t>
      </w:r>
      <w:proofErr w:type="spellEnd"/>
      <w:r w:rsidRPr="00F27327">
        <w:rPr>
          <w:lang w:val="hu-HU"/>
        </w:rPr>
        <w:t xml:space="preserve"> A., S. </w:t>
      </w:r>
      <w:proofErr w:type="spellStart"/>
      <w:r w:rsidRPr="00F27327">
        <w:rPr>
          <w:lang w:val="hu-HU"/>
        </w:rPr>
        <w:t>W.</w:t>
      </w:r>
      <w:r w:rsidR="00F04F74" w:rsidRPr="00F27327">
        <w:rPr>
          <w:lang w:val="hu-HU"/>
        </w:rPr>
        <w:t>s</w:t>
      </w:r>
      <w:proofErr w:type="spellEnd"/>
      <w:r w:rsidRPr="00F27327">
        <w:rPr>
          <w:lang w:val="hu-HU"/>
        </w:rPr>
        <w:t xml:space="preserve"> Mohod, and V. M. </w:t>
      </w:r>
      <w:proofErr w:type="spellStart"/>
      <w:r w:rsidRPr="00F27327">
        <w:rPr>
          <w:lang w:val="hu-HU"/>
        </w:rPr>
        <w:t>Harne</w:t>
      </w:r>
      <w:proofErr w:type="spellEnd"/>
      <w:r w:rsidRPr="00F27327">
        <w:rPr>
          <w:lang w:val="hu-HU"/>
        </w:rPr>
        <w:t>.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International Journal of </w:t>
      </w:r>
      <w:proofErr w:type="spellStart"/>
      <w:r w:rsidRPr="00F27327">
        <w:rPr>
          <w:lang w:val="hu-HU"/>
        </w:rPr>
        <w:t>innovative</w:t>
      </w:r>
      <w:proofErr w:type="spellEnd"/>
      <w:r w:rsidRPr="00F27327">
        <w:rPr>
          <w:lang w:val="hu-HU"/>
        </w:rPr>
        <w:t xml:space="preserve"> </w:t>
      </w:r>
      <w:proofErr w:type="spellStart"/>
      <w:r w:rsidRPr="00F27327">
        <w:rPr>
          <w:lang w:val="hu-HU"/>
        </w:rPr>
        <w:t>research</w:t>
      </w:r>
      <w:proofErr w:type="spellEnd"/>
      <w:r w:rsidRPr="00F27327">
        <w:rPr>
          <w:lang w:val="hu-HU"/>
        </w:rPr>
        <w:t xml:space="preserve"> in computer and </w:t>
      </w:r>
      <w:proofErr w:type="spellStart"/>
      <w:r w:rsidRPr="00F27327">
        <w:rPr>
          <w:lang w:val="hu-HU"/>
        </w:rPr>
        <w:t>communication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3.1 (2015): 375-379.</w:t>
      </w:r>
    </w:p>
    <w:p w14:paraId="39B4B1EB"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[2] </w:t>
      </w:r>
      <w:proofErr w:type="spellStart"/>
      <w:r w:rsidRPr="00F27327">
        <w:rPr>
          <w:lang w:val="hu-HU"/>
        </w:rPr>
        <w:t>Aggarwal</w:t>
      </w:r>
      <w:proofErr w:type="spellEnd"/>
      <w:r w:rsidRPr="00F27327">
        <w:rPr>
          <w:lang w:val="hu-HU"/>
        </w:rPr>
        <w:t xml:space="preserve">, Love &amp; </w:t>
      </w:r>
      <w:proofErr w:type="spellStart"/>
      <w:r w:rsidRPr="00F27327">
        <w:rPr>
          <w:lang w:val="hu-HU"/>
        </w:rPr>
        <w:t>Gaur</w:t>
      </w:r>
      <w:proofErr w:type="spellEnd"/>
      <w:r w:rsidRPr="00F27327">
        <w:rPr>
          <w:lang w:val="hu-HU"/>
        </w:rPr>
        <w:t xml:space="preserve">, </w:t>
      </w:r>
      <w:proofErr w:type="spellStart"/>
      <w:r w:rsidRPr="00F27327">
        <w:rPr>
          <w:lang w:val="hu-HU"/>
        </w:rPr>
        <w:t>Varnika</w:t>
      </w:r>
      <w:proofErr w:type="spellEnd"/>
      <w:r w:rsidRPr="00F27327">
        <w:rPr>
          <w:lang w:val="hu-HU"/>
        </w:rPr>
        <w:t xml:space="preserve"> &amp; </w:t>
      </w:r>
      <w:proofErr w:type="spellStart"/>
      <w:r w:rsidRPr="00F27327">
        <w:rPr>
          <w:lang w:val="hu-HU"/>
        </w:rPr>
        <w:t>Verma</w:t>
      </w:r>
      <w:proofErr w:type="spellEnd"/>
      <w:r w:rsidRPr="00F27327">
        <w:rPr>
          <w:lang w:val="hu-HU"/>
        </w:rPr>
        <w:t xml:space="preserve">, </w:t>
      </w:r>
      <w:proofErr w:type="spellStart"/>
      <w:r w:rsidRPr="00F27327">
        <w:rPr>
          <w:lang w:val="hu-HU"/>
        </w:rPr>
        <w:t>Puneet</w:t>
      </w:r>
      <w:proofErr w:type="spellEnd"/>
      <w:r w:rsidRPr="00F27327">
        <w:rPr>
          <w:lang w:val="hu-HU"/>
        </w:rPr>
        <w:t xml:space="preserve">. (2013). Design and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with</w:t>
      </w:r>
      <w:proofErr w:type="spellEnd"/>
      <w:r w:rsidRPr="00F27327">
        <w:rPr>
          <w:lang w:val="hu-HU"/>
        </w:rPr>
        <w:t xml:space="preserve"> Vision. International Journal of Computer </w:t>
      </w:r>
      <w:proofErr w:type="spellStart"/>
      <w:r w:rsidRPr="00F27327">
        <w:rPr>
          <w:lang w:val="hu-HU"/>
        </w:rPr>
        <w:t>Applications</w:t>
      </w:r>
      <w:proofErr w:type="spellEnd"/>
      <w:r w:rsidRPr="00F27327">
        <w:rPr>
          <w:lang w:val="hu-HU"/>
        </w:rPr>
        <w:t>. 79. 39-43. 10.5120/13805-1906.</w:t>
      </w:r>
    </w:p>
    <w:p w14:paraId="641A5A89"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[3] P. </w:t>
      </w:r>
      <w:proofErr w:type="spellStart"/>
      <w:r w:rsidRPr="00F27327">
        <w:rPr>
          <w:lang w:val="hu-HU"/>
        </w:rPr>
        <w:t>Atre</w:t>
      </w:r>
      <w:proofErr w:type="spellEnd"/>
      <w:r w:rsidRPr="00F27327">
        <w:rPr>
          <w:lang w:val="hu-HU"/>
        </w:rPr>
        <w:t xml:space="preserve">, S. </w:t>
      </w:r>
      <w:proofErr w:type="spellStart"/>
      <w:r w:rsidRPr="00F27327">
        <w:rPr>
          <w:lang w:val="hu-HU"/>
        </w:rPr>
        <w:t>Bhagat</w:t>
      </w:r>
      <w:proofErr w:type="spellEnd"/>
      <w:r w:rsidRPr="00F27327">
        <w:rPr>
          <w:lang w:val="hu-HU"/>
        </w:rPr>
        <w:t xml:space="preserve">, N. </w:t>
      </w:r>
      <w:proofErr w:type="spellStart"/>
      <w:r w:rsidRPr="00F27327">
        <w:rPr>
          <w:lang w:val="hu-HU"/>
        </w:rPr>
        <w:t>Pooniwala</w:t>
      </w:r>
      <w:proofErr w:type="spellEnd"/>
      <w:r w:rsidRPr="00F27327">
        <w:rPr>
          <w:lang w:val="hu-HU"/>
        </w:rPr>
        <w:t xml:space="preserve"> and P. </w:t>
      </w:r>
      <w:proofErr w:type="spellStart"/>
      <w:r w:rsidRPr="00F27327">
        <w:rPr>
          <w:lang w:val="hu-HU"/>
        </w:rPr>
        <w:t>Shah</w:t>
      </w:r>
      <w:proofErr w:type="spellEnd"/>
      <w:r w:rsidRPr="00F27327">
        <w:rPr>
          <w:lang w:val="hu-HU"/>
        </w:rPr>
        <w:t>, "</w:t>
      </w:r>
      <w:proofErr w:type="spellStart"/>
      <w:r w:rsidRPr="00F27327">
        <w:rPr>
          <w:lang w:val="hu-HU"/>
        </w:rPr>
        <w:t>Efficient</w:t>
      </w:r>
      <w:proofErr w:type="spellEnd"/>
      <w:r w:rsidRPr="00F27327">
        <w:rPr>
          <w:lang w:val="hu-HU"/>
        </w:rPr>
        <w:t xml:space="preserve"> and </w:t>
      </w:r>
      <w:proofErr w:type="spellStart"/>
      <w:r w:rsidRPr="00F27327">
        <w:rPr>
          <w:lang w:val="hu-HU"/>
        </w:rPr>
        <w:t>Feasible</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2018 </w:t>
      </w:r>
      <w:proofErr w:type="spellStart"/>
      <w:r w:rsidRPr="00F27327">
        <w:rPr>
          <w:lang w:val="hu-HU"/>
        </w:rPr>
        <w:t>Second</w:t>
      </w:r>
      <w:proofErr w:type="spellEnd"/>
      <w:r w:rsidRPr="00F27327">
        <w:rPr>
          <w:lang w:val="hu-HU"/>
        </w:rPr>
        <w:t xml:space="preserv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Computing</w:t>
      </w:r>
      <w:proofErr w:type="spellEnd"/>
      <w:r w:rsidRPr="00F27327">
        <w:rPr>
          <w:lang w:val="hu-HU"/>
        </w:rPr>
        <w:t xml:space="preserve"> and </w:t>
      </w:r>
      <w:proofErr w:type="spellStart"/>
      <w:r w:rsidRPr="00F27327">
        <w:rPr>
          <w:lang w:val="hu-HU"/>
        </w:rPr>
        <w:t>Control</w:t>
      </w:r>
      <w:proofErr w:type="spellEnd"/>
      <w:r w:rsidRPr="00F27327">
        <w:rPr>
          <w:lang w:val="hu-HU"/>
        </w:rPr>
        <w:t xml:space="preserve"> Systems (ICICCS), </w:t>
      </w:r>
      <w:proofErr w:type="spellStart"/>
      <w:r w:rsidRPr="00F27327">
        <w:rPr>
          <w:lang w:val="hu-HU"/>
        </w:rPr>
        <w:t>Madurai</w:t>
      </w:r>
      <w:proofErr w:type="spellEnd"/>
      <w:r w:rsidRPr="00F27327">
        <w:rPr>
          <w:lang w:val="hu-HU"/>
        </w:rPr>
        <w:t xml:space="preserve">, India, 2018, pp. 1-6, </w:t>
      </w:r>
      <w:proofErr w:type="spellStart"/>
      <w:r w:rsidRPr="00F27327">
        <w:rPr>
          <w:lang w:val="hu-HU"/>
        </w:rPr>
        <w:t>doi</w:t>
      </w:r>
      <w:proofErr w:type="spellEnd"/>
      <w:r w:rsidRPr="00F27327">
        <w:rPr>
          <w:lang w:val="hu-HU"/>
        </w:rPr>
        <w:t>: 10.1109/ICCONS.2018.8662943.</w:t>
      </w:r>
    </w:p>
    <w:p w14:paraId="621035A0"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[4] K. K. </w:t>
      </w:r>
      <w:proofErr w:type="spellStart"/>
      <w:r w:rsidRPr="00F27327">
        <w:rPr>
          <w:lang w:val="hu-HU"/>
        </w:rPr>
        <w:t>Biswas</w:t>
      </w:r>
      <w:proofErr w:type="spellEnd"/>
      <w:r w:rsidRPr="00F27327">
        <w:rPr>
          <w:lang w:val="hu-HU"/>
        </w:rPr>
        <w:t xml:space="preserve"> and S. K. </w:t>
      </w:r>
      <w:proofErr w:type="spellStart"/>
      <w:r w:rsidRPr="00F27327">
        <w:rPr>
          <w:lang w:val="hu-HU"/>
        </w:rPr>
        <w:t>Basu</w:t>
      </w:r>
      <w:proofErr w:type="spellEnd"/>
      <w:r w:rsidRPr="00F27327">
        <w:rPr>
          <w:lang w:val="hu-HU"/>
        </w:rPr>
        <w:t>,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Microsoft Kinect®," The 5th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Automation</w:t>
      </w:r>
      <w:proofErr w:type="spellEnd"/>
      <w:r w:rsidRPr="00F27327">
        <w:rPr>
          <w:lang w:val="hu-HU"/>
        </w:rPr>
        <w:t xml:space="preserve">, </w:t>
      </w:r>
      <w:proofErr w:type="spellStart"/>
      <w:r w:rsidRPr="00F27327">
        <w:rPr>
          <w:lang w:val="hu-HU"/>
        </w:rPr>
        <w:t>Robotics</w:t>
      </w:r>
      <w:proofErr w:type="spellEnd"/>
      <w:r w:rsidRPr="00F27327">
        <w:rPr>
          <w:lang w:val="hu-HU"/>
        </w:rPr>
        <w:t xml:space="preserve"> and </w:t>
      </w:r>
      <w:proofErr w:type="spellStart"/>
      <w:r w:rsidRPr="00F27327">
        <w:rPr>
          <w:lang w:val="hu-HU"/>
        </w:rPr>
        <w:t>Applications</w:t>
      </w:r>
      <w:proofErr w:type="spellEnd"/>
      <w:r w:rsidRPr="00F27327">
        <w:rPr>
          <w:lang w:val="hu-HU"/>
        </w:rPr>
        <w:t xml:space="preserve">, Wellington, New </w:t>
      </w:r>
      <w:proofErr w:type="spellStart"/>
      <w:r w:rsidRPr="00F27327">
        <w:rPr>
          <w:lang w:val="hu-HU"/>
        </w:rPr>
        <w:t>Zealand</w:t>
      </w:r>
      <w:proofErr w:type="spellEnd"/>
      <w:r w:rsidRPr="00F27327">
        <w:rPr>
          <w:lang w:val="hu-HU"/>
        </w:rPr>
        <w:t xml:space="preserve">, 2011, pp. 100-103, </w:t>
      </w:r>
      <w:proofErr w:type="spellStart"/>
      <w:r w:rsidRPr="00F27327">
        <w:rPr>
          <w:lang w:val="hu-HU"/>
        </w:rPr>
        <w:t>doi</w:t>
      </w:r>
      <w:proofErr w:type="spellEnd"/>
      <w:r w:rsidRPr="00F27327">
        <w:rPr>
          <w:lang w:val="hu-HU"/>
        </w:rPr>
        <w:t>: 10.1109/ICARA.2011.6144864.</w:t>
      </w:r>
    </w:p>
    <w:p w14:paraId="22E61EA2"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[5] </w:t>
      </w:r>
      <w:proofErr w:type="spellStart"/>
      <w:r w:rsidRPr="00F27327">
        <w:rPr>
          <w:lang w:val="hu-HU"/>
        </w:rPr>
        <w:t>Yi</w:t>
      </w:r>
      <w:proofErr w:type="spellEnd"/>
      <w:r w:rsidRPr="00F27327">
        <w:rPr>
          <w:lang w:val="hu-HU"/>
        </w:rPr>
        <w:t xml:space="preserve"> Li, "</w:t>
      </w:r>
      <w:proofErr w:type="spellStart"/>
      <w:r w:rsidRPr="00F27327">
        <w:rPr>
          <w:lang w:val="hu-HU"/>
        </w:rPr>
        <w:t>Hand</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Kinect," 2012 IEEE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Computer Science and </w:t>
      </w:r>
      <w:proofErr w:type="spellStart"/>
      <w:r w:rsidRPr="00F27327">
        <w:rPr>
          <w:lang w:val="hu-HU"/>
        </w:rPr>
        <w:t>Automation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w:t>
      </w:r>
      <w:proofErr w:type="spellStart"/>
      <w:r w:rsidRPr="00F27327">
        <w:rPr>
          <w:lang w:val="hu-HU"/>
        </w:rPr>
        <w:t>Beijing</w:t>
      </w:r>
      <w:proofErr w:type="spellEnd"/>
      <w:r w:rsidRPr="00F27327">
        <w:rPr>
          <w:lang w:val="hu-HU"/>
        </w:rPr>
        <w:t xml:space="preserve">, </w:t>
      </w:r>
      <w:proofErr w:type="spellStart"/>
      <w:r w:rsidRPr="00F27327">
        <w:rPr>
          <w:lang w:val="hu-HU"/>
        </w:rPr>
        <w:t>China</w:t>
      </w:r>
      <w:proofErr w:type="spellEnd"/>
      <w:r w:rsidRPr="00F27327">
        <w:rPr>
          <w:lang w:val="hu-HU"/>
        </w:rPr>
        <w:t xml:space="preserve">, 2012, pp. 196-199, </w:t>
      </w:r>
      <w:proofErr w:type="spellStart"/>
      <w:r w:rsidRPr="00F27327">
        <w:rPr>
          <w:lang w:val="hu-HU"/>
        </w:rPr>
        <w:t>doi</w:t>
      </w:r>
      <w:proofErr w:type="spellEnd"/>
      <w:r w:rsidRPr="00F27327">
        <w:rPr>
          <w:lang w:val="hu-HU"/>
        </w:rPr>
        <w:t>: 10.1109/ICSESS.2012.6269439.</w:t>
      </w:r>
    </w:p>
    <w:p w14:paraId="7131E8B7"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[6] </w:t>
      </w:r>
      <w:proofErr w:type="spellStart"/>
      <w:r w:rsidRPr="00F27327">
        <w:rPr>
          <w:lang w:val="hu-HU"/>
        </w:rPr>
        <w:t>Ben</w:t>
      </w:r>
      <w:proofErr w:type="spellEnd"/>
      <w:r w:rsidRPr="00F27327">
        <w:rPr>
          <w:lang w:val="hu-HU"/>
        </w:rPr>
        <w:t xml:space="preserve"> </w:t>
      </w:r>
      <w:proofErr w:type="spellStart"/>
      <w:r w:rsidRPr="00F27327">
        <w:rPr>
          <w:lang w:val="hu-HU"/>
        </w:rPr>
        <w:t>Abdallah</w:t>
      </w:r>
      <w:proofErr w:type="spellEnd"/>
      <w:r w:rsidRPr="00F27327">
        <w:rPr>
          <w:lang w:val="hu-HU"/>
        </w:rPr>
        <w:t xml:space="preserve">, </w:t>
      </w:r>
      <w:proofErr w:type="spellStart"/>
      <w:r w:rsidRPr="00F27327">
        <w:rPr>
          <w:lang w:val="hu-HU"/>
        </w:rPr>
        <w:t>Ismail</w:t>
      </w:r>
      <w:proofErr w:type="spellEnd"/>
      <w:r w:rsidRPr="00F27327">
        <w:rPr>
          <w:lang w:val="hu-HU"/>
        </w:rPr>
        <w:t xml:space="preserve">, </w:t>
      </w:r>
      <w:proofErr w:type="spellStart"/>
      <w:r w:rsidRPr="00F27327">
        <w:rPr>
          <w:lang w:val="hu-HU"/>
        </w:rPr>
        <w:t>Yassine</w:t>
      </w:r>
      <w:proofErr w:type="spellEnd"/>
      <w:r w:rsidRPr="00F27327">
        <w:rPr>
          <w:lang w:val="hu-HU"/>
        </w:rPr>
        <w:t xml:space="preserve"> </w:t>
      </w:r>
      <w:proofErr w:type="spellStart"/>
      <w:r w:rsidRPr="00F27327">
        <w:rPr>
          <w:lang w:val="hu-HU"/>
        </w:rPr>
        <w:t>Bouteraa</w:t>
      </w:r>
      <w:proofErr w:type="spellEnd"/>
      <w:r w:rsidRPr="00F27327">
        <w:rPr>
          <w:lang w:val="hu-HU"/>
        </w:rPr>
        <w:t xml:space="preserve">, and </w:t>
      </w:r>
      <w:proofErr w:type="spellStart"/>
      <w:r w:rsidRPr="00F27327">
        <w:rPr>
          <w:lang w:val="hu-HU"/>
        </w:rPr>
        <w:t>Chokri</w:t>
      </w:r>
      <w:proofErr w:type="spellEnd"/>
      <w:r w:rsidRPr="00F27327">
        <w:rPr>
          <w:lang w:val="hu-HU"/>
        </w:rPr>
        <w:t xml:space="preserve"> </w:t>
      </w:r>
      <w:proofErr w:type="spellStart"/>
      <w:r w:rsidRPr="00F27327">
        <w:rPr>
          <w:lang w:val="hu-HU"/>
        </w:rPr>
        <w:t>Rekik</w:t>
      </w:r>
      <w:proofErr w:type="spellEnd"/>
      <w:r w:rsidRPr="00F27327">
        <w:rPr>
          <w:lang w:val="hu-HU"/>
        </w:rPr>
        <w:t>. "Kinect-</w:t>
      </w:r>
      <w:proofErr w:type="spellStart"/>
      <w:r w:rsidRPr="00F27327">
        <w:rPr>
          <w:lang w:val="hu-HU"/>
        </w:rPr>
        <w:t>based</w:t>
      </w:r>
      <w:proofErr w:type="spellEnd"/>
      <w:r w:rsidRPr="00F27327">
        <w:rPr>
          <w:lang w:val="hu-HU"/>
        </w:rPr>
        <w:t xml:space="preserve"> </w:t>
      </w:r>
      <w:proofErr w:type="spellStart"/>
      <w:r w:rsidRPr="00F27327">
        <w:rPr>
          <w:lang w:val="hu-HU"/>
        </w:rPr>
        <w:t>sliding</w:t>
      </w:r>
      <w:proofErr w:type="spellEnd"/>
      <w:r w:rsidRPr="00F27327">
        <w:rPr>
          <w:lang w:val="hu-HU"/>
        </w:rPr>
        <w:t xml:space="preserve"> </w:t>
      </w:r>
      <w:proofErr w:type="spellStart"/>
      <w:r w:rsidRPr="00F27327">
        <w:rPr>
          <w:lang w:val="hu-HU"/>
        </w:rPr>
        <w:t>mode</w:t>
      </w:r>
      <w:proofErr w:type="spellEnd"/>
      <w:r w:rsidRPr="00F27327">
        <w:rPr>
          <w:lang w:val="hu-HU"/>
        </w:rPr>
        <w:t xml:space="preserve"> </w:t>
      </w:r>
      <w:proofErr w:type="spellStart"/>
      <w:r w:rsidRPr="00F27327">
        <w:rPr>
          <w:lang w:val="hu-HU"/>
        </w:rPr>
        <w:t>control</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Lynxmotion</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Advances</w:t>
      </w:r>
      <w:proofErr w:type="spellEnd"/>
      <w:r w:rsidRPr="00F27327">
        <w:rPr>
          <w:lang w:val="hu-HU"/>
        </w:rPr>
        <w:t xml:space="preserve"> in Human-Computer </w:t>
      </w:r>
      <w:proofErr w:type="spellStart"/>
      <w:r w:rsidRPr="00F27327">
        <w:rPr>
          <w:lang w:val="hu-HU"/>
        </w:rPr>
        <w:t>Interaction</w:t>
      </w:r>
      <w:proofErr w:type="spellEnd"/>
      <w:r w:rsidRPr="00F27327">
        <w:rPr>
          <w:lang w:val="hu-HU"/>
        </w:rPr>
        <w:t xml:space="preserve"> 2016 (2016).</w:t>
      </w:r>
    </w:p>
    <w:p w14:paraId="22B9B9B5" w14:textId="77777777" w:rsidR="00F374AB" w:rsidRPr="00F27327" w:rsidRDefault="00F374AB" w:rsidP="00F27327">
      <w:pPr>
        <w:pStyle w:val="BodyText"/>
        <w:tabs>
          <w:tab w:val="left" w:pos="424"/>
          <w:tab w:val="left" w:pos="707"/>
        </w:tabs>
        <w:autoSpaceDE/>
        <w:spacing w:after="120" w:line="360" w:lineRule="auto"/>
        <w:rPr>
          <w:lang w:val="hu-HU"/>
        </w:rPr>
      </w:pPr>
      <w:r w:rsidRPr="00F27327">
        <w:rPr>
          <w:lang w:val="hu-HU"/>
        </w:rPr>
        <w:t xml:space="preserve">[7] </w:t>
      </w:r>
      <w:proofErr w:type="spellStart"/>
      <w:r w:rsidRPr="00F27327">
        <w:rPr>
          <w:lang w:val="hu-HU"/>
        </w:rPr>
        <w:t>Reddivari</w:t>
      </w:r>
      <w:proofErr w:type="spellEnd"/>
      <w:r w:rsidRPr="00F27327">
        <w:rPr>
          <w:lang w:val="hu-HU"/>
        </w:rPr>
        <w:t xml:space="preserve">, </w:t>
      </w:r>
      <w:proofErr w:type="spellStart"/>
      <w:r w:rsidRPr="00F27327">
        <w:rPr>
          <w:lang w:val="hu-HU"/>
        </w:rPr>
        <w:t>Hitesh</w:t>
      </w:r>
      <w:proofErr w:type="spellEnd"/>
      <w:r w:rsidRPr="00F27327">
        <w:rPr>
          <w:lang w:val="hu-HU"/>
        </w:rPr>
        <w:t xml:space="preserve">,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w:t>
      </w:r>
      <w:proofErr w:type="spellStart"/>
      <w:r w:rsidRPr="00F27327">
        <w:rPr>
          <w:lang w:val="hu-HU"/>
        </w:rPr>
        <w:t>Teleoperation</w:t>
      </w:r>
      <w:proofErr w:type="spellEnd"/>
      <w:r w:rsidRPr="00F27327">
        <w:rPr>
          <w:lang w:val="hu-HU"/>
        </w:rPr>
        <w:t xml:space="preserve"> </w:t>
      </w:r>
      <w:proofErr w:type="spellStart"/>
      <w:r w:rsidRPr="00F27327">
        <w:rPr>
          <w:lang w:val="hu-HU"/>
        </w:rPr>
        <w:t>control</w:t>
      </w:r>
      <w:proofErr w:type="spellEnd"/>
      <w:r w:rsidRPr="00F27327">
        <w:rPr>
          <w:lang w:val="hu-HU"/>
        </w:rPr>
        <w:t xml:space="preserve"> of Baxter robot </w:t>
      </w:r>
      <w:proofErr w:type="spellStart"/>
      <w:r w:rsidRPr="00F27327">
        <w:rPr>
          <w:lang w:val="hu-HU"/>
        </w:rPr>
        <w:t>using</w:t>
      </w:r>
      <w:proofErr w:type="spellEnd"/>
      <w:r w:rsidRPr="00F27327">
        <w:rPr>
          <w:lang w:val="hu-HU"/>
        </w:rPr>
        <w:t xml:space="preserve"> body </w:t>
      </w:r>
      <w:proofErr w:type="spellStart"/>
      <w:r w:rsidRPr="00F27327">
        <w:rPr>
          <w:lang w:val="hu-HU"/>
        </w:rPr>
        <w:t>motion</w:t>
      </w:r>
      <w:proofErr w:type="spellEnd"/>
      <w:r w:rsidRPr="00F27327">
        <w:rPr>
          <w:lang w:val="hu-HU"/>
        </w:rPr>
        <w:t xml:space="preserve"> </w:t>
      </w:r>
      <w:proofErr w:type="spellStart"/>
      <w:r w:rsidRPr="00F27327">
        <w:rPr>
          <w:lang w:val="hu-HU"/>
        </w:rPr>
        <w:t>tracking</w:t>
      </w:r>
      <w:proofErr w:type="spellEnd"/>
      <w:r w:rsidRPr="00F27327">
        <w:rPr>
          <w:lang w:val="hu-HU"/>
        </w:rPr>
        <w:t xml:space="preserve">." 2014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multisensor</w:t>
      </w:r>
      <w:proofErr w:type="spellEnd"/>
      <w:r w:rsidRPr="00F27327">
        <w:rPr>
          <w:lang w:val="hu-HU"/>
        </w:rPr>
        <w:t xml:space="preserve"> </w:t>
      </w:r>
      <w:proofErr w:type="spellStart"/>
      <w:r w:rsidRPr="00F27327">
        <w:rPr>
          <w:lang w:val="hu-HU"/>
        </w:rPr>
        <w:t>fusion</w:t>
      </w:r>
      <w:proofErr w:type="spellEnd"/>
      <w:r w:rsidRPr="00F27327">
        <w:rPr>
          <w:lang w:val="hu-HU"/>
        </w:rPr>
        <w:t xml:space="preserve"> and </w:t>
      </w:r>
      <w:proofErr w:type="spellStart"/>
      <w:r w:rsidRPr="00F27327">
        <w:rPr>
          <w:lang w:val="hu-HU"/>
        </w:rPr>
        <w:t>information</w:t>
      </w:r>
      <w:proofErr w:type="spellEnd"/>
      <w:r w:rsidRPr="00F27327">
        <w:rPr>
          <w:lang w:val="hu-HU"/>
        </w:rPr>
        <w:t xml:space="preserve"> </w:t>
      </w:r>
      <w:proofErr w:type="spellStart"/>
      <w:r w:rsidRPr="00F27327">
        <w:rPr>
          <w:lang w:val="hu-HU"/>
        </w:rPr>
        <w:t>integration</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systems</w:t>
      </w:r>
      <w:proofErr w:type="spellEnd"/>
      <w:r w:rsidRPr="00F27327">
        <w:rPr>
          <w:lang w:val="hu-HU"/>
        </w:rPr>
        <w:t xml:space="preserve"> (MFI). IEEE, 2014.</w:t>
      </w:r>
    </w:p>
    <w:p w14:paraId="4A1606BB"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[8] </w:t>
      </w:r>
      <w:bookmarkStart w:id="97" w:name="_Hlk137661883"/>
      <w:r w:rsidRPr="00F27327">
        <w:rPr>
          <w:lang w:val="hu-HU"/>
        </w:rPr>
        <w:fldChar w:fldCharType="begin"/>
      </w:r>
      <w:r w:rsidRPr="00F27327">
        <w:rPr>
          <w:lang w:val="hu-HU"/>
        </w:rPr>
        <w:instrText>HYPERLINK "https://sdk.rethinkrobotics.com/wiki/Hardware_Specifications"</w:instrText>
      </w:r>
      <w:r w:rsidRPr="00F27327">
        <w:rPr>
          <w:lang w:val="hu-HU"/>
        </w:rPr>
      </w:r>
      <w:r w:rsidRPr="00F27327">
        <w:rPr>
          <w:lang w:val="hu-HU"/>
        </w:rPr>
        <w:fldChar w:fldCharType="separate"/>
      </w:r>
      <w:r w:rsidRPr="00F27327">
        <w:t>https://sdk.rethinkrobotics.com/wiki/Hardware_Specifications</w:t>
      </w:r>
      <w:r w:rsidRPr="00F27327">
        <w:rPr>
          <w:lang w:val="hu-HU"/>
        </w:rPr>
        <w:fldChar w:fldCharType="end"/>
      </w:r>
      <w:bookmarkEnd w:id="97"/>
    </w:p>
    <w:p w14:paraId="4A0D13B1"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[9] </w:t>
      </w:r>
      <w:r w:rsidR="00DB5EB4" w:rsidRPr="00F27327">
        <w:rPr>
          <w:lang w:val="hu-HU"/>
        </w:rPr>
        <w:t>https://sdk.rethinkrobotics.com/wiki/Workspace_Guidelines</w:t>
      </w:r>
    </w:p>
    <w:p w14:paraId="72B94C62" w14:textId="77777777" w:rsidR="004E47B8" w:rsidRPr="00F27327" w:rsidRDefault="004E47B8"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10</w:t>
      </w:r>
      <w:r w:rsidRPr="00F27327">
        <w:rPr>
          <w:lang w:val="hu-HU"/>
        </w:rPr>
        <w:t xml:space="preserve">] </w:t>
      </w:r>
      <w:proofErr w:type="spellStart"/>
      <w:r w:rsidR="005663F6" w:rsidRPr="005663F6">
        <w:rPr>
          <w:lang w:val="hu-HU"/>
        </w:rPr>
        <w:t>Zhang</w:t>
      </w:r>
      <w:proofErr w:type="spellEnd"/>
      <w:r w:rsidR="005663F6" w:rsidRPr="005663F6">
        <w:rPr>
          <w:lang w:val="hu-HU"/>
        </w:rPr>
        <w:t xml:space="preserve">, </w:t>
      </w:r>
      <w:proofErr w:type="spellStart"/>
      <w:r w:rsidR="005663F6" w:rsidRPr="005663F6">
        <w:rPr>
          <w:lang w:val="hu-HU"/>
        </w:rPr>
        <w:t>Zhengyou</w:t>
      </w:r>
      <w:proofErr w:type="spellEnd"/>
      <w:r w:rsidR="005663F6" w:rsidRPr="005663F6">
        <w:rPr>
          <w:lang w:val="hu-HU"/>
        </w:rPr>
        <w:t xml:space="preserve">. "Microsoft </w:t>
      </w:r>
      <w:proofErr w:type="spellStart"/>
      <w:r w:rsidR="005663F6" w:rsidRPr="005663F6">
        <w:rPr>
          <w:lang w:val="hu-HU"/>
        </w:rPr>
        <w:t>kinect</w:t>
      </w:r>
      <w:proofErr w:type="spellEnd"/>
      <w:r w:rsidR="005663F6" w:rsidRPr="005663F6">
        <w:rPr>
          <w:lang w:val="hu-HU"/>
        </w:rPr>
        <w:t xml:space="preserve"> </w:t>
      </w:r>
      <w:proofErr w:type="spellStart"/>
      <w:r w:rsidR="005663F6" w:rsidRPr="005663F6">
        <w:rPr>
          <w:lang w:val="hu-HU"/>
        </w:rPr>
        <w:t>sensor</w:t>
      </w:r>
      <w:proofErr w:type="spellEnd"/>
      <w:r w:rsidR="005663F6" w:rsidRPr="005663F6">
        <w:rPr>
          <w:lang w:val="hu-HU"/>
        </w:rPr>
        <w:t xml:space="preserve"> and </w:t>
      </w:r>
      <w:proofErr w:type="spellStart"/>
      <w:r w:rsidR="005663F6" w:rsidRPr="005663F6">
        <w:rPr>
          <w:lang w:val="hu-HU"/>
        </w:rPr>
        <w:t>its</w:t>
      </w:r>
      <w:proofErr w:type="spellEnd"/>
      <w:r w:rsidR="005663F6" w:rsidRPr="005663F6">
        <w:rPr>
          <w:lang w:val="hu-HU"/>
        </w:rPr>
        <w:t xml:space="preserve"> </w:t>
      </w:r>
      <w:proofErr w:type="spellStart"/>
      <w:r w:rsidR="005663F6" w:rsidRPr="005663F6">
        <w:rPr>
          <w:lang w:val="hu-HU"/>
        </w:rPr>
        <w:t>effect</w:t>
      </w:r>
      <w:proofErr w:type="spellEnd"/>
      <w:r w:rsidR="005663F6" w:rsidRPr="005663F6">
        <w:rPr>
          <w:lang w:val="hu-HU"/>
        </w:rPr>
        <w:t xml:space="preserve">." IEEE </w:t>
      </w:r>
      <w:proofErr w:type="spellStart"/>
      <w:r w:rsidR="005663F6" w:rsidRPr="005663F6">
        <w:rPr>
          <w:lang w:val="hu-HU"/>
        </w:rPr>
        <w:t>multimedia</w:t>
      </w:r>
      <w:proofErr w:type="spellEnd"/>
      <w:r w:rsidR="005663F6" w:rsidRPr="005663F6">
        <w:rPr>
          <w:lang w:val="hu-HU"/>
        </w:rPr>
        <w:t xml:space="preserve"> 19.2 (2012): 4-10.</w:t>
      </w:r>
    </w:p>
    <w:p w14:paraId="49B438B2" w14:textId="77777777" w:rsidR="00AB2177" w:rsidRPr="00F27327" w:rsidRDefault="00AB2177"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11</w:t>
      </w:r>
      <w:r w:rsidRPr="00F27327">
        <w:rPr>
          <w:lang w:val="hu-HU"/>
        </w:rPr>
        <w:t xml:space="preserve">] </w:t>
      </w:r>
      <w:proofErr w:type="spellStart"/>
      <w:r w:rsidRPr="00F27327">
        <w:rPr>
          <w:lang w:val="hu-HU"/>
        </w:rPr>
        <w:t>Quigley</w:t>
      </w:r>
      <w:proofErr w:type="spellEnd"/>
      <w:r w:rsidRPr="00F27327">
        <w:rPr>
          <w:lang w:val="hu-HU"/>
        </w:rPr>
        <w:t xml:space="preserve">, Morgan,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xml:space="preserve">. "ROS: an </w:t>
      </w:r>
      <w:proofErr w:type="spellStart"/>
      <w:r w:rsidRPr="00F27327">
        <w:rPr>
          <w:lang w:val="hu-HU"/>
        </w:rPr>
        <w:t>open-source</w:t>
      </w:r>
      <w:proofErr w:type="spellEnd"/>
      <w:r w:rsidRPr="00F27327">
        <w:rPr>
          <w:lang w:val="hu-HU"/>
        </w:rPr>
        <w:t xml:space="preserve"> Robot Operating System." ICRA workshop </w:t>
      </w:r>
      <w:proofErr w:type="spellStart"/>
      <w:r w:rsidRPr="00F27327">
        <w:rPr>
          <w:lang w:val="hu-HU"/>
        </w:rPr>
        <w:t>on</w:t>
      </w:r>
      <w:proofErr w:type="spellEnd"/>
      <w:r w:rsidRPr="00F27327">
        <w:rPr>
          <w:lang w:val="hu-HU"/>
        </w:rPr>
        <w:t xml:space="preserve"> </w:t>
      </w:r>
      <w:proofErr w:type="spellStart"/>
      <w:r w:rsidRPr="00F27327">
        <w:rPr>
          <w:lang w:val="hu-HU"/>
        </w:rPr>
        <w:t>open</w:t>
      </w:r>
      <w:proofErr w:type="spellEnd"/>
      <w:r w:rsidRPr="00F27327">
        <w:rPr>
          <w:lang w:val="hu-HU"/>
        </w:rPr>
        <w:t xml:space="preserve"> </w:t>
      </w:r>
      <w:proofErr w:type="spellStart"/>
      <w:r w:rsidRPr="00F27327">
        <w:rPr>
          <w:lang w:val="hu-HU"/>
        </w:rPr>
        <w:t>source</w:t>
      </w:r>
      <w:proofErr w:type="spellEnd"/>
      <w:r w:rsidRPr="00F27327">
        <w:rPr>
          <w:lang w:val="hu-HU"/>
        </w:rPr>
        <w:t xml:space="preserve"> software. </w:t>
      </w:r>
      <w:proofErr w:type="spellStart"/>
      <w:r w:rsidRPr="00F27327">
        <w:rPr>
          <w:lang w:val="hu-HU"/>
        </w:rPr>
        <w:t>Vol</w:t>
      </w:r>
      <w:proofErr w:type="spellEnd"/>
      <w:r w:rsidRPr="00F27327">
        <w:rPr>
          <w:lang w:val="hu-HU"/>
        </w:rPr>
        <w:t>. 3. No. 3.2. 2009.</w:t>
      </w:r>
    </w:p>
    <w:p w14:paraId="21EFF07D" w14:textId="77777777" w:rsidR="00D16950" w:rsidRPr="00F27327" w:rsidRDefault="00D16950" w:rsidP="00F27327">
      <w:pPr>
        <w:pStyle w:val="BodyText"/>
        <w:tabs>
          <w:tab w:val="left" w:pos="424"/>
          <w:tab w:val="left" w:pos="707"/>
        </w:tabs>
        <w:autoSpaceDE/>
        <w:spacing w:after="120" w:line="360" w:lineRule="auto"/>
        <w:rPr>
          <w:lang w:val="hu-HU"/>
        </w:rPr>
      </w:pPr>
      <w:r w:rsidRPr="00F27327">
        <w:rPr>
          <w:lang w:val="hu-HU"/>
        </w:rPr>
        <w:t>[</w:t>
      </w:r>
      <w:r w:rsidR="00F374AB" w:rsidRPr="00F27327">
        <w:rPr>
          <w:lang w:val="hu-HU"/>
        </w:rPr>
        <w:t>1</w:t>
      </w:r>
      <w:r w:rsidR="00D10F61" w:rsidRPr="00F27327">
        <w:rPr>
          <w:lang w:val="hu-HU"/>
        </w:rPr>
        <w:t>2</w:t>
      </w:r>
      <w:r w:rsidRPr="00F27327">
        <w:rPr>
          <w:lang w:val="hu-HU"/>
        </w:rPr>
        <w:t xml:space="preserve">] </w:t>
      </w:r>
      <w:hyperlink r:id="rId53" w:history="1">
        <w:r w:rsidR="000B2AA9" w:rsidRPr="00F27327">
          <w:t>https://github.com/LightBuzz/Vitruvius</w:t>
        </w:r>
      </w:hyperlink>
    </w:p>
    <w:p w14:paraId="0CE9AD80" w14:textId="77777777" w:rsidR="007F591F" w:rsidRPr="00F27327" w:rsidRDefault="000B2AA9" w:rsidP="00F27327">
      <w:pPr>
        <w:pStyle w:val="BodyText"/>
        <w:tabs>
          <w:tab w:val="left" w:pos="424"/>
          <w:tab w:val="left" w:pos="707"/>
        </w:tabs>
        <w:autoSpaceDE/>
        <w:spacing w:after="120" w:line="360" w:lineRule="auto"/>
        <w:rPr>
          <w:lang w:val="hu-HU"/>
        </w:rPr>
      </w:pPr>
      <w:r w:rsidRPr="00F27327">
        <w:rPr>
          <w:lang w:val="hu-HU"/>
        </w:rPr>
        <w:t>[1</w:t>
      </w:r>
      <w:r w:rsidR="00D10F61" w:rsidRPr="00F27327">
        <w:rPr>
          <w:lang w:val="hu-HU"/>
        </w:rPr>
        <w:t>3</w:t>
      </w:r>
      <w:r w:rsidRPr="00F27327">
        <w:rPr>
          <w:lang w:val="hu-HU"/>
        </w:rPr>
        <w:t xml:space="preserve">] </w:t>
      </w:r>
      <w:hyperlink r:id="rId54" w:history="1">
        <w:r w:rsidR="00E32514" w:rsidRPr="00F27327">
          <w:t>https://zeromq.org/</w:t>
        </w:r>
      </w:hyperlink>
    </w:p>
    <w:p w14:paraId="7BB1C2EA" w14:textId="77777777" w:rsidR="00E32514" w:rsidRPr="00F27327" w:rsidRDefault="00E32514" w:rsidP="00F27327">
      <w:pPr>
        <w:pStyle w:val="BodyText"/>
        <w:tabs>
          <w:tab w:val="left" w:pos="424"/>
          <w:tab w:val="left" w:pos="707"/>
        </w:tabs>
        <w:autoSpaceDE/>
        <w:spacing w:after="120" w:line="360" w:lineRule="auto"/>
        <w:rPr>
          <w:lang w:val="hu-HU"/>
        </w:rPr>
      </w:pPr>
      <w:r w:rsidRPr="00F27327">
        <w:rPr>
          <w:lang w:val="hu-HU"/>
        </w:rPr>
        <w:lastRenderedPageBreak/>
        <w:t>[1</w:t>
      </w:r>
      <w:r w:rsidR="00D10F61" w:rsidRPr="00F27327">
        <w:rPr>
          <w:lang w:val="hu-HU"/>
        </w:rPr>
        <w:t>4</w:t>
      </w:r>
      <w:r w:rsidRPr="00F27327">
        <w:rPr>
          <w:lang w:val="hu-HU"/>
        </w:rPr>
        <w:t xml:space="preserve">] </w:t>
      </w:r>
      <w:hyperlink r:id="rId55" w:history="1">
        <w:r w:rsidR="00D53B84" w:rsidRPr="00BD7E30">
          <w:rPr>
            <w:rStyle w:val="Hyperlink"/>
          </w:rPr>
          <w:t>https://github.com/Vangos/kinect-2-coordinate-mapping</w:t>
        </w:r>
      </w:hyperlink>
    </w:p>
    <w:p w14:paraId="6D8F8CC8" w14:textId="77777777" w:rsidR="00D37A0D" w:rsidRPr="00F27327" w:rsidRDefault="00D37A0D" w:rsidP="00F27327">
      <w:pPr>
        <w:pStyle w:val="BodyText"/>
        <w:tabs>
          <w:tab w:val="left" w:pos="424"/>
          <w:tab w:val="left" w:pos="707"/>
        </w:tabs>
        <w:autoSpaceDE/>
        <w:spacing w:after="120" w:line="360" w:lineRule="auto"/>
        <w:rPr>
          <w:lang w:val="hu-HU"/>
        </w:rPr>
      </w:pPr>
      <w:r w:rsidRPr="00F27327">
        <w:rPr>
          <w:lang w:val="hu-HU"/>
        </w:rPr>
        <w:t xml:space="preserve">[15] </w:t>
      </w:r>
      <w:proofErr w:type="spellStart"/>
      <w:r w:rsidR="00C978BB" w:rsidRPr="00C978BB">
        <w:rPr>
          <w:lang w:val="hu-HU"/>
        </w:rPr>
        <w:t>Macenski</w:t>
      </w:r>
      <w:proofErr w:type="spellEnd"/>
      <w:r w:rsidR="00C978BB" w:rsidRPr="00C978BB">
        <w:rPr>
          <w:lang w:val="hu-HU"/>
        </w:rPr>
        <w:t xml:space="preserve">, Steven, </w:t>
      </w:r>
      <w:proofErr w:type="spellStart"/>
      <w:r w:rsidR="00C978BB" w:rsidRPr="00C978BB">
        <w:rPr>
          <w:lang w:val="hu-HU"/>
        </w:rPr>
        <w:t>et</w:t>
      </w:r>
      <w:proofErr w:type="spellEnd"/>
      <w:r w:rsidR="00C978BB" w:rsidRPr="00C978BB">
        <w:rPr>
          <w:lang w:val="hu-HU"/>
        </w:rPr>
        <w:t xml:space="preserve"> </w:t>
      </w:r>
      <w:proofErr w:type="spellStart"/>
      <w:r w:rsidR="00C978BB" w:rsidRPr="00C978BB">
        <w:rPr>
          <w:lang w:val="hu-HU"/>
        </w:rPr>
        <w:t>al</w:t>
      </w:r>
      <w:proofErr w:type="spellEnd"/>
      <w:r w:rsidR="00C978BB" w:rsidRPr="00C978BB">
        <w:rPr>
          <w:lang w:val="hu-HU"/>
        </w:rPr>
        <w:t xml:space="preserve">. "Robot Operating System 2: Design, </w:t>
      </w:r>
      <w:proofErr w:type="spellStart"/>
      <w:r w:rsidR="00C978BB" w:rsidRPr="00C978BB">
        <w:rPr>
          <w:lang w:val="hu-HU"/>
        </w:rPr>
        <w:t>architecture</w:t>
      </w:r>
      <w:proofErr w:type="spellEnd"/>
      <w:r w:rsidR="00C978BB" w:rsidRPr="00C978BB">
        <w:rPr>
          <w:lang w:val="hu-HU"/>
        </w:rPr>
        <w:t xml:space="preserve">, and </w:t>
      </w:r>
      <w:proofErr w:type="spellStart"/>
      <w:r w:rsidR="00C978BB" w:rsidRPr="00C978BB">
        <w:rPr>
          <w:lang w:val="hu-HU"/>
        </w:rPr>
        <w:t>uses</w:t>
      </w:r>
      <w:proofErr w:type="spellEnd"/>
      <w:r w:rsidR="00C978BB" w:rsidRPr="00C978BB">
        <w:rPr>
          <w:lang w:val="hu-HU"/>
        </w:rPr>
        <w:t xml:space="preserve"> in </w:t>
      </w:r>
      <w:proofErr w:type="spellStart"/>
      <w:r w:rsidR="00C978BB" w:rsidRPr="00C978BB">
        <w:rPr>
          <w:lang w:val="hu-HU"/>
        </w:rPr>
        <w:t>the</w:t>
      </w:r>
      <w:proofErr w:type="spellEnd"/>
      <w:r w:rsidR="00C978BB" w:rsidRPr="00C978BB">
        <w:rPr>
          <w:lang w:val="hu-HU"/>
        </w:rPr>
        <w:t xml:space="preserve"> </w:t>
      </w:r>
      <w:proofErr w:type="spellStart"/>
      <w:r w:rsidR="00C978BB" w:rsidRPr="00C978BB">
        <w:rPr>
          <w:lang w:val="hu-HU"/>
        </w:rPr>
        <w:t>wild</w:t>
      </w:r>
      <w:proofErr w:type="spellEnd"/>
      <w:r w:rsidR="00C978BB" w:rsidRPr="00C978BB">
        <w:rPr>
          <w:lang w:val="hu-HU"/>
        </w:rPr>
        <w:t xml:space="preserve">." Science </w:t>
      </w:r>
      <w:proofErr w:type="spellStart"/>
      <w:r w:rsidR="00C978BB" w:rsidRPr="00C978BB">
        <w:rPr>
          <w:lang w:val="hu-HU"/>
        </w:rPr>
        <w:t>Robotics</w:t>
      </w:r>
      <w:proofErr w:type="spellEnd"/>
      <w:r w:rsidR="00C978BB" w:rsidRPr="00C978BB">
        <w:rPr>
          <w:lang w:val="hu-HU"/>
        </w:rPr>
        <w:t xml:space="preserve"> 7.66 (2022): eabm6074.</w:t>
      </w:r>
    </w:p>
    <w:p w14:paraId="3718C593" w14:textId="77777777" w:rsidR="006E4176" w:rsidRDefault="006E4176" w:rsidP="00F27327">
      <w:pPr>
        <w:pStyle w:val="BodyText"/>
        <w:tabs>
          <w:tab w:val="left" w:pos="424"/>
          <w:tab w:val="left" w:pos="707"/>
        </w:tabs>
        <w:autoSpaceDE/>
        <w:spacing w:after="120" w:line="360" w:lineRule="auto"/>
        <w:rPr>
          <w:lang w:val="hu-HU"/>
        </w:rPr>
      </w:pPr>
      <w:r w:rsidRPr="00F27327">
        <w:rPr>
          <w:lang w:val="hu-HU"/>
        </w:rPr>
        <w:t xml:space="preserve">[16] </w:t>
      </w:r>
      <w:r w:rsidR="00C978BB">
        <w:rPr>
          <w:lang w:val="hu-HU"/>
        </w:rPr>
        <w:t xml:space="preserve">ROS </w:t>
      </w:r>
      <w:proofErr w:type="spellStart"/>
      <w:r w:rsidR="00C978BB">
        <w:rPr>
          <w:lang w:val="hu-HU"/>
        </w:rPr>
        <w:t>Concepts</w:t>
      </w:r>
      <w:proofErr w:type="spellEnd"/>
      <w:r w:rsidR="00C978BB">
        <w:rPr>
          <w:lang w:val="hu-HU"/>
        </w:rPr>
        <w:t xml:space="preserve">: </w:t>
      </w:r>
      <w:hyperlink r:id="rId56" w:history="1">
        <w:r w:rsidR="00C978BB" w:rsidRPr="00BD7E30">
          <w:rPr>
            <w:rStyle w:val="Hyperlink"/>
            <w:lang w:val="hu-HU"/>
          </w:rPr>
          <w:t>http://wiki.ros.org/ROS/Concepts</w:t>
        </w:r>
      </w:hyperlink>
    </w:p>
    <w:p w14:paraId="4C60680D"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[17] Han, </w:t>
      </w:r>
      <w:proofErr w:type="spellStart"/>
      <w:r w:rsidRPr="005663F6">
        <w:rPr>
          <w:lang w:val="hu-HU"/>
        </w:rPr>
        <w:t>Jungong</w:t>
      </w:r>
      <w:proofErr w:type="spellEnd"/>
      <w:r w:rsidRPr="005663F6">
        <w:rPr>
          <w:lang w:val="hu-HU"/>
        </w:rPr>
        <w:t xml:space="preserve">,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w:t>
      </w:r>
      <w:proofErr w:type="spellStart"/>
      <w:r w:rsidRPr="005663F6">
        <w:rPr>
          <w:lang w:val="hu-HU"/>
        </w:rPr>
        <w:t>Enhanced</w:t>
      </w:r>
      <w:proofErr w:type="spellEnd"/>
      <w:r w:rsidRPr="005663F6">
        <w:rPr>
          <w:lang w:val="hu-HU"/>
        </w:rPr>
        <w:t xml:space="preserve"> computer </w:t>
      </w:r>
      <w:proofErr w:type="spellStart"/>
      <w:r w:rsidRPr="005663F6">
        <w:rPr>
          <w:lang w:val="hu-HU"/>
        </w:rPr>
        <w:t>vision</w:t>
      </w:r>
      <w:proofErr w:type="spellEnd"/>
      <w:r w:rsidRPr="005663F6">
        <w:rPr>
          <w:lang w:val="hu-HU"/>
        </w:rPr>
        <w:t xml:space="preserve"> </w:t>
      </w:r>
      <w:proofErr w:type="spellStart"/>
      <w:r w:rsidRPr="005663F6">
        <w:rPr>
          <w:lang w:val="hu-HU"/>
        </w:rPr>
        <w:t>with</w:t>
      </w:r>
      <w:proofErr w:type="spellEnd"/>
      <w:r w:rsidRPr="005663F6">
        <w:rPr>
          <w:lang w:val="hu-HU"/>
        </w:rPr>
        <w:t xml:space="preserve"> </w:t>
      </w:r>
      <w:proofErr w:type="spellStart"/>
      <w:r w:rsidRPr="005663F6">
        <w:rPr>
          <w:lang w:val="hu-HU"/>
        </w:rPr>
        <w:t>microsoft</w:t>
      </w:r>
      <w:proofErr w:type="spellEnd"/>
      <w:r w:rsidRPr="005663F6">
        <w:rPr>
          <w:lang w:val="hu-HU"/>
        </w:rPr>
        <w:t xml:space="preserve"> </w:t>
      </w:r>
      <w:proofErr w:type="spellStart"/>
      <w:r w:rsidRPr="005663F6">
        <w:rPr>
          <w:lang w:val="hu-HU"/>
        </w:rPr>
        <w:t>kinect</w:t>
      </w:r>
      <w:proofErr w:type="spellEnd"/>
      <w:r w:rsidRPr="005663F6">
        <w:rPr>
          <w:lang w:val="hu-HU"/>
        </w:rPr>
        <w:t xml:space="preserve"> </w:t>
      </w:r>
      <w:proofErr w:type="spellStart"/>
      <w:r w:rsidRPr="005663F6">
        <w:rPr>
          <w:lang w:val="hu-HU"/>
        </w:rPr>
        <w:t>sensor</w:t>
      </w:r>
      <w:proofErr w:type="spellEnd"/>
      <w:r w:rsidRPr="005663F6">
        <w:rPr>
          <w:lang w:val="hu-HU"/>
        </w:rPr>
        <w:t xml:space="preserve">: A </w:t>
      </w:r>
      <w:proofErr w:type="spellStart"/>
      <w:r w:rsidRPr="005663F6">
        <w:rPr>
          <w:lang w:val="hu-HU"/>
        </w:rPr>
        <w:t>review</w:t>
      </w:r>
      <w:proofErr w:type="spellEnd"/>
      <w:r w:rsidRPr="005663F6">
        <w:rPr>
          <w:lang w:val="hu-HU"/>
        </w:rPr>
        <w:t xml:space="preserve">." IEEE </w:t>
      </w:r>
      <w:proofErr w:type="spellStart"/>
      <w:r w:rsidRPr="005663F6">
        <w:rPr>
          <w:lang w:val="hu-HU"/>
        </w:rPr>
        <w:t>transactions</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cybernetics</w:t>
      </w:r>
      <w:proofErr w:type="spellEnd"/>
      <w:r w:rsidRPr="005663F6">
        <w:rPr>
          <w:lang w:val="hu-HU"/>
        </w:rPr>
        <w:t xml:space="preserve"> 43.5 (2013): 1318-1334.</w:t>
      </w:r>
    </w:p>
    <w:p w14:paraId="298497C9"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[18] </w:t>
      </w:r>
      <w:proofErr w:type="spellStart"/>
      <w:r w:rsidRPr="005663F6">
        <w:rPr>
          <w:lang w:val="hu-HU"/>
        </w:rPr>
        <w:t>Fankhauser</w:t>
      </w:r>
      <w:proofErr w:type="spellEnd"/>
      <w:r w:rsidRPr="005663F6">
        <w:rPr>
          <w:lang w:val="hu-HU"/>
        </w:rPr>
        <w:t xml:space="preserve">, Péter,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"Kinect v2 </w:t>
      </w:r>
      <w:proofErr w:type="spellStart"/>
      <w:r w:rsidRPr="005663F6">
        <w:rPr>
          <w:lang w:val="hu-HU"/>
        </w:rPr>
        <w:t>for</w:t>
      </w:r>
      <w:proofErr w:type="spellEnd"/>
      <w:r w:rsidRPr="005663F6">
        <w:rPr>
          <w:lang w:val="hu-HU"/>
        </w:rPr>
        <w:t xml:space="preserve"> mobile robot </w:t>
      </w:r>
      <w:proofErr w:type="spellStart"/>
      <w:r w:rsidRPr="005663F6">
        <w:rPr>
          <w:lang w:val="hu-HU"/>
        </w:rPr>
        <w:t>navigation</w:t>
      </w:r>
      <w:proofErr w:type="spellEnd"/>
      <w:r w:rsidRPr="005663F6">
        <w:rPr>
          <w:lang w:val="hu-HU"/>
        </w:rPr>
        <w:t xml:space="preserve">: </w:t>
      </w:r>
      <w:proofErr w:type="spellStart"/>
      <w:r w:rsidRPr="005663F6">
        <w:rPr>
          <w:lang w:val="hu-HU"/>
        </w:rPr>
        <w:t>Evaluation</w:t>
      </w:r>
      <w:proofErr w:type="spellEnd"/>
      <w:r w:rsidRPr="005663F6">
        <w:rPr>
          <w:lang w:val="hu-HU"/>
        </w:rPr>
        <w:t xml:space="preserve"> and </w:t>
      </w:r>
      <w:proofErr w:type="spellStart"/>
      <w:r w:rsidRPr="005663F6">
        <w:rPr>
          <w:lang w:val="hu-HU"/>
        </w:rPr>
        <w:t>modeling</w:t>
      </w:r>
      <w:proofErr w:type="spellEnd"/>
      <w:r w:rsidRPr="005663F6">
        <w:rPr>
          <w:lang w:val="hu-HU"/>
        </w:rPr>
        <w:t xml:space="preserve">." 2015 </w:t>
      </w:r>
      <w:proofErr w:type="spellStart"/>
      <w:r w:rsidRPr="005663F6">
        <w:rPr>
          <w:lang w:val="hu-HU"/>
        </w:rPr>
        <w:t>international</w:t>
      </w:r>
      <w:proofErr w:type="spellEnd"/>
      <w:r w:rsidRPr="005663F6">
        <w:rPr>
          <w:lang w:val="hu-HU"/>
        </w:rPr>
        <w:t xml:space="preserve"> </w:t>
      </w:r>
      <w:proofErr w:type="spellStart"/>
      <w:r w:rsidRPr="005663F6">
        <w:rPr>
          <w:lang w:val="hu-HU"/>
        </w:rPr>
        <w:t>conference</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advanced</w:t>
      </w:r>
      <w:proofErr w:type="spellEnd"/>
      <w:r w:rsidRPr="005663F6">
        <w:rPr>
          <w:lang w:val="hu-HU"/>
        </w:rPr>
        <w:t xml:space="preserve"> </w:t>
      </w:r>
      <w:proofErr w:type="spellStart"/>
      <w:r w:rsidRPr="005663F6">
        <w:rPr>
          <w:lang w:val="hu-HU"/>
        </w:rPr>
        <w:t>robotics</w:t>
      </w:r>
      <w:proofErr w:type="spellEnd"/>
      <w:r w:rsidRPr="005663F6">
        <w:rPr>
          <w:lang w:val="hu-HU"/>
        </w:rPr>
        <w:t xml:space="preserve"> (ICAR). IEEE, 2015.</w:t>
      </w:r>
    </w:p>
    <w:p w14:paraId="5EBFC46C" w14:textId="77777777" w:rsidR="005663F6" w:rsidRDefault="005663F6" w:rsidP="005663F6">
      <w:pPr>
        <w:pStyle w:val="BodyText"/>
        <w:tabs>
          <w:tab w:val="left" w:pos="424"/>
          <w:tab w:val="left" w:pos="707"/>
        </w:tabs>
        <w:autoSpaceDE/>
        <w:spacing w:after="120" w:line="360" w:lineRule="auto"/>
        <w:rPr>
          <w:lang w:val="hu-HU"/>
        </w:rPr>
      </w:pPr>
      <w:r w:rsidRPr="005663F6">
        <w:rPr>
          <w:lang w:val="hu-HU"/>
        </w:rPr>
        <w:t xml:space="preserve">[19] </w:t>
      </w:r>
      <w:proofErr w:type="spellStart"/>
      <w:r w:rsidRPr="005663F6">
        <w:rPr>
          <w:lang w:val="hu-HU"/>
        </w:rPr>
        <w:t>Corti</w:t>
      </w:r>
      <w:proofErr w:type="spellEnd"/>
      <w:r w:rsidRPr="005663F6">
        <w:rPr>
          <w:lang w:val="hu-HU"/>
        </w:rPr>
        <w:t xml:space="preserve">, Andrea,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"A </w:t>
      </w:r>
      <w:proofErr w:type="spellStart"/>
      <w:r w:rsidRPr="005663F6">
        <w:rPr>
          <w:lang w:val="hu-HU"/>
        </w:rPr>
        <w:t>metrological</w:t>
      </w:r>
      <w:proofErr w:type="spellEnd"/>
      <w:r w:rsidRPr="005663F6">
        <w:rPr>
          <w:lang w:val="hu-HU"/>
        </w:rPr>
        <w:t xml:space="preserve"> </w:t>
      </w:r>
      <w:proofErr w:type="spellStart"/>
      <w:r w:rsidRPr="005663F6">
        <w:rPr>
          <w:lang w:val="hu-HU"/>
        </w:rPr>
        <w:t>characterization</w:t>
      </w:r>
      <w:proofErr w:type="spellEnd"/>
      <w:r w:rsidRPr="005663F6">
        <w:rPr>
          <w:lang w:val="hu-HU"/>
        </w:rPr>
        <w:t xml:space="preserve"> of </w:t>
      </w:r>
      <w:proofErr w:type="spellStart"/>
      <w:r w:rsidRPr="005663F6">
        <w:rPr>
          <w:lang w:val="hu-HU"/>
        </w:rPr>
        <w:t>the</w:t>
      </w:r>
      <w:proofErr w:type="spellEnd"/>
      <w:r w:rsidRPr="005663F6">
        <w:rPr>
          <w:lang w:val="hu-HU"/>
        </w:rPr>
        <w:t xml:space="preserve"> Kinect V2 </w:t>
      </w:r>
      <w:proofErr w:type="spellStart"/>
      <w:r w:rsidRPr="005663F6">
        <w:rPr>
          <w:lang w:val="hu-HU"/>
        </w:rPr>
        <w:t>time</w:t>
      </w:r>
      <w:proofErr w:type="spellEnd"/>
      <w:r w:rsidRPr="005663F6">
        <w:rPr>
          <w:lang w:val="hu-HU"/>
        </w:rPr>
        <w:t>-of-</w:t>
      </w:r>
      <w:proofErr w:type="spellStart"/>
      <w:r w:rsidRPr="005663F6">
        <w:rPr>
          <w:lang w:val="hu-HU"/>
        </w:rPr>
        <w:t>flight</w:t>
      </w:r>
      <w:proofErr w:type="spellEnd"/>
      <w:r w:rsidRPr="005663F6">
        <w:rPr>
          <w:lang w:val="hu-HU"/>
        </w:rPr>
        <w:t xml:space="preserve"> camera." </w:t>
      </w:r>
      <w:proofErr w:type="spellStart"/>
      <w:r w:rsidRPr="005663F6">
        <w:rPr>
          <w:lang w:val="hu-HU"/>
        </w:rPr>
        <w:t>Robotics</w:t>
      </w:r>
      <w:proofErr w:type="spellEnd"/>
      <w:r w:rsidRPr="005663F6">
        <w:rPr>
          <w:lang w:val="hu-HU"/>
        </w:rPr>
        <w:t xml:space="preserve"> and </w:t>
      </w:r>
      <w:proofErr w:type="spellStart"/>
      <w:r w:rsidRPr="005663F6">
        <w:rPr>
          <w:lang w:val="hu-HU"/>
        </w:rPr>
        <w:t>Autonomous</w:t>
      </w:r>
      <w:proofErr w:type="spellEnd"/>
      <w:r w:rsidRPr="005663F6">
        <w:rPr>
          <w:lang w:val="hu-HU"/>
        </w:rPr>
        <w:t xml:space="preserve"> Systems 75 (2016): 584-594.</w:t>
      </w:r>
    </w:p>
    <w:p w14:paraId="7DDF4B3B" w14:textId="77777777" w:rsidR="00D53B84" w:rsidRDefault="00D53B84" w:rsidP="005663F6">
      <w:pPr>
        <w:pStyle w:val="BodyText"/>
        <w:tabs>
          <w:tab w:val="left" w:pos="424"/>
          <w:tab w:val="left" w:pos="707"/>
        </w:tabs>
        <w:autoSpaceDE/>
        <w:spacing w:after="120" w:line="360" w:lineRule="auto"/>
        <w:rPr>
          <w:lang w:val="hu-HU"/>
        </w:rPr>
      </w:pPr>
      <w:r>
        <w:rPr>
          <w:lang w:val="hu-HU"/>
        </w:rPr>
        <w:t xml:space="preserve">[20] </w:t>
      </w:r>
      <w:proofErr w:type="spellStart"/>
      <w:r w:rsidRPr="00D53B84">
        <w:rPr>
          <w:lang w:val="hu-HU"/>
        </w:rPr>
        <w:t>Basheer</w:t>
      </w:r>
      <w:proofErr w:type="spellEnd"/>
      <w:r w:rsidRPr="00D53B84">
        <w:rPr>
          <w:lang w:val="hu-HU"/>
        </w:rPr>
        <w:t xml:space="preserve">, </w:t>
      </w:r>
      <w:proofErr w:type="spellStart"/>
      <w:r w:rsidRPr="00D53B84">
        <w:rPr>
          <w:lang w:val="hu-HU"/>
        </w:rPr>
        <w:t>Mawj</w:t>
      </w:r>
      <w:proofErr w:type="spellEnd"/>
      <w:r w:rsidRPr="00D53B84">
        <w:rPr>
          <w:lang w:val="hu-HU"/>
        </w:rPr>
        <w:t xml:space="preserve"> Mohammed, and </w:t>
      </w:r>
      <w:proofErr w:type="spellStart"/>
      <w:r w:rsidRPr="00D53B84">
        <w:rPr>
          <w:lang w:val="hu-HU"/>
        </w:rPr>
        <w:t>Asaf</w:t>
      </w:r>
      <w:proofErr w:type="spellEnd"/>
      <w:r w:rsidRPr="00D53B84">
        <w:rPr>
          <w:lang w:val="hu-HU"/>
        </w:rPr>
        <w:t xml:space="preserve"> </w:t>
      </w:r>
      <w:proofErr w:type="spellStart"/>
      <w:r w:rsidRPr="00D53B84">
        <w:rPr>
          <w:lang w:val="hu-HU"/>
        </w:rPr>
        <w:t>Varol</w:t>
      </w:r>
      <w:proofErr w:type="spellEnd"/>
      <w:r w:rsidRPr="00D53B84">
        <w:rPr>
          <w:lang w:val="hu-HU"/>
        </w:rPr>
        <w:t xml:space="preserve">. "An </w:t>
      </w:r>
      <w:proofErr w:type="spellStart"/>
      <w:r w:rsidRPr="00D53B84">
        <w:rPr>
          <w:lang w:val="hu-HU"/>
        </w:rPr>
        <w:t>overview</w:t>
      </w:r>
      <w:proofErr w:type="spellEnd"/>
      <w:r w:rsidRPr="00D53B84">
        <w:rPr>
          <w:lang w:val="hu-HU"/>
        </w:rPr>
        <w:t xml:space="preserve"> of robot </w:t>
      </w:r>
      <w:proofErr w:type="spellStart"/>
      <w:r w:rsidRPr="00D53B84">
        <w:rPr>
          <w:lang w:val="hu-HU"/>
        </w:rPr>
        <w:t>operating</w:t>
      </w:r>
      <w:proofErr w:type="spellEnd"/>
      <w:r w:rsidRPr="00D53B84">
        <w:rPr>
          <w:lang w:val="hu-HU"/>
        </w:rPr>
        <w:t xml:space="preserve"> </w:t>
      </w:r>
      <w:proofErr w:type="spellStart"/>
      <w:r w:rsidRPr="00D53B84">
        <w:rPr>
          <w:lang w:val="hu-HU"/>
        </w:rPr>
        <w:t>system</w:t>
      </w:r>
      <w:proofErr w:type="spellEnd"/>
      <w:r w:rsidRPr="00D53B84">
        <w:rPr>
          <w:lang w:val="hu-HU"/>
        </w:rPr>
        <w:t xml:space="preserve"> </w:t>
      </w:r>
      <w:proofErr w:type="spellStart"/>
      <w:r w:rsidRPr="00D53B84">
        <w:rPr>
          <w:lang w:val="hu-HU"/>
        </w:rPr>
        <w:t>forensics</w:t>
      </w:r>
      <w:proofErr w:type="spellEnd"/>
      <w:r w:rsidRPr="00D53B84">
        <w:rPr>
          <w:lang w:val="hu-HU"/>
        </w:rPr>
        <w:t xml:space="preserve">." 2019 1st International </w:t>
      </w:r>
      <w:proofErr w:type="spellStart"/>
      <w:r w:rsidRPr="00D53B84">
        <w:rPr>
          <w:lang w:val="hu-HU"/>
        </w:rPr>
        <w:t>Informatics</w:t>
      </w:r>
      <w:proofErr w:type="spellEnd"/>
      <w:r w:rsidRPr="00D53B84">
        <w:rPr>
          <w:lang w:val="hu-HU"/>
        </w:rPr>
        <w:t xml:space="preserve"> and Software </w:t>
      </w:r>
      <w:proofErr w:type="spellStart"/>
      <w:r w:rsidRPr="00D53B84">
        <w:rPr>
          <w:lang w:val="hu-HU"/>
        </w:rPr>
        <w:t>Engineering</w:t>
      </w:r>
      <w:proofErr w:type="spellEnd"/>
      <w:r w:rsidRPr="00D53B84">
        <w:rPr>
          <w:lang w:val="hu-HU"/>
        </w:rPr>
        <w:t xml:space="preserve"> </w:t>
      </w:r>
      <w:proofErr w:type="spellStart"/>
      <w:r w:rsidRPr="00D53B84">
        <w:rPr>
          <w:lang w:val="hu-HU"/>
        </w:rPr>
        <w:t>Conference</w:t>
      </w:r>
      <w:proofErr w:type="spellEnd"/>
      <w:r w:rsidRPr="00D53B84">
        <w:rPr>
          <w:lang w:val="hu-HU"/>
        </w:rPr>
        <w:t xml:space="preserve"> (UBMYK). IEEE, 2019.</w:t>
      </w:r>
    </w:p>
    <w:p w14:paraId="7A561B21" w14:textId="77777777" w:rsidR="000D45C2" w:rsidRPr="00F27327" w:rsidRDefault="000D45C2" w:rsidP="005663F6">
      <w:pPr>
        <w:pStyle w:val="BodyText"/>
        <w:tabs>
          <w:tab w:val="left" w:pos="424"/>
          <w:tab w:val="left" w:pos="707"/>
        </w:tabs>
        <w:autoSpaceDE/>
        <w:spacing w:after="120" w:line="360" w:lineRule="auto"/>
        <w:rPr>
          <w:lang w:val="hu-HU"/>
        </w:rPr>
      </w:pPr>
      <w:r>
        <w:rPr>
          <w:lang w:val="hu-HU"/>
        </w:rPr>
        <w:t>[21]</w:t>
      </w:r>
      <w:r w:rsidR="00FE5234">
        <w:rPr>
          <w:lang w:val="hu-HU"/>
        </w:rPr>
        <w:t xml:space="preserve"> </w:t>
      </w:r>
      <w:r w:rsidR="00FE5234" w:rsidRPr="00FE5234">
        <w:rPr>
          <w:lang w:val="hu-HU"/>
        </w:rPr>
        <w:t>ZeroMQ. (</w:t>
      </w:r>
      <w:proofErr w:type="spellStart"/>
      <w:r w:rsidR="00FE5234" w:rsidRPr="00FE5234">
        <w:rPr>
          <w:lang w:val="hu-HU"/>
        </w:rPr>
        <w:t>n.d</w:t>
      </w:r>
      <w:proofErr w:type="spellEnd"/>
      <w:r w:rsidR="00FE5234" w:rsidRPr="00FE5234">
        <w:rPr>
          <w:lang w:val="hu-HU"/>
        </w:rPr>
        <w:t xml:space="preserve">.). ZeroMQ - The </w:t>
      </w:r>
      <w:proofErr w:type="spellStart"/>
      <w:r w:rsidR="00FE5234" w:rsidRPr="00FE5234">
        <w:rPr>
          <w:lang w:val="hu-HU"/>
        </w:rPr>
        <w:t>Guide</w:t>
      </w:r>
      <w:proofErr w:type="spellEnd"/>
      <w:r w:rsidR="00FE5234" w:rsidRPr="00FE5234">
        <w:rPr>
          <w:lang w:val="hu-HU"/>
        </w:rPr>
        <w:t xml:space="preserve">: </w:t>
      </w:r>
      <w:proofErr w:type="spellStart"/>
      <w:r w:rsidR="00FE5234" w:rsidRPr="00FE5234">
        <w:rPr>
          <w:lang w:val="hu-HU"/>
        </w:rPr>
        <w:t>Transports</w:t>
      </w:r>
      <w:proofErr w:type="spellEnd"/>
      <w:r w:rsidR="00FE5234" w:rsidRPr="00FE5234">
        <w:rPr>
          <w:lang w:val="hu-HU"/>
        </w:rPr>
        <w:t xml:space="preserve">. </w:t>
      </w:r>
      <w:proofErr w:type="spellStart"/>
      <w:r w:rsidR="00FE5234" w:rsidRPr="00FE5234">
        <w:rPr>
          <w:lang w:val="hu-HU"/>
        </w:rPr>
        <w:t>Retrieved</w:t>
      </w:r>
      <w:proofErr w:type="spellEnd"/>
      <w:r w:rsidR="00FE5234" w:rsidRPr="00FE5234">
        <w:rPr>
          <w:lang w:val="hu-HU"/>
        </w:rPr>
        <w:t xml:space="preserve"> </w:t>
      </w:r>
      <w:proofErr w:type="spellStart"/>
      <w:r w:rsidR="00FE5234" w:rsidRPr="00FE5234">
        <w:rPr>
          <w:lang w:val="hu-HU"/>
        </w:rPr>
        <w:t>from</w:t>
      </w:r>
      <w:proofErr w:type="spellEnd"/>
      <w:r w:rsidR="00FE5234">
        <w:rPr>
          <w:lang w:val="hu-HU"/>
        </w:rPr>
        <w:t xml:space="preserve"> </w:t>
      </w:r>
      <w:r w:rsidR="00FE5234" w:rsidRPr="00FE5234">
        <w:rPr>
          <w:lang w:val="hu-HU"/>
        </w:rPr>
        <w:t>http://zguide.zeromq.org/docs/chapter2/</w:t>
      </w:r>
    </w:p>
    <w:p w14:paraId="5D435B3D" w14:textId="08839072" w:rsidR="007F591F" w:rsidRPr="007248B5" w:rsidRDefault="007F591F" w:rsidP="007248B5">
      <w:pPr>
        <w:pStyle w:val="H1"/>
        <w:numPr>
          <w:ilvl w:val="0"/>
          <w:numId w:val="0"/>
        </w:numPr>
        <w:spacing w:line="360" w:lineRule="auto"/>
        <w:jc w:val="both"/>
        <w:rPr>
          <w:szCs w:val="24"/>
          <w:lang w:val="hu-HU"/>
        </w:rPr>
      </w:pPr>
      <w:bookmarkStart w:id="98" w:name="__RefHeading__21_1934947843"/>
      <w:bookmarkEnd w:id="98"/>
    </w:p>
    <w:p w14:paraId="7C101AB5" w14:textId="77777777" w:rsidR="0070315C" w:rsidRPr="002239F2" w:rsidRDefault="0070315C" w:rsidP="005469C4">
      <w:pPr>
        <w:rPr>
          <w:rFonts w:ascii="Times New Roman" w:hAnsi="Times New Roman" w:cs="Times New Roman"/>
          <w:sz w:val="28"/>
          <w:szCs w:val="28"/>
          <w:lang w:val="hu-HU" w:eastAsia="ar-SA"/>
        </w:rPr>
      </w:pPr>
    </w:p>
    <w:p w14:paraId="10DD9302" w14:textId="77777777" w:rsidR="0070315C" w:rsidRPr="002239F2" w:rsidRDefault="0070315C" w:rsidP="00D64034">
      <w:pPr>
        <w:jc w:val="center"/>
        <w:rPr>
          <w:rFonts w:ascii="Times New Roman" w:hAnsi="Times New Roman" w:cs="Times New Roman"/>
          <w:sz w:val="28"/>
          <w:szCs w:val="28"/>
          <w:lang w:val="hu-HU" w:eastAsia="ar-SA"/>
        </w:rPr>
      </w:pPr>
    </w:p>
    <w:p w14:paraId="1F5D73F1" w14:textId="77777777" w:rsidR="00D64034" w:rsidRPr="006160D0" w:rsidRDefault="0070315C" w:rsidP="00D64034">
      <w:pPr>
        <w:jc w:val="center"/>
        <w:rPr>
          <w:rFonts w:ascii="Times New Roman" w:hAnsi="Times New Roman" w:cs="Times New Roman"/>
          <w:sz w:val="28"/>
          <w:szCs w:val="28"/>
          <w:lang w:val="hu-HU" w:eastAsia="ar-SA"/>
        </w:rPr>
      </w:pPr>
      <w:r w:rsidRPr="002239F2">
        <w:rPr>
          <w:rFonts w:ascii="Times New Roman" w:hAnsi="Times New Roman" w:cs="Times New Roman"/>
          <w:sz w:val="28"/>
          <w:szCs w:val="28"/>
          <w:lang w:val="hu-HU" w:eastAsia="ar-SA"/>
        </w:rPr>
        <w:br w:type="page"/>
      </w:r>
      <w:r w:rsidR="00D64034" w:rsidRPr="006160D0">
        <w:rPr>
          <w:rFonts w:ascii="Times New Roman" w:hAnsi="Times New Roman" w:cs="Times New Roman"/>
          <w:sz w:val="28"/>
          <w:szCs w:val="28"/>
          <w:lang w:val="hu-HU" w:eastAsia="ar-SA"/>
        </w:rPr>
        <w:lastRenderedPageBreak/>
        <w:t>UNIVERSITATEA SAPIENTIA DIN CLUJ-NAPOCA</w:t>
      </w:r>
    </w:p>
    <w:p w14:paraId="5F35B193"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FACULTATEA DE ȘTIINȚE TEHNICE ȘI UMANISTE, TÎRGU-MUREȘ</w:t>
      </w:r>
    </w:p>
    <w:p w14:paraId="29EA4A1E"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SPECIALIZAREA CALCULATOARE</w:t>
      </w:r>
    </w:p>
    <w:p w14:paraId="1C2A2217"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176A80E2"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BDF1E3D"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997F694" w14:textId="77777777" w:rsidR="007F591F" w:rsidRPr="006160D0" w:rsidRDefault="007F591F">
      <w:pPr>
        <w:pStyle w:val="BodyText"/>
        <w:spacing w:line="360" w:lineRule="auto"/>
        <w:rPr>
          <w:rFonts w:eastAsia="DejaVu Sans Condensed"/>
          <w:lang w:val="hu-HU"/>
        </w:rPr>
      </w:pPr>
    </w:p>
    <w:p w14:paraId="05DB85AE" w14:textId="77777777" w:rsidR="007F591F" w:rsidRPr="006160D0" w:rsidRDefault="007F591F">
      <w:pPr>
        <w:pStyle w:val="BodyText"/>
        <w:spacing w:line="360" w:lineRule="auto"/>
        <w:rPr>
          <w:rFonts w:eastAsia="DejaVu Sans Condensed"/>
          <w:lang w:val="hu-HU"/>
        </w:rPr>
      </w:pPr>
    </w:p>
    <w:p w14:paraId="51A405A1" w14:textId="77777777" w:rsidR="007F591F" w:rsidRPr="006160D0" w:rsidRDefault="007F591F">
      <w:pPr>
        <w:spacing w:line="360" w:lineRule="auto"/>
        <w:rPr>
          <w:rFonts w:ascii="Times New Roman" w:hAnsi="Times New Roman" w:cs="Times New Roman"/>
          <w:lang w:val="hu-HU"/>
        </w:rPr>
      </w:pPr>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Vizat</w:t>
      </w:r>
      <w:proofErr w:type="spellEnd"/>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decan</w:t>
      </w:r>
      <w:proofErr w:type="spellEnd"/>
      <w:r w:rsidRPr="006160D0">
        <w:rPr>
          <w:rFonts w:ascii="Times New Roman" w:hAnsi="Times New Roman" w:cs="Times New Roman"/>
          <w:lang w:val="hu-HU"/>
        </w:rPr>
        <w:t xml:space="preserve">                                                       </w:t>
      </w:r>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Vizat</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director</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departament</w:t>
      </w:r>
      <w:proofErr w:type="spellEnd"/>
      <w:r w:rsidRPr="006160D0">
        <w:rPr>
          <w:rFonts w:ascii="Times New Roman" w:hAnsi="Times New Roman" w:cs="Times New Roman"/>
          <w:lang w:val="hu-HU"/>
        </w:rPr>
        <w:t xml:space="preserve"> </w:t>
      </w:r>
    </w:p>
    <w:p w14:paraId="612E6669" w14:textId="17BD9995" w:rsidR="007F591F" w:rsidRPr="006221D3" w:rsidRDefault="006221D3" w:rsidP="006221D3">
      <w:pPr>
        <w:tabs>
          <w:tab w:val="right" w:pos="9354"/>
        </w:tabs>
        <w:autoSpaceDE w:val="0"/>
        <w:spacing w:line="360" w:lineRule="auto"/>
        <w:jc w:val="both"/>
        <w:rPr>
          <w:rFonts w:ascii="Times New Roman" w:hAnsi="Times New Roman" w:cs="Times New Roman"/>
          <w:lang w:val="hu-HU"/>
        </w:rPr>
      </w:pPr>
      <w:proofErr w:type="spellStart"/>
      <w:r w:rsidRPr="006160D0">
        <w:rPr>
          <w:rFonts w:ascii="Times New Roman" w:hAnsi="Times New Roman" w:cs="Times New Roman"/>
          <w:lang w:val="hu-HU"/>
        </w:rPr>
        <w:t>Conf</w:t>
      </w:r>
      <w:proofErr w:type="spellEnd"/>
      <w:r w:rsidRPr="006160D0">
        <w:rPr>
          <w:rFonts w:ascii="Times New Roman" w:hAnsi="Times New Roman" w:cs="Times New Roman"/>
          <w:lang w:val="hu-HU"/>
        </w:rPr>
        <w:t>. dr. ing. Domokos József</w:t>
      </w:r>
      <w:r>
        <w:rPr>
          <w:rFonts w:ascii="Times New Roman" w:hAnsi="Times New Roman" w:cs="Times New Roman"/>
          <w:lang w:val="hu-HU"/>
        </w:rPr>
        <w:tab/>
      </w:r>
      <w:r>
        <w:rPr>
          <w:rFonts w:ascii="Times New Roman" w:hAnsi="Times New Roman" w:cs="Times New Roman"/>
          <w:lang w:val="ro-RO"/>
        </w:rPr>
        <w:t xml:space="preserve">Ș.l. dr. ing. </w:t>
      </w:r>
      <w:proofErr w:type="spellStart"/>
      <w:r>
        <w:rPr>
          <w:rFonts w:ascii="Times New Roman" w:hAnsi="Times New Roman" w:cs="Times New Roman"/>
          <w:lang w:val="ro-RO"/>
        </w:rPr>
        <w:t>Szab</w:t>
      </w:r>
      <w:proofErr w:type="spellEnd"/>
      <w:r>
        <w:rPr>
          <w:rFonts w:ascii="Times New Roman" w:hAnsi="Times New Roman" w:cs="Times New Roman"/>
          <w:lang w:val="hu-HU"/>
        </w:rPr>
        <w:t>ó László Zsolt</w:t>
      </w:r>
    </w:p>
    <w:sectPr w:rsidR="007F591F" w:rsidRPr="006221D3">
      <w:headerReference w:type="even" r:id="rId57"/>
      <w:headerReference w:type="default" r:id="rId58"/>
      <w:footerReference w:type="even" r:id="rId59"/>
      <w:footerReference w:type="default" r:id="rId60"/>
      <w:headerReference w:type="first" r:id="rId61"/>
      <w:footerReference w:type="first" r:id="rId6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958AB" w14:textId="77777777" w:rsidR="00190BE9" w:rsidRDefault="00190BE9">
      <w:r>
        <w:separator/>
      </w:r>
    </w:p>
  </w:endnote>
  <w:endnote w:type="continuationSeparator" w:id="0">
    <w:p w14:paraId="32A5CCCD" w14:textId="77777777" w:rsidR="00190BE9" w:rsidRDefault="00190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2A50" w14:textId="77777777" w:rsidR="007F591F" w:rsidRDefault="007F591F">
    <w:pPr>
      <w:pStyle w:val="Footer"/>
      <w:jc w:val="center"/>
    </w:pPr>
  </w:p>
  <w:p w14:paraId="006B3DC5" w14:textId="77777777" w:rsidR="007F591F" w:rsidRDefault="007F59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0753" w14:textId="77777777" w:rsidR="00E95F17" w:rsidRDefault="00E95F17">
    <w:pPr>
      <w:pStyle w:val="Footer"/>
      <w:jc w:val="center"/>
    </w:pPr>
    <w:r>
      <w:fldChar w:fldCharType="begin"/>
    </w:r>
    <w:r>
      <w:instrText xml:space="preserve"> PAGE   \* MERGEFORMAT </w:instrText>
    </w:r>
    <w:r>
      <w:fldChar w:fldCharType="separate"/>
    </w:r>
    <w:r w:rsidR="009B6252">
      <w:rPr>
        <w:noProof/>
      </w:rPr>
      <w:t>10</w:t>
    </w:r>
    <w:r>
      <w:rPr>
        <w:noProof/>
      </w:rPr>
      <w:fldChar w:fldCharType="end"/>
    </w:r>
  </w:p>
  <w:p w14:paraId="230EC944" w14:textId="77777777" w:rsidR="00E95F17" w:rsidRDefault="00E95F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6344" w14:textId="77777777" w:rsidR="007F591F" w:rsidRDefault="007F59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BDCB" w14:textId="77777777" w:rsidR="007F591F" w:rsidRDefault="007F591F">
    <w:pPr>
      <w:pStyle w:val="Footer"/>
      <w:jc w:val="center"/>
    </w:pPr>
    <w:r>
      <w:fldChar w:fldCharType="begin"/>
    </w:r>
    <w:r>
      <w:instrText xml:space="preserve"> PAGE </w:instrText>
    </w:r>
    <w:r>
      <w:fldChar w:fldCharType="separate"/>
    </w:r>
    <w:r w:rsidR="009B6252">
      <w:rPr>
        <w:noProof/>
      </w:rPr>
      <w:t>14</w:t>
    </w:r>
    <w:r>
      <w:fldChar w:fldCharType="end"/>
    </w:r>
  </w:p>
  <w:p w14:paraId="17E0EC7D" w14:textId="77777777" w:rsidR="007F591F" w:rsidRDefault="007F59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E2D4" w14:textId="77777777" w:rsidR="007F591F" w:rsidRDefault="007F5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237CB" w14:textId="77777777" w:rsidR="00190BE9" w:rsidRDefault="00190BE9">
      <w:r>
        <w:separator/>
      </w:r>
    </w:p>
  </w:footnote>
  <w:footnote w:type="continuationSeparator" w:id="0">
    <w:p w14:paraId="7DB4EE90" w14:textId="77777777" w:rsidR="00190BE9" w:rsidRDefault="00190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top w:w="72" w:type="dxa"/>
        <w:left w:w="115" w:type="dxa"/>
        <w:bottom w:w="72" w:type="dxa"/>
        <w:right w:w="115" w:type="dxa"/>
      </w:tblCellMar>
      <w:tblLook w:val="0000" w:firstRow="0" w:lastRow="0" w:firstColumn="0" w:lastColumn="0" w:noHBand="0" w:noVBand="0"/>
    </w:tblPr>
    <w:tblGrid>
      <w:gridCol w:w="9472"/>
    </w:tblGrid>
    <w:tr w:rsidR="007F591F" w14:paraId="68C0D91E" w14:textId="77777777">
      <w:tc>
        <w:tcPr>
          <w:tcW w:w="9472" w:type="dxa"/>
          <w:tcBorders>
            <w:bottom w:val="single" w:sz="4" w:space="0" w:color="000000"/>
          </w:tcBorders>
          <w:shd w:val="clear" w:color="auto" w:fill="auto"/>
          <w:vAlign w:val="bottom"/>
        </w:tcPr>
        <w:p w14:paraId="515298E8" w14:textId="77777777" w:rsidR="007F591F" w:rsidRDefault="007F591F">
          <w:pPr>
            <w:autoSpaceDE w:val="0"/>
            <w:snapToGrid w:val="0"/>
            <w:jc w:val="right"/>
            <w:rPr>
              <w:rFonts w:ascii="Times New Roman" w:hAnsi="Times New Roman" w:cs="Times New Roman"/>
              <w:color w:val="000000"/>
              <w:szCs w:val="24"/>
              <w:lang w:val="hu-HU"/>
            </w:rPr>
          </w:pPr>
        </w:p>
      </w:tc>
    </w:tr>
  </w:tbl>
  <w:p w14:paraId="49562FC3" w14:textId="77777777" w:rsidR="007F591F" w:rsidRDefault="007F59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1025A" w14:textId="77777777" w:rsidR="007F591F" w:rsidRDefault="007F59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E2EB" w14:textId="77777777" w:rsidR="007F591F" w:rsidRDefault="007F591F">
    <w:pPr>
      <w:autoSpaceDE w:val="0"/>
      <w:snapToGrid w:val="0"/>
      <w:jc w:val="right"/>
      <w:rPr>
        <w:rFonts w:ascii="Times New Roman" w:hAnsi="Times New Roman" w:cs="Times New Roman"/>
        <w:color w:val="000000"/>
        <w:szCs w:val="24"/>
        <w:lang w:val="hu-HU"/>
      </w:rPr>
    </w:pPr>
  </w:p>
  <w:p w14:paraId="39F230FB" w14:textId="77777777" w:rsidR="007F591F" w:rsidRDefault="007F591F"/>
  <w:p w14:paraId="1B4DDE55" w14:textId="77777777" w:rsidR="007F591F" w:rsidRDefault="007F59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09B6" w14:textId="77777777" w:rsidR="007F591F" w:rsidRDefault="007F5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 w15:restartNumberingAfterBreak="0">
    <w:nsid w:val="00000004"/>
    <w:multiLevelType w:val="multilevel"/>
    <w:tmpl w:val="00000004"/>
    <w:name w:val="WW8Num4"/>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4" w15:restartNumberingAfterBreak="0">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5" w15:restartNumberingAfterBreak="0">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6" w15:restartNumberingAfterBreak="0">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7" w15:restartNumberingAfterBreak="0">
    <w:nsid w:val="00000008"/>
    <w:multiLevelType w:val="singleLevel"/>
    <w:tmpl w:val="00000008"/>
    <w:name w:val="WW8Num8"/>
    <w:lvl w:ilvl="0">
      <w:start w:val="1"/>
      <w:numFmt w:val="decimal"/>
      <w:lvlText w:val="[%1]."/>
      <w:lvlJc w:val="left"/>
      <w:pPr>
        <w:tabs>
          <w:tab w:val="num" w:pos="0"/>
        </w:tabs>
        <w:ind w:left="36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360"/>
        </w:tabs>
        <w:ind w:left="360" w:hanging="360"/>
      </w:pPr>
    </w:lvl>
  </w:abstractNum>
  <w:abstractNum w:abstractNumId="9" w15:restartNumberingAfterBreak="0">
    <w:nsid w:val="09B5036C"/>
    <w:multiLevelType w:val="multilevel"/>
    <w:tmpl w:val="3CAE7154"/>
    <w:lvl w:ilvl="0">
      <w:start w:val="1"/>
      <w:numFmt w:val="decimal"/>
      <w:lvlText w:val="%1."/>
      <w:lvlJc w:val="left"/>
      <w:pPr>
        <w:tabs>
          <w:tab w:val="num" w:pos="2520"/>
        </w:tabs>
        <w:ind w:left="2520" w:hanging="360"/>
      </w:pPr>
      <w:rPr>
        <w:rFonts w:hint="default"/>
        <w:b/>
        <w:bCs/>
        <w:sz w:val="28"/>
        <w:szCs w:val="28"/>
      </w:rPr>
    </w:lvl>
    <w:lvl w:ilvl="1">
      <w:start w:val="1"/>
      <w:numFmt w:val="decimal"/>
      <w:lvlText w:val="%1.%2."/>
      <w:lvlJc w:val="left"/>
      <w:pPr>
        <w:tabs>
          <w:tab w:val="num" w:pos="1872"/>
        </w:tabs>
        <w:ind w:left="1872" w:hanging="432"/>
      </w:pPr>
      <w:rPr>
        <w:rFonts w:hint="default"/>
        <w:b/>
        <w:bCs/>
        <w:sz w:val="28"/>
        <w:szCs w:val="28"/>
      </w:rPr>
    </w:lvl>
    <w:lvl w:ilvl="2">
      <w:start w:val="1"/>
      <w:numFmt w:val="decimal"/>
      <w:lvlText w:val="%1.%2.%3."/>
      <w:lvlJc w:val="left"/>
      <w:pPr>
        <w:tabs>
          <w:tab w:val="num" w:pos="1944"/>
        </w:tabs>
        <w:ind w:left="1944" w:hanging="504"/>
      </w:pPr>
      <w:rPr>
        <w:rFonts w:hint="default"/>
        <w:b/>
        <w:bCs/>
        <w:sz w:val="28"/>
        <w:szCs w:val="28"/>
      </w:rPr>
    </w:lvl>
    <w:lvl w:ilvl="3">
      <w:start w:val="1"/>
      <w:numFmt w:val="lowerLetter"/>
      <w:lvlText w:val="%4.)"/>
      <w:lvlJc w:val="left"/>
      <w:pPr>
        <w:tabs>
          <w:tab w:val="num" w:pos="3888"/>
        </w:tabs>
        <w:ind w:left="3888" w:hanging="648"/>
      </w:pPr>
      <w:rPr>
        <w:rFonts w:hint="default"/>
      </w:rPr>
    </w:lvl>
    <w:lvl w:ilvl="4">
      <w:start w:val="1"/>
      <w:numFmt w:val="bullet"/>
      <w:lvlText w:val=""/>
      <w:lvlJc w:val="left"/>
      <w:pPr>
        <w:tabs>
          <w:tab w:val="num" w:pos="4392"/>
        </w:tabs>
        <w:ind w:left="4392" w:hanging="792"/>
      </w:pPr>
      <w:rPr>
        <w:rFonts w:ascii="Symbol" w:hAnsi="Symbol"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0" w15:restartNumberingAfterBreak="0">
    <w:nsid w:val="19DF282A"/>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1" w15:restartNumberingAfterBreak="0">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8230647"/>
    <w:multiLevelType w:val="hybridMultilevel"/>
    <w:tmpl w:val="1FA0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870EB"/>
    <w:multiLevelType w:val="hybridMultilevel"/>
    <w:tmpl w:val="49FC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4544B"/>
    <w:multiLevelType w:val="multilevel"/>
    <w:tmpl w:val="036C8EB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1584"/>
        </w:tabs>
        <w:ind w:left="1584" w:hanging="576"/>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 w15:restartNumberingAfterBreak="0">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6" w15:restartNumberingAfterBreak="0">
    <w:nsid w:val="60F67960"/>
    <w:multiLevelType w:val="hybridMultilevel"/>
    <w:tmpl w:val="F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7768F"/>
    <w:multiLevelType w:val="hybridMultilevel"/>
    <w:tmpl w:val="3C422C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A4659E9"/>
    <w:multiLevelType w:val="multilevel"/>
    <w:tmpl w:val="3CAE715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2448"/>
        </w:tabs>
        <w:ind w:left="2448" w:hanging="648"/>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1398867162">
    <w:abstractNumId w:val="0"/>
  </w:num>
  <w:num w:numId="2" w16cid:durableId="1393431524">
    <w:abstractNumId w:val="1"/>
  </w:num>
  <w:num w:numId="3" w16cid:durableId="1485321277">
    <w:abstractNumId w:val="2"/>
  </w:num>
  <w:num w:numId="4" w16cid:durableId="1472746239">
    <w:abstractNumId w:val="3"/>
  </w:num>
  <w:num w:numId="5" w16cid:durableId="1050228414">
    <w:abstractNumId w:val="4"/>
  </w:num>
  <w:num w:numId="6" w16cid:durableId="1298994256">
    <w:abstractNumId w:val="5"/>
  </w:num>
  <w:num w:numId="7" w16cid:durableId="137455282">
    <w:abstractNumId w:val="6"/>
  </w:num>
  <w:num w:numId="8" w16cid:durableId="303389475">
    <w:abstractNumId w:val="7"/>
  </w:num>
  <w:num w:numId="9" w16cid:durableId="70853555">
    <w:abstractNumId w:val="8"/>
  </w:num>
  <w:num w:numId="10" w16cid:durableId="1438984323">
    <w:abstractNumId w:val="0"/>
  </w:num>
  <w:num w:numId="11" w16cid:durableId="1927810616">
    <w:abstractNumId w:val="11"/>
  </w:num>
  <w:num w:numId="12" w16cid:durableId="648556381">
    <w:abstractNumId w:val="5"/>
  </w:num>
  <w:num w:numId="13" w16cid:durableId="855848809">
    <w:abstractNumId w:val="6"/>
  </w:num>
  <w:num w:numId="14" w16cid:durableId="1668824999">
    <w:abstractNumId w:val="15"/>
  </w:num>
  <w:num w:numId="15" w16cid:durableId="569342806">
    <w:abstractNumId w:val="0"/>
  </w:num>
  <w:num w:numId="16" w16cid:durableId="1765876606">
    <w:abstractNumId w:val="6"/>
  </w:num>
  <w:num w:numId="17" w16cid:durableId="1598631909">
    <w:abstractNumId w:val="0"/>
  </w:num>
  <w:num w:numId="18" w16cid:durableId="672416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17605764">
    <w:abstractNumId w:val="17"/>
  </w:num>
  <w:num w:numId="20" w16cid:durableId="52824311">
    <w:abstractNumId w:val="14"/>
  </w:num>
  <w:num w:numId="21" w16cid:durableId="219901480">
    <w:abstractNumId w:val="0"/>
  </w:num>
  <w:num w:numId="22" w16cid:durableId="1096711674">
    <w:abstractNumId w:val="10"/>
  </w:num>
  <w:num w:numId="23" w16cid:durableId="102795114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4" w16cid:durableId="933630417">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decimal"/>
        <w:lvlText w:val="%1.%2.%3.%4.%5."/>
        <w:lvlJc w:val="left"/>
        <w:pPr>
          <w:tabs>
            <w:tab w:val="num" w:pos="2952"/>
          </w:tabs>
          <w:ind w:left="2952" w:hanging="792"/>
        </w:pPr>
        <w:rPr>
          <w:rFonts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5" w16cid:durableId="105219339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6" w16cid:durableId="659819554">
    <w:abstractNumId w:val="14"/>
  </w:num>
  <w:num w:numId="27" w16cid:durableId="756099527">
    <w:abstractNumId w:val="0"/>
  </w:num>
  <w:num w:numId="28" w16cid:durableId="1645312640">
    <w:abstractNumId w:val="0"/>
  </w:num>
  <w:num w:numId="29" w16cid:durableId="1446731193">
    <w:abstractNumId w:val="12"/>
  </w:num>
  <w:num w:numId="30" w16cid:durableId="1167162298">
    <w:abstractNumId w:val="16"/>
  </w:num>
  <w:num w:numId="31" w16cid:durableId="1500996201">
    <w:abstractNumId w:val="0"/>
  </w:num>
  <w:num w:numId="32" w16cid:durableId="515270282">
    <w:abstractNumId w:val="0"/>
  </w:num>
  <w:num w:numId="33" w16cid:durableId="299187517">
    <w:abstractNumId w:val="0"/>
  </w:num>
  <w:num w:numId="34" w16cid:durableId="535850356">
    <w:abstractNumId w:val="0"/>
  </w:num>
  <w:num w:numId="35" w16cid:durableId="1401437363">
    <w:abstractNumId w:val="18"/>
  </w:num>
  <w:num w:numId="36" w16cid:durableId="1648588282">
    <w:abstractNumId w:val="0"/>
  </w:num>
  <w:num w:numId="37" w16cid:durableId="1261372080">
    <w:abstractNumId w:val="0"/>
  </w:num>
  <w:num w:numId="38" w16cid:durableId="1345404556">
    <w:abstractNumId w:val="9"/>
  </w:num>
  <w:num w:numId="39" w16cid:durableId="1253781623">
    <w:abstractNumId w:val="0"/>
  </w:num>
  <w:num w:numId="40" w16cid:durableId="295916077">
    <w:abstractNumId w:val="0"/>
  </w:num>
  <w:num w:numId="41" w16cid:durableId="1630747280">
    <w:abstractNumId w:val="0"/>
  </w:num>
  <w:num w:numId="42" w16cid:durableId="1644970395">
    <w:abstractNumId w:val="13"/>
  </w:num>
  <w:num w:numId="43" w16cid:durableId="460853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20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5E39"/>
    <w:rsid w:val="0000662F"/>
    <w:rsid w:val="00006B94"/>
    <w:rsid w:val="00007B1E"/>
    <w:rsid w:val="0001192D"/>
    <w:rsid w:val="0001447F"/>
    <w:rsid w:val="0001500F"/>
    <w:rsid w:val="0002235E"/>
    <w:rsid w:val="00024F18"/>
    <w:rsid w:val="00033F04"/>
    <w:rsid w:val="0003639A"/>
    <w:rsid w:val="0004359C"/>
    <w:rsid w:val="00043665"/>
    <w:rsid w:val="000546EF"/>
    <w:rsid w:val="00056154"/>
    <w:rsid w:val="000670F2"/>
    <w:rsid w:val="0007258A"/>
    <w:rsid w:val="000838A6"/>
    <w:rsid w:val="000A176B"/>
    <w:rsid w:val="000B06A9"/>
    <w:rsid w:val="000B2AA9"/>
    <w:rsid w:val="000C1491"/>
    <w:rsid w:val="000C155C"/>
    <w:rsid w:val="000D45C2"/>
    <w:rsid w:val="000E79F4"/>
    <w:rsid w:val="00100EDF"/>
    <w:rsid w:val="00100F63"/>
    <w:rsid w:val="001104FF"/>
    <w:rsid w:val="00111214"/>
    <w:rsid w:val="001125AF"/>
    <w:rsid w:val="00122904"/>
    <w:rsid w:val="0012503C"/>
    <w:rsid w:val="00130640"/>
    <w:rsid w:val="00135432"/>
    <w:rsid w:val="00136D5F"/>
    <w:rsid w:val="00144A8D"/>
    <w:rsid w:val="0015000D"/>
    <w:rsid w:val="00154CF6"/>
    <w:rsid w:val="001633F5"/>
    <w:rsid w:val="00167E5F"/>
    <w:rsid w:val="001727BD"/>
    <w:rsid w:val="001728F4"/>
    <w:rsid w:val="00172AFE"/>
    <w:rsid w:val="00175254"/>
    <w:rsid w:val="00175C36"/>
    <w:rsid w:val="00177056"/>
    <w:rsid w:val="0018235C"/>
    <w:rsid w:val="00186B03"/>
    <w:rsid w:val="00190582"/>
    <w:rsid w:val="00190BE9"/>
    <w:rsid w:val="00192D9B"/>
    <w:rsid w:val="00193B4A"/>
    <w:rsid w:val="001A0210"/>
    <w:rsid w:val="001A1F82"/>
    <w:rsid w:val="001A58D2"/>
    <w:rsid w:val="001A6D09"/>
    <w:rsid w:val="001B34F6"/>
    <w:rsid w:val="001B4245"/>
    <w:rsid w:val="001C6CAB"/>
    <w:rsid w:val="001D1FBD"/>
    <w:rsid w:val="001D4D4F"/>
    <w:rsid w:val="001E1FA9"/>
    <w:rsid w:val="001E35DA"/>
    <w:rsid w:val="001E53F7"/>
    <w:rsid w:val="001F017D"/>
    <w:rsid w:val="001F0418"/>
    <w:rsid w:val="001F29D1"/>
    <w:rsid w:val="001F33F2"/>
    <w:rsid w:val="0020008B"/>
    <w:rsid w:val="00200C81"/>
    <w:rsid w:val="002103FF"/>
    <w:rsid w:val="00211162"/>
    <w:rsid w:val="002239F2"/>
    <w:rsid w:val="00234658"/>
    <w:rsid w:val="002461EA"/>
    <w:rsid w:val="002469B9"/>
    <w:rsid w:val="00247955"/>
    <w:rsid w:val="00261AC8"/>
    <w:rsid w:val="00264FD8"/>
    <w:rsid w:val="00272D4E"/>
    <w:rsid w:val="00281305"/>
    <w:rsid w:val="00281EB0"/>
    <w:rsid w:val="00283230"/>
    <w:rsid w:val="00285074"/>
    <w:rsid w:val="00285A2A"/>
    <w:rsid w:val="00292B0E"/>
    <w:rsid w:val="0029503E"/>
    <w:rsid w:val="00296294"/>
    <w:rsid w:val="002A2F49"/>
    <w:rsid w:val="002A602D"/>
    <w:rsid w:val="002B09C9"/>
    <w:rsid w:val="002B28F8"/>
    <w:rsid w:val="002C0535"/>
    <w:rsid w:val="002C614A"/>
    <w:rsid w:val="002C7601"/>
    <w:rsid w:val="002D61B3"/>
    <w:rsid w:val="002D6B2F"/>
    <w:rsid w:val="002D7F1B"/>
    <w:rsid w:val="002E1154"/>
    <w:rsid w:val="002E6CA8"/>
    <w:rsid w:val="002F3B8B"/>
    <w:rsid w:val="00311658"/>
    <w:rsid w:val="0031214F"/>
    <w:rsid w:val="0031483E"/>
    <w:rsid w:val="003228B1"/>
    <w:rsid w:val="00322DC9"/>
    <w:rsid w:val="00325265"/>
    <w:rsid w:val="00330B4A"/>
    <w:rsid w:val="00331ACF"/>
    <w:rsid w:val="00331E6B"/>
    <w:rsid w:val="00331F1E"/>
    <w:rsid w:val="00343BE9"/>
    <w:rsid w:val="003469D7"/>
    <w:rsid w:val="003549C9"/>
    <w:rsid w:val="003610D2"/>
    <w:rsid w:val="00362097"/>
    <w:rsid w:val="00367537"/>
    <w:rsid w:val="00373544"/>
    <w:rsid w:val="00380E98"/>
    <w:rsid w:val="00394589"/>
    <w:rsid w:val="003A511A"/>
    <w:rsid w:val="003A5D83"/>
    <w:rsid w:val="003A6877"/>
    <w:rsid w:val="003A7342"/>
    <w:rsid w:val="003A7950"/>
    <w:rsid w:val="003B4518"/>
    <w:rsid w:val="003B52B6"/>
    <w:rsid w:val="003B566E"/>
    <w:rsid w:val="003D003D"/>
    <w:rsid w:val="003D4F92"/>
    <w:rsid w:val="003E1951"/>
    <w:rsid w:val="003E44DF"/>
    <w:rsid w:val="004000A1"/>
    <w:rsid w:val="00403B68"/>
    <w:rsid w:val="0040578F"/>
    <w:rsid w:val="00417CE4"/>
    <w:rsid w:val="00420F61"/>
    <w:rsid w:val="00422FB7"/>
    <w:rsid w:val="00424891"/>
    <w:rsid w:val="00424D07"/>
    <w:rsid w:val="004265F6"/>
    <w:rsid w:val="004301D2"/>
    <w:rsid w:val="00434640"/>
    <w:rsid w:val="00435107"/>
    <w:rsid w:val="00437458"/>
    <w:rsid w:val="004467E3"/>
    <w:rsid w:val="004538B9"/>
    <w:rsid w:val="00471BFB"/>
    <w:rsid w:val="00476461"/>
    <w:rsid w:val="00481241"/>
    <w:rsid w:val="0048282D"/>
    <w:rsid w:val="0048422F"/>
    <w:rsid w:val="00484F98"/>
    <w:rsid w:val="00485135"/>
    <w:rsid w:val="004856DA"/>
    <w:rsid w:val="00491E86"/>
    <w:rsid w:val="00494EBE"/>
    <w:rsid w:val="004A1D5D"/>
    <w:rsid w:val="004A32CA"/>
    <w:rsid w:val="004A342E"/>
    <w:rsid w:val="004B2B33"/>
    <w:rsid w:val="004B7DF4"/>
    <w:rsid w:val="004C227D"/>
    <w:rsid w:val="004C2B1E"/>
    <w:rsid w:val="004C5F6A"/>
    <w:rsid w:val="004D050B"/>
    <w:rsid w:val="004E45B2"/>
    <w:rsid w:val="004E47B8"/>
    <w:rsid w:val="004F2588"/>
    <w:rsid w:val="004F701D"/>
    <w:rsid w:val="00510475"/>
    <w:rsid w:val="0051112C"/>
    <w:rsid w:val="00517B8D"/>
    <w:rsid w:val="00521085"/>
    <w:rsid w:val="005239D0"/>
    <w:rsid w:val="00531DC0"/>
    <w:rsid w:val="00532BBB"/>
    <w:rsid w:val="005353B2"/>
    <w:rsid w:val="00535517"/>
    <w:rsid w:val="00546778"/>
    <w:rsid w:val="005469C4"/>
    <w:rsid w:val="00555A2E"/>
    <w:rsid w:val="005663F6"/>
    <w:rsid w:val="00567A09"/>
    <w:rsid w:val="00574D82"/>
    <w:rsid w:val="005814DB"/>
    <w:rsid w:val="00590594"/>
    <w:rsid w:val="00591C91"/>
    <w:rsid w:val="005A419B"/>
    <w:rsid w:val="005A64F9"/>
    <w:rsid w:val="005A7EE4"/>
    <w:rsid w:val="005D318E"/>
    <w:rsid w:val="005D4EF0"/>
    <w:rsid w:val="005D5F19"/>
    <w:rsid w:val="005D7DBC"/>
    <w:rsid w:val="005E461F"/>
    <w:rsid w:val="005F163D"/>
    <w:rsid w:val="005F4813"/>
    <w:rsid w:val="0060081D"/>
    <w:rsid w:val="006008BD"/>
    <w:rsid w:val="00607EA7"/>
    <w:rsid w:val="006160D0"/>
    <w:rsid w:val="00617CD1"/>
    <w:rsid w:val="00620693"/>
    <w:rsid w:val="006221D3"/>
    <w:rsid w:val="00631FEA"/>
    <w:rsid w:val="00634620"/>
    <w:rsid w:val="0065002F"/>
    <w:rsid w:val="00664CE0"/>
    <w:rsid w:val="00671C5F"/>
    <w:rsid w:val="00674309"/>
    <w:rsid w:val="006A496C"/>
    <w:rsid w:val="006B6760"/>
    <w:rsid w:val="006B7357"/>
    <w:rsid w:val="006C4EF9"/>
    <w:rsid w:val="006D076D"/>
    <w:rsid w:val="006E062C"/>
    <w:rsid w:val="006E2EE0"/>
    <w:rsid w:val="006E4176"/>
    <w:rsid w:val="006E7079"/>
    <w:rsid w:val="006F0AE2"/>
    <w:rsid w:val="0070315C"/>
    <w:rsid w:val="007248B5"/>
    <w:rsid w:val="00727AC7"/>
    <w:rsid w:val="007325DA"/>
    <w:rsid w:val="0073536B"/>
    <w:rsid w:val="00735858"/>
    <w:rsid w:val="00740989"/>
    <w:rsid w:val="007415EE"/>
    <w:rsid w:val="00751539"/>
    <w:rsid w:val="0076268C"/>
    <w:rsid w:val="00765029"/>
    <w:rsid w:val="007670B1"/>
    <w:rsid w:val="00777A9E"/>
    <w:rsid w:val="007810DC"/>
    <w:rsid w:val="00781E96"/>
    <w:rsid w:val="0078315F"/>
    <w:rsid w:val="00793829"/>
    <w:rsid w:val="007967C5"/>
    <w:rsid w:val="007A0422"/>
    <w:rsid w:val="007A2EDA"/>
    <w:rsid w:val="007A7622"/>
    <w:rsid w:val="007B1192"/>
    <w:rsid w:val="007B2D7F"/>
    <w:rsid w:val="007B341D"/>
    <w:rsid w:val="007B4B46"/>
    <w:rsid w:val="007B7E64"/>
    <w:rsid w:val="007C4ACE"/>
    <w:rsid w:val="007C5630"/>
    <w:rsid w:val="007D05D7"/>
    <w:rsid w:val="007E6427"/>
    <w:rsid w:val="007F14E7"/>
    <w:rsid w:val="007F1A5B"/>
    <w:rsid w:val="007F21F4"/>
    <w:rsid w:val="007F591F"/>
    <w:rsid w:val="007F7136"/>
    <w:rsid w:val="008072B8"/>
    <w:rsid w:val="00814601"/>
    <w:rsid w:val="008308C5"/>
    <w:rsid w:val="00831B29"/>
    <w:rsid w:val="00840833"/>
    <w:rsid w:val="00845BDA"/>
    <w:rsid w:val="00852F26"/>
    <w:rsid w:val="00864CA7"/>
    <w:rsid w:val="00872B0F"/>
    <w:rsid w:val="00873241"/>
    <w:rsid w:val="00873E97"/>
    <w:rsid w:val="0087686A"/>
    <w:rsid w:val="00883356"/>
    <w:rsid w:val="00894186"/>
    <w:rsid w:val="008968F6"/>
    <w:rsid w:val="00896C91"/>
    <w:rsid w:val="008A07A5"/>
    <w:rsid w:val="008A15E4"/>
    <w:rsid w:val="008A2839"/>
    <w:rsid w:val="008A3240"/>
    <w:rsid w:val="008A3356"/>
    <w:rsid w:val="008A4B7D"/>
    <w:rsid w:val="008A6366"/>
    <w:rsid w:val="008A7FEC"/>
    <w:rsid w:val="008B6AF7"/>
    <w:rsid w:val="008C5FC4"/>
    <w:rsid w:val="008E5DF3"/>
    <w:rsid w:val="008F2433"/>
    <w:rsid w:val="008F4233"/>
    <w:rsid w:val="008F6410"/>
    <w:rsid w:val="00900E0D"/>
    <w:rsid w:val="00903D86"/>
    <w:rsid w:val="0090407D"/>
    <w:rsid w:val="00905F22"/>
    <w:rsid w:val="0091049B"/>
    <w:rsid w:val="00911EE5"/>
    <w:rsid w:val="00912493"/>
    <w:rsid w:val="00913E3F"/>
    <w:rsid w:val="0092251C"/>
    <w:rsid w:val="00924085"/>
    <w:rsid w:val="009250B6"/>
    <w:rsid w:val="009356FD"/>
    <w:rsid w:val="009454F3"/>
    <w:rsid w:val="009475D3"/>
    <w:rsid w:val="00950F29"/>
    <w:rsid w:val="00951F79"/>
    <w:rsid w:val="0095776C"/>
    <w:rsid w:val="00967C1B"/>
    <w:rsid w:val="009759A7"/>
    <w:rsid w:val="009857AB"/>
    <w:rsid w:val="00995596"/>
    <w:rsid w:val="00997A38"/>
    <w:rsid w:val="009A2363"/>
    <w:rsid w:val="009A41CC"/>
    <w:rsid w:val="009A5DA6"/>
    <w:rsid w:val="009B6252"/>
    <w:rsid w:val="009C31A4"/>
    <w:rsid w:val="009C61CB"/>
    <w:rsid w:val="009D29DF"/>
    <w:rsid w:val="009D3640"/>
    <w:rsid w:val="009D712B"/>
    <w:rsid w:val="009E2C74"/>
    <w:rsid w:val="009F0EAF"/>
    <w:rsid w:val="009F6756"/>
    <w:rsid w:val="009F745B"/>
    <w:rsid w:val="00A0024A"/>
    <w:rsid w:val="00A03078"/>
    <w:rsid w:val="00A06797"/>
    <w:rsid w:val="00A117EF"/>
    <w:rsid w:val="00A136FA"/>
    <w:rsid w:val="00A16691"/>
    <w:rsid w:val="00A20B91"/>
    <w:rsid w:val="00A30619"/>
    <w:rsid w:val="00A32F84"/>
    <w:rsid w:val="00A33C6F"/>
    <w:rsid w:val="00A36E42"/>
    <w:rsid w:val="00A515D2"/>
    <w:rsid w:val="00A5352D"/>
    <w:rsid w:val="00A56881"/>
    <w:rsid w:val="00A62401"/>
    <w:rsid w:val="00A714FF"/>
    <w:rsid w:val="00A7240A"/>
    <w:rsid w:val="00A84736"/>
    <w:rsid w:val="00A84ADB"/>
    <w:rsid w:val="00A91730"/>
    <w:rsid w:val="00A95858"/>
    <w:rsid w:val="00AA08CC"/>
    <w:rsid w:val="00AA10AF"/>
    <w:rsid w:val="00AA5E89"/>
    <w:rsid w:val="00AB0361"/>
    <w:rsid w:val="00AB1F28"/>
    <w:rsid w:val="00AB2177"/>
    <w:rsid w:val="00AB62EC"/>
    <w:rsid w:val="00AB6427"/>
    <w:rsid w:val="00AC1E48"/>
    <w:rsid w:val="00AC4094"/>
    <w:rsid w:val="00AC5C12"/>
    <w:rsid w:val="00AC5F36"/>
    <w:rsid w:val="00AD6490"/>
    <w:rsid w:val="00AD720A"/>
    <w:rsid w:val="00AE0CD4"/>
    <w:rsid w:val="00AE27CD"/>
    <w:rsid w:val="00AE2C75"/>
    <w:rsid w:val="00AF693C"/>
    <w:rsid w:val="00B0095E"/>
    <w:rsid w:val="00B1113E"/>
    <w:rsid w:val="00B207FC"/>
    <w:rsid w:val="00B331D2"/>
    <w:rsid w:val="00B33E9C"/>
    <w:rsid w:val="00B35A04"/>
    <w:rsid w:val="00B3659A"/>
    <w:rsid w:val="00B45876"/>
    <w:rsid w:val="00B53800"/>
    <w:rsid w:val="00B6311E"/>
    <w:rsid w:val="00B703FF"/>
    <w:rsid w:val="00B768C6"/>
    <w:rsid w:val="00B81CAE"/>
    <w:rsid w:val="00B84681"/>
    <w:rsid w:val="00BA4024"/>
    <w:rsid w:val="00BA7759"/>
    <w:rsid w:val="00BB02ED"/>
    <w:rsid w:val="00BC13C2"/>
    <w:rsid w:val="00BC22B7"/>
    <w:rsid w:val="00BC2F64"/>
    <w:rsid w:val="00BC44BF"/>
    <w:rsid w:val="00BC6378"/>
    <w:rsid w:val="00BD1348"/>
    <w:rsid w:val="00BE20C6"/>
    <w:rsid w:val="00BF413C"/>
    <w:rsid w:val="00C007E6"/>
    <w:rsid w:val="00C167A3"/>
    <w:rsid w:val="00C34D97"/>
    <w:rsid w:val="00C4780C"/>
    <w:rsid w:val="00C61A9B"/>
    <w:rsid w:val="00C62D2C"/>
    <w:rsid w:val="00C65D02"/>
    <w:rsid w:val="00C80B31"/>
    <w:rsid w:val="00C83464"/>
    <w:rsid w:val="00C8364C"/>
    <w:rsid w:val="00C843DA"/>
    <w:rsid w:val="00C9213E"/>
    <w:rsid w:val="00C94BFB"/>
    <w:rsid w:val="00C97393"/>
    <w:rsid w:val="00C978BB"/>
    <w:rsid w:val="00C97962"/>
    <w:rsid w:val="00C97EC5"/>
    <w:rsid w:val="00CA1C94"/>
    <w:rsid w:val="00CA7762"/>
    <w:rsid w:val="00CC2D9C"/>
    <w:rsid w:val="00CD58A2"/>
    <w:rsid w:val="00CD67C1"/>
    <w:rsid w:val="00D0564F"/>
    <w:rsid w:val="00D10D5F"/>
    <w:rsid w:val="00D10F61"/>
    <w:rsid w:val="00D12745"/>
    <w:rsid w:val="00D141BA"/>
    <w:rsid w:val="00D14B1C"/>
    <w:rsid w:val="00D15431"/>
    <w:rsid w:val="00D16950"/>
    <w:rsid w:val="00D20423"/>
    <w:rsid w:val="00D21130"/>
    <w:rsid w:val="00D21FA8"/>
    <w:rsid w:val="00D221D8"/>
    <w:rsid w:val="00D233AE"/>
    <w:rsid w:val="00D37A0D"/>
    <w:rsid w:val="00D41524"/>
    <w:rsid w:val="00D51ECB"/>
    <w:rsid w:val="00D52848"/>
    <w:rsid w:val="00D53B84"/>
    <w:rsid w:val="00D560E0"/>
    <w:rsid w:val="00D56DBD"/>
    <w:rsid w:val="00D60A7C"/>
    <w:rsid w:val="00D61644"/>
    <w:rsid w:val="00D64034"/>
    <w:rsid w:val="00D700AA"/>
    <w:rsid w:val="00D7378C"/>
    <w:rsid w:val="00D92C52"/>
    <w:rsid w:val="00DA34EE"/>
    <w:rsid w:val="00DA3528"/>
    <w:rsid w:val="00DA5940"/>
    <w:rsid w:val="00DA7DC3"/>
    <w:rsid w:val="00DB40F2"/>
    <w:rsid w:val="00DB5971"/>
    <w:rsid w:val="00DB5EB4"/>
    <w:rsid w:val="00DC27F0"/>
    <w:rsid w:val="00DC31F5"/>
    <w:rsid w:val="00DD0D96"/>
    <w:rsid w:val="00DD7E2B"/>
    <w:rsid w:val="00DE29EF"/>
    <w:rsid w:val="00DE311C"/>
    <w:rsid w:val="00DF29C4"/>
    <w:rsid w:val="00DF407F"/>
    <w:rsid w:val="00E1100E"/>
    <w:rsid w:val="00E131F8"/>
    <w:rsid w:val="00E21802"/>
    <w:rsid w:val="00E32514"/>
    <w:rsid w:val="00E472F1"/>
    <w:rsid w:val="00E545A6"/>
    <w:rsid w:val="00E630C2"/>
    <w:rsid w:val="00E63D34"/>
    <w:rsid w:val="00E65771"/>
    <w:rsid w:val="00E766AC"/>
    <w:rsid w:val="00E7789E"/>
    <w:rsid w:val="00E83EEB"/>
    <w:rsid w:val="00E84564"/>
    <w:rsid w:val="00E84C57"/>
    <w:rsid w:val="00E94B93"/>
    <w:rsid w:val="00E95F17"/>
    <w:rsid w:val="00E97065"/>
    <w:rsid w:val="00EA0B80"/>
    <w:rsid w:val="00EA0EB2"/>
    <w:rsid w:val="00EB7E48"/>
    <w:rsid w:val="00EC300F"/>
    <w:rsid w:val="00EC3DB5"/>
    <w:rsid w:val="00ED6118"/>
    <w:rsid w:val="00EF0129"/>
    <w:rsid w:val="00EF368B"/>
    <w:rsid w:val="00F023F9"/>
    <w:rsid w:val="00F04F74"/>
    <w:rsid w:val="00F100C6"/>
    <w:rsid w:val="00F13AD3"/>
    <w:rsid w:val="00F14494"/>
    <w:rsid w:val="00F2082C"/>
    <w:rsid w:val="00F2394F"/>
    <w:rsid w:val="00F27327"/>
    <w:rsid w:val="00F31D66"/>
    <w:rsid w:val="00F356F7"/>
    <w:rsid w:val="00F374AB"/>
    <w:rsid w:val="00F37B02"/>
    <w:rsid w:val="00F42A3C"/>
    <w:rsid w:val="00F467A8"/>
    <w:rsid w:val="00F54CAB"/>
    <w:rsid w:val="00F619A2"/>
    <w:rsid w:val="00F61B5D"/>
    <w:rsid w:val="00F65677"/>
    <w:rsid w:val="00F73547"/>
    <w:rsid w:val="00F73CEB"/>
    <w:rsid w:val="00F767A3"/>
    <w:rsid w:val="00F77139"/>
    <w:rsid w:val="00F84162"/>
    <w:rsid w:val="00F90DEF"/>
    <w:rsid w:val="00F92AB6"/>
    <w:rsid w:val="00F9702F"/>
    <w:rsid w:val="00FA5F9D"/>
    <w:rsid w:val="00FB422B"/>
    <w:rsid w:val="00FB7637"/>
    <w:rsid w:val="00FB76A5"/>
    <w:rsid w:val="00FC6D00"/>
    <w:rsid w:val="00FE14C5"/>
    <w:rsid w:val="00FE5234"/>
    <w:rsid w:val="00FF074B"/>
    <w:rsid w:val="00FF1099"/>
    <w:rsid w:val="00FF2C99"/>
    <w:rsid w:val="00FF7298"/>
    <w:rsid w:val="00FF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04"/>
    <o:shapelayout v:ext="edit">
      <o:idmap v:ext="edit" data="2"/>
    </o:shapelayout>
  </w:shapeDefaults>
  <w:doNotEmbedSmartTags/>
  <w:decimalSymbol w:val="."/>
  <w:listSeparator w:val=","/>
  <w14:docId w14:val="3139A580"/>
  <w15:chartTrackingRefBased/>
  <w15:docId w15:val="{97515F33-1CCD-47BA-8C99-15EAC00A2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2B7"/>
    <w:pPr>
      <w:suppressAutoHyphens/>
    </w:pPr>
    <w:rPr>
      <w:rFonts w:ascii="Calibri" w:eastAsia="Calibri" w:hAnsi="Calibri" w:cs="Calibri"/>
      <w:sz w:val="24"/>
      <w:szCs w:val="22"/>
      <w:lang w:eastAsia="zh-CN"/>
    </w:rPr>
  </w:style>
  <w:style w:type="paragraph" w:styleId="Heading1">
    <w:name w:val="heading 1"/>
    <w:basedOn w:val="Normal"/>
    <w:next w:val="Normal"/>
    <w:qFormat/>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qFormat/>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qFormat/>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qFormat/>
    <w:pPr>
      <w:keepNext/>
      <w:autoSpaceDE w:val="0"/>
      <w:spacing w:line="360" w:lineRule="auto"/>
      <w:ind w:firstLine="720"/>
      <w:jc w:val="both"/>
      <w:outlineLvl w:val="3"/>
    </w:pPr>
    <w:rPr>
      <w:rFonts w:ascii="Times New Roman" w:eastAsia="Times New Roman" w:hAnsi="Times New Roman" w:cs="Times New Roman"/>
      <w:i/>
      <w:iCs/>
      <w:szCs w:val="24"/>
      <w:lang w:val="hu-HU"/>
    </w:rPr>
  </w:style>
  <w:style w:type="paragraph" w:styleId="Heading6">
    <w:name w:val="heading 6"/>
    <w:basedOn w:val="Normal"/>
    <w:next w:val="Normal"/>
    <w:qFormat/>
    <w:pPr>
      <w:keepNext/>
      <w:keepLines/>
      <w:spacing w:before="200"/>
      <w:outlineLvl w:val="5"/>
    </w:pPr>
    <w:rPr>
      <w:rFonts w:ascii="Cambria" w:eastAsia="Times New Roman" w:hAnsi="Cambria" w:cs="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uiPriority w:val="20"/>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autoSpaceDE w:val="0"/>
      <w:jc w:val="both"/>
    </w:pPr>
    <w:rPr>
      <w:rFonts w:ascii="Times New Roman" w:eastAsia="Times New Roman" w:hAnsi="Times New Roman" w:cs="Times New Roman"/>
      <w:szCs w:val="24"/>
    </w:rPr>
  </w:style>
  <w:style w:type="paragraph" w:styleId="List">
    <w:name w:val="List"/>
    <w:basedOn w:val="BodyText"/>
    <w:rPr>
      <w:rFonts w:cs="Mangal"/>
    </w:rPr>
  </w:style>
  <w:style w:type="paragraph" w:styleId="Caption">
    <w:name w:val="caption"/>
    <w:basedOn w:val="Normal"/>
    <w:uiPriority w:val="35"/>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ascii="Times New Roman" w:eastAsia="Times New Roman" w:hAnsi="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ascii="Times New Roman" w:eastAsia="Times New Roman" w:hAnsi="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ascii="Times New Roman" w:eastAsia="Times New Roman" w:hAnsi="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spacing w:line="360" w:lineRule="auto"/>
      <w:jc w:val="both"/>
    </w:pPr>
    <w:rPr>
      <w:rFonts w:ascii="Times New Roman" w:eastAsia="Times New Roman" w:hAnsi="Times New Roman" w:cs="Times New Roman"/>
      <w:b/>
      <w:bCs/>
      <w:szCs w:val="20"/>
      <w:lang w:val="hu-HU"/>
    </w:rPr>
  </w:style>
  <w:style w:type="paragraph" w:customStyle="1" w:styleId="H1">
    <w:name w:val="H1"/>
    <w:basedOn w:val="Heading1"/>
    <w:pPr>
      <w:numPr>
        <w:numId w:val="1"/>
      </w:numPr>
    </w:pPr>
    <w:rPr>
      <w:rFonts w:ascii="Times New Roman" w:hAnsi="Times New Roman"/>
      <w:color w:val="auto"/>
    </w:rPr>
  </w:style>
  <w:style w:type="paragraph" w:customStyle="1" w:styleId="TOCHeading1">
    <w:name w:val="TOC Heading1"/>
    <w:basedOn w:val="Heading1"/>
    <w:next w:val="Normal"/>
    <w:pPr>
      <w:spacing w:line="276" w:lineRule="auto"/>
    </w:pPr>
  </w:style>
  <w:style w:type="paragraph" w:styleId="TOC1">
    <w:name w:val="toc 1"/>
    <w:basedOn w:val="Normal"/>
    <w:next w:val="Normal"/>
    <w:uiPriority w:val="39"/>
  </w:style>
  <w:style w:type="paragraph" w:customStyle="1" w:styleId="Framecontents">
    <w:name w:val="Frame contents"/>
    <w:basedOn w:val="BodyText"/>
  </w:style>
  <w:style w:type="paragraph" w:styleId="TOC2">
    <w:name w:val="toc 2"/>
    <w:basedOn w:val="Index"/>
    <w:uiPriority w:val="39"/>
    <w:pPr>
      <w:tabs>
        <w:tab w:val="right" w:leader="dot" w:pos="9689"/>
      </w:tabs>
      <w:ind w:left="283"/>
    </w:pPr>
  </w:style>
  <w:style w:type="paragraph" w:styleId="TOC3">
    <w:name w:val="toc 3"/>
    <w:basedOn w:val="Index"/>
    <w:uiPriority w:val="39"/>
    <w:pPr>
      <w:tabs>
        <w:tab w:val="right" w:leader="dot" w:pos="9406"/>
      </w:tabs>
      <w:ind w:left="566"/>
    </w:pPr>
  </w:style>
  <w:style w:type="paragraph" w:styleId="TOC4">
    <w:name w:val="toc 4"/>
    <w:basedOn w:val="Index"/>
    <w:uiPriority w:val="39"/>
    <w:pPr>
      <w:tabs>
        <w:tab w:val="right" w:leader="dot" w:pos="9123"/>
      </w:tabs>
      <w:ind w:left="849"/>
    </w:pPr>
  </w:style>
  <w:style w:type="paragraph" w:styleId="TOC5">
    <w:name w:val="toc 5"/>
    <w:basedOn w:val="Index"/>
    <w:uiPriority w:val="39"/>
    <w:pPr>
      <w:tabs>
        <w:tab w:val="right" w:leader="dot" w:pos="8840"/>
      </w:tabs>
      <w:ind w:left="1132"/>
    </w:pPr>
  </w:style>
  <w:style w:type="paragraph" w:styleId="TOC6">
    <w:name w:val="toc 6"/>
    <w:basedOn w:val="Index"/>
    <w:uiPriority w:val="39"/>
    <w:pPr>
      <w:tabs>
        <w:tab w:val="right" w:leader="dot" w:pos="8557"/>
      </w:tabs>
      <w:ind w:left="1415"/>
    </w:pPr>
  </w:style>
  <w:style w:type="paragraph" w:styleId="TOC7">
    <w:name w:val="toc 7"/>
    <w:basedOn w:val="Index"/>
    <w:uiPriority w:val="39"/>
    <w:pPr>
      <w:tabs>
        <w:tab w:val="right" w:leader="dot" w:pos="8274"/>
      </w:tabs>
      <w:ind w:left="1698"/>
    </w:pPr>
  </w:style>
  <w:style w:type="paragraph" w:styleId="TOC8">
    <w:name w:val="toc 8"/>
    <w:basedOn w:val="Index"/>
    <w:uiPriority w:val="39"/>
    <w:pPr>
      <w:tabs>
        <w:tab w:val="right" w:leader="dot" w:pos="7991"/>
      </w:tabs>
      <w:ind w:left="1981"/>
    </w:pPr>
  </w:style>
  <w:style w:type="paragraph" w:styleId="TOC9">
    <w:name w:val="toc 9"/>
    <w:basedOn w:val="Index"/>
    <w:uiPriority w:val="39"/>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136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AB2177"/>
    <w:rPr>
      <w:color w:val="605E5C"/>
      <w:shd w:val="clear" w:color="auto" w:fill="E1DFDD"/>
    </w:rPr>
  </w:style>
  <w:style w:type="paragraph" w:styleId="TOCHeading">
    <w:name w:val="TOC Heading"/>
    <w:basedOn w:val="Heading1"/>
    <w:next w:val="Normal"/>
    <w:uiPriority w:val="39"/>
    <w:unhideWhenUsed/>
    <w:qFormat/>
    <w:rsid w:val="00AE27CD"/>
    <w:pPr>
      <w:suppressAutoHyphens w:val="0"/>
      <w:spacing w:before="240" w:line="259" w:lineRule="auto"/>
      <w:outlineLvl w:val="9"/>
    </w:pPr>
    <w:rPr>
      <w:rFonts w:ascii="Calibri Light" w:hAnsi="Calibri Light"/>
      <w:b w:val="0"/>
      <w:bCs w:val="0"/>
      <w:color w:val="2F5496"/>
      <w:sz w:val="32"/>
      <w:szCs w:val="32"/>
      <w:lang w:eastAsia="en-US"/>
    </w:rPr>
  </w:style>
  <w:style w:type="paragraph" w:styleId="TableofFigures">
    <w:name w:val="table of figures"/>
    <w:basedOn w:val="Normal"/>
    <w:next w:val="Normal"/>
    <w:uiPriority w:val="99"/>
    <w:unhideWhenUsed/>
    <w:rsid w:val="0048422F"/>
  </w:style>
  <w:style w:type="character" w:styleId="FootnoteReference">
    <w:name w:val="footnote reference"/>
    <w:uiPriority w:val="99"/>
    <w:semiHidden/>
    <w:unhideWhenUsed/>
    <w:rsid w:val="00872B0F"/>
    <w:rPr>
      <w:vertAlign w:val="superscript"/>
    </w:rPr>
  </w:style>
  <w:style w:type="paragraph" w:styleId="EndnoteText">
    <w:name w:val="endnote text"/>
    <w:basedOn w:val="Normal"/>
    <w:link w:val="EndnoteTextChar"/>
    <w:uiPriority w:val="99"/>
    <w:semiHidden/>
    <w:unhideWhenUsed/>
    <w:rsid w:val="00FF7298"/>
    <w:rPr>
      <w:sz w:val="20"/>
      <w:szCs w:val="20"/>
    </w:rPr>
  </w:style>
  <w:style w:type="character" w:customStyle="1" w:styleId="EndnoteTextChar">
    <w:name w:val="Endnote Text Char"/>
    <w:link w:val="EndnoteText"/>
    <w:uiPriority w:val="99"/>
    <w:semiHidden/>
    <w:rsid w:val="00FF7298"/>
    <w:rPr>
      <w:rFonts w:ascii="Calibri" w:eastAsia="Calibri" w:hAnsi="Calibri" w:cs="Calibri"/>
      <w:lang w:eastAsia="zh-CN"/>
    </w:rPr>
  </w:style>
  <w:style w:type="character" w:styleId="EndnoteReference">
    <w:name w:val="endnote reference"/>
    <w:uiPriority w:val="99"/>
    <w:semiHidden/>
    <w:unhideWhenUsed/>
    <w:rsid w:val="00FF7298"/>
    <w:rPr>
      <w:vertAlign w:val="superscript"/>
    </w:rPr>
  </w:style>
  <w:style w:type="character" w:customStyle="1" w:styleId="Normal1Char">
    <w:name w:val="Normal1 Char"/>
    <w:link w:val="Normal1"/>
    <w:locked/>
    <w:rsid w:val="00E1100E"/>
    <w:rPr>
      <w:rFonts w:ascii="Calibri" w:eastAsia="Calibri" w:hAnsi="Calibri" w:cs="Calibri"/>
      <w:sz w:val="24"/>
      <w:szCs w:val="22"/>
      <w:lang w:val="ro-RO" w:eastAsia="zh-CN"/>
    </w:rPr>
  </w:style>
  <w:style w:type="paragraph" w:customStyle="1" w:styleId="Normal1">
    <w:name w:val="Normal1"/>
    <w:basedOn w:val="Normal"/>
    <w:link w:val="Normal1Char"/>
    <w:qFormat/>
    <w:rsid w:val="00E1100E"/>
    <w:pPr>
      <w:jc w:val="both"/>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2073">
      <w:bodyDiv w:val="1"/>
      <w:marLeft w:val="0"/>
      <w:marRight w:val="0"/>
      <w:marTop w:val="0"/>
      <w:marBottom w:val="0"/>
      <w:divBdr>
        <w:top w:val="none" w:sz="0" w:space="0" w:color="auto"/>
        <w:left w:val="none" w:sz="0" w:space="0" w:color="auto"/>
        <w:bottom w:val="none" w:sz="0" w:space="0" w:color="auto"/>
        <w:right w:val="none" w:sz="0" w:space="0" w:color="auto"/>
      </w:divBdr>
      <w:divsChild>
        <w:div w:id="1190290626">
          <w:marLeft w:val="0"/>
          <w:marRight w:val="0"/>
          <w:marTop w:val="0"/>
          <w:marBottom w:val="0"/>
          <w:divBdr>
            <w:top w:val="none" w:sz="0" w:space="0" w:color="auto"/>
            <w:left w:val="none" w:sz="0" w:space="0" w:color="auto"/>
            <w:bottom w:val="none" w:sz="0" w:space="0" w:color="auto"/>
            <w:right w:val="none" w:sz="0" w:space="0" w:color="auto"/>
          </w:divBdr>
          <w:divsChild>
            <w:div w:id="15117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297498899">
      <w:bodyDiv w:val="1"/>
      <w:marLeft w:val="0"/>
      <w:marRight w:val="0"/>
      <w:marTop w:val="0"/>
      <w:marBottom w:val="0"/>
      <w:divBdr>
        <w:top w:val="none" w:sz="0" w:space="0" w:color="auto"/>
        <w:left w:val="none" w:sz="0" w:space="0" w:color="auto"/>
        <w:bottom w:val="none" w:sz="0" w:space="0" w:color="auto"/>
        <w:right w:val="none" w:sz="0" w:space="0" w:color="auto"/>
      </w:divBdr>
    </w:div>
    <w:div w:id="526524401">
      <w:bodyDiv w:val="1"/>
      <w:marLeft w:val="0"/>
      <w:marRight w:val="0"/>
      <w:marTop w:val="0"/>
      <w:marBottom w:val="0"/>
      <w:divBdr>
        <w:top w:val="none" w:sz="0" w:space="0" w:color="auto"/>
        <w:left w:val="none" w:sz="0" w:space="0" w:color="auto"/>
        <w:bottom w:val="none" w:sz="0" w:space="0" w:color="auto"/>
        <w:right w:val="none" w:sz="0" w:space="0" w:color="auto"/>
      </w:divBdr>
      <w:divsChild>
        <w:div w:id="2106921079">
          <w:marLeft w:val="0"/>
          <w:marRight w:val="0"/>
          <w:marTop w:val="0"/>
          <w:marBottom w:val="0"/>
          <w:divBdr>
            <w:top w:val="none" w:sz="0" w:space="0" w:color="auto"/>
            <w:left w:val="none" w:sz="0" w:space="0" w:color="auto"/>
            <w:bottom w:val="none" w:sz="0" w:space="0" w:color="auto"/>
            <w:right w:val="none" w:sz="0" w:space="0" w:color="auto"/>
          </w:divBdr>
          <w:divsChild>
            <w:div w:id="12288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158">
      <w:bodyDiv w:val="1"/>
      <w:marLeft w:val="0"/>
      <w:marRight w:val="0"/>
      <w:marTop w:val="0"/>
      <w:marBottom w:val="0"/>
      <w:divBdr>
        <w:top w:val="none" w:sz="0" w:space="0" w:color="auto"/>
        <w:left w:val="none" w:sz="0" w:space="0" w:color="auto"/>
        <w:bottom w:val="none" w:sz="0" w:space="0" w:color="auto"/>
        <w:right w:val="none" w:sz="0" w:space="0" w:color="auto"/>
      </w:divBdr>
      <w:divsChild>
        <w:div w:id="1944797369">
          <w:marLeft w:val="0"/>
          <w:marRight w:val="0"/>
          <w:marTop w:val="0"/>
          <w:marBottom w:val="0"/>
          <w:divBdr>
            <w:top w:val="none" w:sz="0" w:space="0" w:color="auto"/>
            <w:left w:val="none" w:sz="0" w:space="0" w:color="auto"/>
            <w:bottom w:val="none" w:sz="0" w:space="0" w:color="auto"/>
            <w:right w:val="none" w:sz="0" w:space="0" w:color="auto"/>
          </w:divBdr>
        </w:div>
      </w:divsChild>
    </w:div>
    <w:div w:id="794328413">
      <w:bodyDiv w:val="1"/>
      <w:marLeft w:val="0"/>
      <w:marRight w:val="0"/>
      <w:marTop w:val="0"/>
      <w:marBottom w:val="0"/>
      <w:divBdr>
        <w:top w:val="none" w:sz="0" w:space="0" w:color="auto"/>
        <w:left w:val="none" w:sz="0" w:space="0" w:color="auto"/>
        <w:bottom w:val="none" w:sz="0" w:space="0" w:color="auto"/>
        <w:right w:val="none" w:sz="0" w:space="0" w:color="auto"/>
      </w:divBdr>
    </w:div>
    <w:div w:id="930315137">
      <w:bodyDiv w:val="1"/>
      <w:marLeft w:val="0"/>
      <w:marRight w:val="0"/>
      <w:marTop w:val="0"/>
      <w:marBottom w:val="0"/>
      <w:divBdr>
        <w:top w:val="none" w:sz="0" w:space="0" w:color="auto"/>
        <w:left w:val="none" w:sz="0" w:space="0" w:color="auto"/>
        <w:bottom w:val="none" w:sz="0" w:space="0" w:color="auto"/>
        <w:right w:val="none" w:sz="0" w:space="0" w:color="auto"/>
      </w:divBdr>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627587880">
      <w:bodyDiv w:val="1"/>
      <w:marLeft w:val="0"/>
      <w:marRight w:val="0"/>
      <w:marTop w:val="0"/>
      <w:marBottom w:val="0"/>
      <w:divBdr>
        <w:top w:val="none" w:sz="0" w:space="0" w:color="auto"/>
        <w:left w:val="none" w:sz="0" w:space="0" w:color="auto"/>
        <w:bottom w:val="none" w:sz="0" w:space="0" w:color="auto"/>
        <w:right w:val="none" w:sz="0" w:space="0" w:color="auto"/>
      </w:divBdr>
      <w:divsChild>
        <w:div w:id="1077439398">
          <w:marLeft w:val="0"/>
          <w:marRight w:val="0"/>
          <w:marTop w:val="0"/>
          <w:marBottom w:val="0"/>
          <w:divBdr>
            <w:top w:val="none" w:sz="0" w:space="0" w:color="auto"/>
            <w:left w:val="none" w:sz="0" w:space="0" w:color="auto"/>
            <w:bottom w:val="none" w:sz="0" w:space="0" w:color="auto"/>
            <w:right w:val="none" w:sz="0" w:space="0" w:color="auto"/>
          </w:divBdr>
          <w:divsChild>
            <w:div w:id="18270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2562">
      <w:bodyDiv w:val="1"/>
      <w:marLeft w:val="0"/>
      <w:marRight w:val="0"/>
      <w:marTop w:val="0"/>
      <w:marBottom w:val="0"/>
      <w:divBdr>
        <w:top w:val="none" w:sz="0" w:space="0" w:color="auto"/>
        <w:left w:val="none" w:sz="0" w:space="0" w:color="auto"/>
        <w:bottom w:val="none" w:sz="0" w:space="0" w:color="auto"/>
        <w:right w:val="none" w:sz="0" w:space="0" w:color="auto"/>
      </w:divBdr>
    </w:div>
    <w:div w:id="213243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gyetem\Allamvizsga\license_project_github\doc\VagasiZsoltFerenc.docx" TargetMode="External"/><Relationship Id="rId18" Type="http://schemas.openxmlformats.org/officeDocument/2006/relationships/hyperlink" Target="file:///D:\Egyetem\Allamvizsga\license_project_github\doc\VagasiZsoltFerenc.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Vangos/kinect-2-coordinate-mapp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gyetem\Allamvizsga\license_project_github\doc\VagasiZsoltFerenc.docx" TargetMode="External"/><Relationship Id="rId20" Type="http://schemas.openxmlformats.org/officeDocument/2006/relationships/hyperlink" Target="file:///D:\Egyetem\Allamvizsga\license_project_github\doc\VagasiZsoltFerenc.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zeromq.org/"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gyetem\Allamvizsga\license_project_github\doc\VagasiZsoltFerenc.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LightBuzz/Vitruvius"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D:\Egyetem\Allamvizsga\license_project_github\doc\VagasiZsoltFerenc.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Egyetem\Allamvizsga\license_project_github\doc\VagasiZsoltFerenc.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Egyetem\Allamvizsga\license_project_github\doc\VagasiZsoltFerenc.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ros.org/ROS/Concept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Egyetem\Allamvizsga\license_project_github\doc\VagasiZsoltFerenc.docx" TargetMode="External"/><Relationship Id="rId17" Type="http://schemas.openxmlformats.org/officeDocument/2006/relationships/hyperlink" Target="file:///D:\Egyetem\Allamvizsga\license_project_github\doc\VagasiZsoltFerenc.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7AB0-4D39-422B-8C7E-009F067F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10759</Words>
  <Characters>61327</Characters>
  <Application>Microsoft Office Word</Application>
  <DocSecurity>0</DocSecurity>
  <Lines>511</Lines>
  <Paragraphs>143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UNIVERSITATEA „PETRU MAIOR” TÂRGU-MUREŞ</vt:lpstr>
      <vt:lpstr>UNIVERSITATEA „PETRU MAIOR” TÂRGU-MUREŞ</vt:lpstr>
    </vt:vector>
  </TitlesOfParts>
  <Company/>
  <LinksUpToDate>false</LinksUpToDate>
  <CharactersWithSpaces>71943</CharactersWithSpaces>
  <SharedDoc>false</SharedDoc>
  <HLinks>
    <vt:vector size="354" baseType="variant">
      <vt:variant>
        <vt:i4>4849693</vt:i4>
      </vt:variant>
      <vt:variant>
        <vt:i4>405</vt:i4>
      </vt:variant>
      <vt:variant>
        <vt:i4>0</vt:i4>
      </vt:variant>
      <vt:variant>
        <vt:i4>5</vt:i4>
      </vt:variant>
      <vt:variant>
        <vt:lpwstr>http://wiki.ros.org/ROS/Concepts</vt:lpwstr>
      </vt:variant>
      <vt:variant>
        <vt:lpwstr/>
      </vt:variant>
      <vt:variant>
        <vt:i4>5111903</vt:i4>
      </vt:variant>
      <vt:variant>
        <vt:i4>402</vt:i4>
      </vt:variant>
      <vt:variant>
        <vt:i4>0</vt:i4>
      </vt:variant>
      <vt:variant>
        <vt:i4>5</vt:i4>
      </vt:variant>
      <vt:variant>
        <vt:lpwstr>https://github.com/Vangos/kinect-2-coordinate-mapping</vt:lpwstr>
      </vt:variant>
      <vt:variant>
        <vt:lpwstr/>
      </vt:variant>
      <vt:variant>
        <vt:i4>6422649</vt:i4>
      </vt:variant>
      <vt:variant>
        <vt:i4>399</vt:i4>
      </vt:variant>
      <vt:variant>
        <vt:i4>0</vt:i4>
      </vt:variant>
      <vt:variant>
        <vt:i4>5</vt:i4>
      </vt:variant>
      <vt:variant>
        <vt:lpwstr>https://zeromq.org/</vt:lpwstr>
      </vt:variant>
      <vt:variant>
        <vt:lpwstr/>
      </vt:variant>
      <vt:variant>
        <vt:i4>6357094</vt:i4>
      </vt:variant>
      <vt:variant>
        <vt:i4>396</vt:i4>
      </vt:variant>
      <vt:variant>
        <vt:i4>0</vt:i4>
      </vt:variant>
      <vt:variant>
        <vt:i4>5</vt:i4>
      </vt:variant>
      <vt:variant>
        <vt:lpwstr>https://github.com/LightBuzz/Vitruvius</vt:lpwstr>
      </vt:variant>
      <vt:variant>
        <vt:lpwstr/>
      </vt:variant>
      <vt:variant>
        <vt:i4>7274506</vt:i4>
      </vt:variant>
      <vt:variant>
        <vt:i4>393</vt:i4>
      </vt:variant>
      <vt:variant>
        <vt:i4>0</vt:i4>
      </vt:variant>
      <vt:variant>
        <vt:i4>5</vt:i4>
      </vt:variant>
      <vt:variant>
        <vt:lpwstr>https://sdk.rethinkrobotics.com/wiki/Hardware_Specifications</vt:lpwstr>
      </vt:variant>
      <vt:variant>
        <vt:lpwstr/>
      </vt:variant>
      <vt:variant>
        <vt:i4>1179703</vt:i4>
      </vt:variant>
      <vt:variant>
        <vt:i4>323</vt:i4>
      </vt:variant>
      <vt:variant>
        <vt:i4>0</vt:i4>
      </vt:variant>
      <vt:variant>
        <vt:i4>5</vt:i4>
      </vt:variant>
      <vt:variant>
        <vt:lpwstr/>
      </vt:variant>
      <vt:variant>
        <vt:lpwstr>_Toc138091771</vt:lpwstr>
      </vt:variant>
      <vt:variant>
        <vt:i4>1179703</vt:i4>
      </vt:variant>
      <vt:variant>
        <vt:i4>317</vt:i4>
      </vt:variant>
      <vt:variant>
        <vt:i4>0</vt:i4>
      </vt:variant>
      <vt:variant>
        <vt:i4>5</vt:i4>
      </vt:variant>
      <vt:variant>
        <vt:lpwstr/>
      </vt:variant>
      <vt:variant>
        <vt:lpwstr>_Toc138091770</vt:lpwstr>
      </vt:variant>
      <vt:variant>
        <vt:i4>1245239</vt:i4>
      </vt:variant>
      <vt:variant>
        <vt:i4>311</vt:i4>
      </vt:variant>
      <vt:variant>
        <vt:i4>0</vt:i4>
      </vt:variant>
      <vt:variant>
        <vt:i4>5</vt:i4>
      </vt:variant>
      <vt:variant>
        <vt:lpwstr/>
      </vt:variant>
      <vt:variant>
        <vt:lpwstr>_Toc138091769</vt:lpwstr>
      </vt:variant>
      <vt:variant>
        <vt:i4>1245239</vt:i4>
      </vt:variant>
      <vt:variant>
        <vt:i4>305</vt:i4>
      </vt:variant>
      <vt:variant>
        <vt:i4>0</vt:i4>
      </vt:variant>
      <vt:variant>
        <vt:i4>5</vt:i4>
      </vt:variant>
      <vt:variant>
        <vt:lpwstr/>
      </vt:variant>
      <vt:variant>
        <vt:lpwstr>_Toc138091768</vt:lpwstr>
      </vt:variant>
      <vt:variant>
        <vt:i4>1245239</vt:i4>
      </vt:variant>
      <vt:variant>
        <vt:i4>299</vt:i4>
      </vt:variant>
      <vt:variant>
        <vt:i4>0</vt:i4>
      </vt:variant>
      <vt:variant>
        <vt:i4>5</vt:i4>
      </vt:variant>
      <vt:variant>
        <vt:lpwstr/>
      </vt:variant>
      <vt:variant>
        <vt:lpwstr>_Toc138091767</vt:lpwstr>
      </vt:variant>
      <vt:variant>
        <vt:i4>1245239</vt:i4>
      </vt:variant>
      <vt:variant>
        <vt:i4>293</vt:i4>
      </vt:variant>
      <vt:variant>
        <vt:i4>0</vt:i4>
      </vt:variant>
      <vt:variant>
        <vt:i4>5</vt:i4>
      </vt:variant>
      <vt:variant>
        <vt:lpwstr/>
      </vt:variant>
      <vt:variant>
        <vt:lpwstr>_Toc138091766</vt:lpwstr>
      </vt:variant>
      <vt:variant>
        <vt:i4>1245239</vt:i4>
      </vt:variant>
      <vt:variant>
        <vt:i4>287</vt:i4>
      </vt:variant>
      <vt:variant>
        <vt:i4>0</vt:i4>
      </vt:variant>
      <vt:variant>
        <vt:i4>5</vt:i4>
      </vt:variant>
      <vt:variant>
        <vt:lpwstr/>
      </vt:variant>
      <vt:variant>
        <vt:lpwstr>_Toc138091765</vt:lpwstr>
      </vt:variant>
      <vt:variant>
        <vt:i4>1245239</vt:i4>
      </vt:variant>
      <vt:variant>
        <vt:i4>281</vt:i4>
      </vt:variant>
      <vt:variant>
        <vt:i4>0</vt:i4>
      </vt:variant>
      <vt:variant>
        <vt:i4>5</vt:i4>
      </vt:variant>
      <vt:variant>
        <vt:lpwstr/>
      </vt:variant>
      <vt:variant>
        <vt:lpwstr>_Toc138091764</vt:lpwstr>
      </vt:variant>
      <vt:variant>
        <vt:i4>1245239</vt:i4>
      </vt:variant>
      <vt:variant>
        <vt:i4>275</vt:i4>
      </vt:variant>
      <vt:variant>
        <vt:i4>0</vt:i4>
      </vt:variant>
      <vt:variant>
        <vt:i4>5</vt:i4>
      </vt:variant>
      <vt:variant>
        <vt:lpwstr/>
      </vt:variant>
      <vt:variant>
        <vt:lpwstr>_Toc138091763</vt:lpwstr>
      </vt:variant>
      <vt:variant>
        <vt:i4>5242947</vt:i4>
      </vt:variant>
      <vt:variant>
        <vt:i4>269</vt:i4>
      </vt:variant>
      <vt:variant>
        <vt:i4>0</vt:i4>
      </vt:variant>
      <vt:variant>
        <vt:i4>5</vt:i4>
      </vt:variant>
      <vt:variant>
        <vt:lpwstr>D:\Egyetem\Allamvizsga\VagasiZsoltFerenc.doc</vt:lpwstr>
      </vt:variant>
      <vt:variant>
        <vt:lpwstr>_Toc138091762</vt:lpwstr>
      </vt:variant>
      <vt:variant>
        <vt:i4>5242947</vt:i4>
      </vt:variant>
      <vt:variant>
        <vt:i4>263</vt:i4>
      </vt:variant>
      <vt:variant>
        <vt:i4>0</vt:i4>
      </vt:variant>
      <vt:variant>
        <vt:i4>5</vt:i4>
      </vt:variant>
      <vt:variant>
        <vt:lpwstr>D:\Egyetem\Allamvizsga\VagasiZsoltFerenc.doc</vt:lpwstr>
      </vt:variant>
      <vt:variant>
        <vt:lpwstr>_Toc138091761</vt:lpwstr>
      </vt:variant>
      <vt:variant>
        <vt:i4>5242947</vt:i4>
      </vt:variant>
      <vt:variant>
        <vt:i4>257</vt:i4>
      </vt:variant>
      <vt:variant>
        <vt:i4>0</vt:i4>
      </vt:variant>
      <vt:variant>
        <vt:i4>5</vt:i4>
      </vt:variant>
      <vt:variant>
        <vt:lpwstr>D:\Egyetem\Allamvizsga\VagasiZsoltFerenc.doc</vt:lpwstr>
      </vt:variant>
      <vt:variant>
        <vt:lpwstr>_Toc138091760</vt:lpwstr>
      </vt:variant>
      <vt:variant>
        <vt:i4>5439555</vt:i4>
      </vt:variant>
      <vt:variant>
        <vt:i4>251</vt:i4>
      </vt:variant>
      <vt:variant>
        <vt:i4>0</vt:i4>
      </vt:variant>
      <vt:variant>
        <vt:i4>5</vt:i4>
      </vt:variant>
      <vt:variant>
        <vt:lpwstr>D:\Egyetem\Allamvizsga\VagasiZsoltFerenc.doc</vt:lpwstr>
      </vt:variant>
      <vt:variant>
        <vt:lpwstr>_Toc138091759</vt:lpwstr>
      </vt:variant>
      <vt:variant>
        <vt:i4>5439555</vt:i4>
      </vt:variant>
      <vt:variant>
        <vt:i4>245</vt:i4>
      </vt:variant>
      <vt:variant>
        <vt:i4>0</vt:i4>
      </vt:variant>
      <vt:variant>
        <vt:i4>5</vt:i4>
      </vt:variant>
      <vt:variant>
        <vt:lpwstr>D:\Egyetem\Allamvizsga\VagasiZsoltFerenc.doc</vt:lpwstr>
      </vt:variant>
      <vt:variant>
        <vt:lpwstr>_Toc138091758</vt:lpwstr>
      </vt:variant>
      <vt:variant>
        <vt:i4>5439555</vt:i4>
      </vt:variant>
      <vt:variant>
        <vt:i4>239</vt:i4>
      </vt:variant>
      <vt:variant>
        <vt:i4>0</vt:i4>
      </vt:variant>
      <vt:variant>
        <vt:i4>5</vt:i4>
      </vt:variant>
      <vt:variant>
        <vt:lpwstr>D:\Egyetem\Allamvizsga\VagasiZsoltFerenc.doc</vt:lpwstr>
      </vt:variant>
      <vt:variant>
        <vt:lpwstr>_Toc138091757</vt:lpwstr>
      </vt:variant>
      <vt:variant>
        <vt:i4>5439555</vt:i4>
      </vt:variant>
      <vt:variant>
        <vt:i4>233</vt:i4>
      </vt:variant>
      <vt:variant>
        <vt:i4>0</vt:i4>
      </vt:variant>
      <vt:variant>
        <vt:i4>5</vt:i4>
      </vt:variant>
      <vt:variant>
        <vt:lpwstr>D:\Egyetem\Allamvizsga\VagasiZsoltFerenc.doc</vt:lpwstr>
      </vt:variant>
      <vt:variant>
        <vt:lpwstr>_Toc138091756</vt:lpwstr>
      </vt:variant>
      <vt:variant>
        <vt:i4>1048631</vt:i4>
      </vt:variant>
      <vt:variant>
        <vt:i4>227</vt:i4>
      </vt:variant>
      <vt:variant>
        <vt:i4>0</vt:i4>
      </vt:variant>
      <vt:variant>
        <vt:i4>5</vt:i4>
      </vt:variant>
      <vt:variant>
        <vt:lpwstr/>
      </vt:variant>
      <vt:variant>
        <vt:lpwstr>_Toc138091755</vt:lpwstr>
      </vt:variant>
      <vt:variant>
        <vt:i4>1048631</vt:i4>
      </vt:variant>
      <vt:variant>
        <vt:i4>221</vt:i4>
      </vt:variant>
      <vt:variant>
        <vt:i4>0</vt:i4>
      </vt:variant>
      <vt:variant>
        <vt:i4>5</vt:i4>
      </vt:variant>
      <vt:variant>
        <vt:lpwstr/>
      </vt:variant>
      <vt:variant>
        <vt:lpwstr>_Toc138091754</vt:lpwstr>
      </vt:variant>
      <vt:variant>
        <vt:i4>1048631</vt:i4>
      </vt:variant>
      <vt:variant>
        <vt:i4>215</vt:i4>
      </vt:variant>
      <vt:variant>
        <vt:i4>0</vt:i4>
      </vt:variant>
      <vt:variant>
        <vt:i4>5</vt:i4>
      </vt:variant>
      <vt:variant>
        <vt:lpwstr/>
      </vt:variant>
      <vt:variant>
        <vt:lpwstr>_Toc138091753</vt:lpwstr>
      </vt:variant>
      <vt:variant>
        <vt:i4>1048631</vt:i4>
      </vt:variant>
      <vt:variant>
        <vt:i4>209</vt:i4>
      </vt:variant>
      <vt:variant>
        <vt:i4>0</vt:i4>
      </vt:variant>
      <vt:variant>
        <vt:i4>5</vt:i4>
      </vt:variant>
      <vt:variant>
        <vt:lpwstr/>
      </vt:variant>
      <vt:variant>
        <vt:lpwstr>_Toc138091752</vt:lpwstr>
      </vt:variant>
      <vt:variant>
        <vt:i4>1048631</vt:i4>
      </vt:variant>
      <vt:variant>
        <vt:i4>203</vt:i4>
      </vt:variant>
      <vt:variant>
        <vt:i4>0</vt:i4>
      </vt:variant>
      <vt:variant>
        <vt:i4>5</vt:i4>
      </vt:variant>
      <vt:variant>
        <vt:lpwstr/>
      </vt:variant>
      <vt:variant>
        <vt:lpwstr>_Toc138091751</vt:lpwstr>
      </vt:variant>
      <vt:variant>
        <vt:i4>1048631</vt:i4>
      </vt:variant>
      <vt:variant>
        <vt:i4>197</vt:i4>
      </vt:variant>
      <vt:variant>
        <vt:i4>0</vt:i4>
      </vt:variant>
      <vt:variant>
        <vt:i4>5</vt:i4>
      </vt:variant>
      <vt:variant>
        <vt:lpwstr/>
      </vt:variant>
      <vt:variant>
        <vt:lpwstr>_Toc138091750</vt:lpwstr>
      </vt:variant>
      <vt:variant>
        <vt:i4>5374019</vt:i4>
      </vt:variant>
      <vt:variant>
        <vt:i4>191</vt:i4>
      </vt:variant>
      <vt:variant>
        <vt:i4>0</vt:i4>
      </vt:variant>
      <vt:variant>
        <vt:i4>5</vt:i4>
      </vt:variant>
      <vt:variant>
        <vt:lpwstr>D:\Egyetem\Allamvizsga\VagasiZsoltFerenc.doc</vt:lpwstr>
      </vt:variant>
      <vt:variant>
        <vt:lpwstr>_Toc138091749</vt:lpwstr>
      </vt:variant>
      <vt:variant>
        <vt:i4>5374019</vt:i4>
      </vt:variant>
      <vt:variant>
        <vt:i4>185</vt:i4>
      </vt:variant>
      <vt:variant>
        <vt:i4>0</vt:i4>
      </vt:variant>
      <vt:variant>
        <vt:i4>5</vt:i4>
      </vt:variant>
      <vt:variant>
        <vt:lpwstr>D:\Egyetem\Allamvizsga\VagasiZsoltFerenc.doc</vt:lpwstr>
      </vt:variant>
      <vt:variant>
        <vt:lpwstr>_Toc138091748</vt:lpwstr>
      </vt:variant>
      <vt:variant>
        <vt:i4>1114167</vt:i4>
      </vt:variant>
      <vt:variant>
        <vt:i4>179</vt:i4>
      </vt:variant>
      <vt:variant>
        <vt:i4>0</vt:i4>
      </vt:variant>
      <vt:variant>
        <vt:i4>5</vt:i4>
      </vt:variant>
      <vt:variant>
        <vt:lpwstr/>
      </vt:variant>
      <vt:variant>
        <vt:lpwstr>_Toc138091747</vt:lpwstr>
      </vt:variant>
      <vt:variant>
        <vt:i4>1114167</vt:i4>
      </vt:variant>
      <vt:variant>
        <vt:i4>173</vt:i4>
      </vt:variant>
      <vt:variant>
        <vt:i4>0</vt:i4>
      </vt:variant>
      <vt:variant>
        <vt:i4>5</vt:i4>
      </vt:variant>
      <vt:variant>
        <vt:lpwstr/>
      </vt:variant>
      <vt:variant>
        <vt:lpwstr>_Toc138091746</vt:lpwstr>
      </vt:variant>
      <vt:variant>
        <vt:i4>5374019</vt:i4>
      </vt:variant>
      <vt:variant>
        <vt:i4>167</vt:i4>
      </vt:variant>
      <vt:variant>
        <vt:i4>0</vt:i4>
      </vt:variant>
      <vt:variant>
        <vt:i4>5</vt:i4>
      </vt:variant>
      <vt:variant>
        <vt:lpwstr>D:\Egyetem\Allamvizsga\VagasiZsoltFerenc.doc</vt:lpwstr>
      </vt:variant>
      <vt:variant>
        <vt:lpwstr>_Toc138091745</vt:lpwstr>
      </vt:variant>
      <vt:variant>
        <vt:i4>1114167</vt:i4>
      </vt:variant>
      <vt:variant>
        <vt:i4>161</vt:i4>
      </vt:variant>
      <vt:variant>
        <vt:i4>0</vt:i4>
      </vt:variant>
      <vt:variant>
        <vt:i4>5</vt:i4>
      </vt:variant>
      <vt:variant>
        <vt:lpwstr/>
      </vt:variant>
      <vt:variant>
        <vt:lpwstr>_Toc138091744</vt:lpwstr>
      </vt:variant>
      <vt:variant>
        <vt:i4>1114167</vt:i4>
      </vt:variant>
      <vt:variant>
        <vt:i4>155</vt:i4>
      </vt:variant>
      <vt:variant>
        <vt:i4>0</vt:i4>
      </vt:variant>
      <vt:variant>
        <vt:i4>5</vt:i4>
      </vt:variant>
      <vt:variant>
        <vt:lpwstr/>
      </vt:variant>
      <vt:variant>
        <vt:lpwstr>_Toc138091743</vt:lpwstr>
      </vt:variant>
      <vt:variant>
        <vt:i4>1835063</vt:i4>
      </vt:variant>
      <vt:variant>
        <vt:i4>146</vt:i4>
      </vt:variant>
      <vt:variant>
        <vt:i4>0</vt:i4>
      </vt:variant>
      <vt:variant>
        <vt:i4>5</vt:i4>
      </vt:variant>
      <vt:variant>
        <vt:lpwstr/>
      </vt:variant>
      <vt:variant>
        <vt:lpwstr>_Toc138091796</vt:lpwstr>
      </vt:variant>
      <vt:variant>
        <vt:i4>1835063</vt:i4>
      </vt:variant>
      <vt:variant>
        <vt:i4>140</vt:i4>
      </vt:variant>
      <vt:variant>
        <vt:i4>0</vt:i4>
      </vt:variant>
      <vt:variant>
        <vt:i4>5</vt:i4>
      </vt:variant>
      <vt:variant>
        <vt:lpwstr/>
      </vt:variant>
      <vt:variant>
        <vt:lpwstr>_Toc138091795</vt:lpwstr>
      </vt:variant>
      <vt:variant>
        <vt:i4>1835063</vt:i4>
      </vt:variant>
      <vt:variant>
        <vt:i4>134</vt:i4>
      </vt:variant>
      <vt:variant>
        <vt:i4>0</vt:i4>
      </vt:variant>
      <vt:variant>
        <vt:i4>5</vt:i4>
      </vt:variant>
      <vt:variant>
        <vt:lpwstr/>
      </vt:variant>
      <vt:variant>
        <vt:lpwstr>_Toc138091794</vt:lpwstr>
      </vt:variant>
      <vt:variant>
        <vt:i4>1835063</vt:i4>
      </vt:variant>
      <vt:variant>
        <vt:i4>128</vt:i4>
      </vt:variant>
      <vt:variant>
        <vt:i4>0</vt:i4>
      </vt:variant>
      <vt:variant>
        <vt:i4>5</vt:i4>
      </vt:variant>
      <vt:variant>
        <vt:lpwstr/>
      </vt:variant>
      <vt:variant>
        <vt:lpwstr>_Toc138091793</vt:lpwstr>
      </vt:variant>
      <vt:variant>
        <vt:i4>1835063</vt:i4>
      </vt:variant>
      <vt:variant>
        <vt:i4>122</vt:i4>
      </vt:variant>
      <vt:variant>
        <vt:i4>0</vt:i4>
      </vt:variant>
      <vt:variant>
        <vt:i4>5</vt:i4>
      </vt:variant>
      <vt:variant>
        <vt:lpwstr/>
      </vt:variant>
      <vt:variant>
        <vt:lpwstr>_Toc138091792</vt:lpwstr>
      </vt:variant>
      <vt:variant>
        <vt:i4>1835063</vt:i4>
      </vt:variant>
      <vt:variant>
        <vt:i4>116</vt:i4>
      </vt:variant>
      <vt:variant>
        <vt:i4>0</vt:i4>
      </vt:variant>
      <vt:variant>
        <vt:i4>5</vt:i4>
      </vt:variant>
      <vt:variant>
        <vt:lpwstr/>
      </vt:variant>
      <vt:variant>
        <vt:lpwstr>_Toc138091791</vt:lpwstr>
      </vt:variant>
      <vt:variant>
        <vt:i4>1835063</vt:i4>
      </vt:variant>
      <vt:variant>
        <vt:i4>110</vt:i4>
      </vt:variant>
      <vt:variant>
        <vt:i4>0</vt:i4>
      </vt:variant>
      <vt:variant>
        <vt:i4>5</vt:i4>
      </vt:variant>
      <vt:variant>
        <vt:lpwstr/>
      </vt:variant>
      <vt:variant>
        <vt:lpwstr>_Toc138091790</vt:lpwstr>
      </vt:variant>
      <vt:variant>
        <vt:i4>1900599</vt:i4>
      </vt:variant>
      <vt:variant>
        <vt:i4>104</vt:i4>
      </vt:variant>
      <vt:variant>
        <vt:i4>0</vt:i4>
      </vt:variant>
      <vt:variant>
        <vt:i4>5</vt:i4>
      </vt:variant>
      <vt:variant>
        <vt:lpwstr/>
      </vt:variant>
      <vt:variant>
        <vt:lpwstr>_Toc138091789</vt:lpwstr>
      </vt:variant>
      <vt:variant>
        <vt:i4>1900599</vt:i4>
      </vt:variant>
      <vt:variant>
        <vt:i4>98</vt:i4>
      </vt:variant>
      <vt:variant>
        <vt:i4>0</vt:i4>
      </vt:variant>
      <vt:variant>
        <vt:i4>5</vt:i4>
      </vt:variant>
      <vt:variant>
        <vt:lpwstr/>
      </vt:variant>
      <vt:variant>
        <vt:lpwstr>_Toc138091788</vt:lpwstr>
      </vt:variant>
      <vt:variant>
        <vt:i4>1900599</vt:i4>
      </vt:variant>
      <vt:variant>
        <vt:i4>92</vt:i4>
      </vt:variant>
      <vt:variant>
        <vt:i4>0</vt:i4>
      </vt:variant>
      <vt:variant>
        <vt:i4>5</vt:i4>
      </vt:variant>
      <vt:variant>
        <vt:lpwstr/>
      </vt:variant>
      <vt:variant>
        <vt:lpwstr>_Toc138091787</vt:lpwstr>
      </vt:variant>
      <vt:variant>
        <vt:i4>1900599</vt:i4>
      </vt:variant>
      <vt:variant>
        <vt:i4>86</vt:i4>
      </vt:variant>
      <vt:variant>
        <vt:i4>0</vt:i4>
      </vt:variant>
      <vt:variant>
        <vt:i4>5</vt:i4>
      </vt:variant>
      <vt:variant>
        <vt:lpwstr/>
      </vt:variant>
      <vt:variant>
        <vt:lpwstr>_Toc138091786</vt:lpwstr>
      </vt:variant>
      <vt:variant>
        <vt:i4>1900599</vt:i4>
      </vt:variant>
      <vt:variant>
        <vt:i4>80</vt:i4>
      </vt:variant>
      <vt:variant>
        <vt:i4>0</vt:i4>
      </vt:variant>
      <vt:variant>
        <vt:i4>5</vt:i4>
      </vt:variant>
      <vt:variant>
        <vt:lpwstr/>
      </vt:variant>
      <vt:variant>
        <vt:lpwstr>_Toc138091785</vt:lpwstr>
      </vt:variant>
      <vt:variant>
        <vt:i4>1900599</vt:i4>
      </vt:variant>
      <vt:variant>
        <vt:i4>74</vt:i4>
      </vt:variant>
      <vt:variant>
        <vt:i4>0</vt:i4>
      </vt:variant>
      <vt:variant>
        <vt:i4>5</vt:i4>
      </vt:variant>
      <vt:variant>
        <vt:lpwstr/>
      </vt:variant>
      <vt:variant>
        <vt:lpwstr>_Toc138091784</vt:lpwstr>
      </vt:variant>
      <vt:variant>
        <vt:i4>1900599</vt:i4>
      </vt:variant>
      <vt:variant>
        <vt:i4>68</vt:i4>
      </vt:variant>
      <vt:variant>
        <vt:i4>0</vt:i4>
      </vt:variant>
      <vt:variant>
        <vt:i4>5</vt:i4>
      </vt:variant>
      <vt:variant>
        <vt:lpwstr/>
      </vt:variant>
      <vt:variant>
        <vt:lpwstr>_Toc138091783</vt:lpwstr>
      </vt:variant>
      <vt:variant>
        <vt:i4>1900599</vt:i4>
      </vt:variant>
      <vt:variant>
        <vt:i4>62</vt:i4>
      </vt:variant>
      <vt:variant>
        <vt:i4>0</vt:i4>
      </vt:variant>
      <vt:variant>
        <vt:i4>5</vt:i4>
      </vt:variant>
      <vt:variant>
        <vt:lpwstr/>
      </vt:variant>
      <vt:variant>
        <vt:lpwstr>_Toc138091782</vt:lpwstr>
      </vt:variant>
      <vt:variant>
        <vt:i4>1900599</vt:i4>
      </vt:variant>
      <vt:variant>
        <vt:i4>56</vt:i4>
      </vt:variant>
      <vt:variant>
        <vt:i4>0</vt:i4>
      </vt:variant>
      <vt:variant>
        <vt:i4>5</vt:i4>
      </vt:variant>
      <vt:variant>
        <vt:lpwstr/>
      </vt:variant>
      <vt:variant>
        <vt:lpwstr>_Toc138091781</vt:lpwstr>
      </vt:variant>
      <vt:variant>
        <vt:i4>1900599</vt:i4>
      </vt:variant>
      <vt:variant>
        <vt:i4>50</vt:i4>
      </vt:variant>
      <vt:variant>
        <vt:i4>0</vt:i4>
      </vt:variant>
      <vt:variant>
        <vt:i4>5</vt:i4>
      </vt:variant>
      <vt:variant>
        <vt:lpwstr/>
      </vt:variant>
      <vt:variant>
        <vt:lpwstr>_Toc138091780</vt:lpwstr>
      </vt:variant>
      <vt:variant>
        <vt:i4>1179703</vt:i4>
      </vt:variant>
      <vt:variant>
        <vt:i4>44</vt:i4>
      </vt:variant>
      <vt:variant>
        <vt:i4>0</vt:i4>
      </vt:variant>
      <vt:variant>
        <vt:i4>5</vt:i4>
      </vt:variant>
      <vt:variant>
        <vt:lpwstr/>
      </vt:variant>
      <vt:variant>
        <vt:lpwstr>_Toc138091779</vt:lpwstr>
      </vt:variant>
      <vt:variant>
        <vt:i4>1179703</vt:i4>
      </vt:variant>
      <vt:variant>
        <vt:i4>38</vt:i4>
      </vt:variant>
      <vt:variant>
        <vt:i4>0</vt:i4>
      </vt:variant>
      <vt:variant>
        <vt:i4>5</vt:i4>
      </vt:variant>
      <vt:variant>
        <vt:lpwstr/>
      </vt:variant>
      <vt:variant>
        <vt:lpwstr>_Toc138091778</vt:lpwstr>
      </vt:variant>
      <vt:variant>
        <vt:i4>1179703</vt:i4>
      </vt:variant>
      <vt:variant>
        <vt:i4>32</vt:i4>
      </vt:variant>
      <vt:variant>
        <vt:i4>0</vt:i4>
      </vt:variant>
      <vt:variant>
        <vt:i4>5</vt:i4>
      </vt:variant>
      <vt:variant>
        <vt:lpwstr/>
      </vt:variant>
      <vt:variant>
        <vt:lpwstr>_Toc138091777</vt:lpwstr>
      </vt:variant>
      <vt:variant>
        <vt:i4>1179703</vt:i4>
      </vt:variant>
      <vt:variant>
        <vt:i4>26</vt:i4>
      </vt:variant>
      <vt:variant>
        <vt:i4>0</vt:i4>
      </vt:variant>
      <vt:variant>
        <vt:i4>5</vt:i4>
      </vt:variant>
      <vt:variant>
        <vt:lpwstr/>
      </vt:variant>
      <vt:variant>
        <vt:lpwstr>_Toc138091776</vt:lpwstr>
      </vt:variant>
      <vt:variant>
        <vt:i4>1179703</vt:i4>
      </vt:variant>
      <vt:variant>
        <vt:i4>20</vt:i4>
      </vt:variant>
      <vt:variant>
        <vt:i4>0</vt:i4>
      </vt:variant>
      <vt:variant>
        <vt:i4>5</vt:i4>
      </vt:variant>
      <vt:variant>
        <vt:lpwstr/>
      </vt:variant>
      <vt:variant>
        <vt:lpwstr>_Toc138091775</vt:lpwstr>
      </vt:variant>
      <vt:variant>
        <vt:i4>1179703</vt:i4>
      </vt:variant>
      <vt:variant>
        <vt:i4>14</vt:i4>
      </vt:variant>
      <vt:variant>
        <vt:i4>0</vt:i4>
      </vt:variant>
      <vt:variant>
        <vt:i4>5</vt:i4>
      </vt:variant>
      <vt:variant>
        <vt:lpwstr/>
      </vt:variant>
      <vt:variant>
        <vt:lpwstr>_Toc138091774</vt:lpwstr>
      </vt:variant>
      <vt:variant>
        <vt:i4>1179703</vt:i4>
      </vt:variant>
      <vt:variant>
        <vt:i4>8</vt:i4>
      </vt:variant>
      <vt:variant>
        <vt:i4>0</vt:i4>
      </vt:variant>
      <vt:variant>
        <vt:i4>5</vt:i4>
      </vt:variant>
      <vt:variant>
        <vt:lpwstr/>
      </vt:variant>
      <vt:variant>
        <vt:lpwstr>_Toc138091773</vt:lpwstr>
      </vt:variant>
      <vt:variant>
        <vt:i4>1179703</vt:i4>
      </vt:variant>
      <vt:variant>
        <vt:i4>2</vt:i4>
      </vt:variant>
      <vt:variant>
        <vt:i4>0</vt:i4>
      </vt:variant>
      <vt:variant>
        <vt:i4>5</vt:i4>
      </vt:variant>
      <vt:variant>
        <vt:lpwstr/>
      </vt:variant>
      <vt:variant>
        <vt:lpwstr>_Toc138091772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„PETRU MAIOR” TÂRGU-MUREŞ</dc:title>
  <dc:subject/>
  <dc:creator>Kali Istvan</dc:creator>
  <cp:keywords/>
  <cp:lastModifiedBy>Zsolt-Ferenc Vágási</cp:lastModifiedBy>
  <cp:revision>21</cp:revision>
  <cp:lastPrinted>2023-06-25T13:44:00Z</cp:lastPrinted>
  <dcterms:created xsi:type="dcterms:W3CDTF">2023-06-21T17:17:00Z</dcterms:created>
  <dcterms:modified xsi:type="dcterms:W3CDTF">2023-06-25T13:45:00Z</dcterms:modified>
</cp:coreProperties>
</file>